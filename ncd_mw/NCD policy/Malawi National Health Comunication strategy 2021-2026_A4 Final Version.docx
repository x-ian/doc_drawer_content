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Default Extension="jpg" ContentType="image/jpg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10"/>
          <w:szCs w:val="10"/>
        </w:rPr>
        <w:jc w:val="left"/>
        <w:spacing w:before="2" w:lineRule="exact" w:line="100"/>
      </w:pPr>
      <w:r>
        <w:pict>
          <v:group style="position:absolute;margin-left:0pt;margin-top:0.027pt;width:595.197pt;height:840.6pt;mso-position-horizontal-relative:page;mso-position-vertical-relative:page;z-index:-7484" coordorigin="0,1" coordsize="11904,16812">
            <v:shape style="position:absolute;left:0;top:1;width:11904;height:16812" coordorigin="0,1" coordsize="11904,16812" path="m0,16813l11904,16813,11904,1,0,1,0,16813xe" filled="t" fillcolor="#E0EED7" stroked="f">
              <v:path arrowok="t"/>
              <v:fill/>
            </v:shape>
            <w10:wrap type="none"/>
          </v:group>
        </w:pict>
      </w: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904"/>
      </w:pPr>
      <w:r>
        <w:pict>
          <v:shape type="#_x0000_t75" style="width:96.004pt;height:88.932pt">
            <v:imagedata o:title="" r:id="rId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before="5"/>
        <w:ind w:left="4113" w:right="4164"/>
      </w:pPr>
      <w:r>
        <w:rPr>
          <w:rFonts w:cs="Times New Roman" w:hAnsi="Times New Roman" w:eastAsia="Times New Roman" w:ascii="Times New Roman"/>
          <w:color w:val="363435"/>
          <w:spacing w:val="0"/>
          <w:w w:val="73"/>
          <w:sz w:val="20"/>
          <w:szCs w:val="20"/>
        </w:rPr>
        <w:t>3FQVCMJD</w:t>
      </w:r>
      <w:r>
        <w:rPr>
          <w:rFonts w:cs="Times New Roman" w:hAnsi="Times New Roman" w:eastAsia="Times New Roman" w:ascii="Times New Roman"/>
          <w:color w:val="363435"/>
          <w:spacing w:val="0"/>
          <w:w w:val="7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435"/>
          <w:spacing w:val="0"/>
          <w:w w:val="73"/>
          <w:sz w:val="20"/>
          <w:szCs w:val="20"/>
        </w:rPr>
        <w:t>PG</w:t>
      </w:r>
      <w:r>
        <w:rPr>
          <w:rFonts w:cs="Times New Roman" w:hAnsi="Times New Roman" w:eastAsia="Times New Roman" w:ascii="Times New Roman"/>
          <w:color w:val="363435"/>
          <w:spacing w:val="0"/>
          <w:w w:val="73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435"/>
          <w:spacing w:val="0"/>
          <w:w w:val="73"/>
          <w:sz w:val="20"/>
          <w:szCs w:val="20"/>
        </w:rPr>
        <w:t>.BMBXJ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before="10"/>
        <w:ind w:left="4146" w:right="4197"/>
      </w:pPr>
      <w:r>
        <w:rPr>
          <w:rFonts w:cs="Times New Roman" w:hAnsi="Times New Roman" w:eastAsia="Times New Roman" w:ascii="Times New Roman"/>
          <w:color w:val="363435"/>
          <w:spacing w:val="0"/>
          <w:w w:val="78"/>
          <w:sz w:val="20"/>
          <w:szCs w:val="20"/>
        </w:rPr>
        <w:t>.JOJTUSZ</w:t>
      </w:r>
      <w:r>
        <w:rPr>
          <w:rFonts w:cs="Times New Roman" w:hAnsi="Times New Roman" w:eastAsia="Times New Roman" w:ascii="Times New Roman"/>
          <w:color w:val="363435"/>
          <w:spacing w:val="0"/>
          <w:w w:val="7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435"/>
          <w:spacing w:val="0"/>
          <w:w w:val="78"/>
          <w:sz w:val="20"/>
          <w:szCs w:val="20"/>
        </w:rPr>
        <w:t>PG</w:t>
      </w:r>
      <w:r>
        <w:rPr>
          <w:rFonts w:cs="Times New Roman" w:hAnsi="Times New Roman" w:eastAsia="Times New Roman" w:ascii="Times New Roman"/>
          <w:color w:val="363435"/>
          <w:spacing w:val="0"/>
          <w:w w:val="7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363435"/>
          <w:spacing w:val="0"/>
          <w:w w:val="78"/>
          <w:sz w:val="20"/>
          <w:szCs w:val="20"/>
        </w:rPr>
        <w:t>)FBMUI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52"/>
          <w:szCs w:val="52"/>
        </w:rPr>
        <w:jc w:val="center"/>
        <w:spacing w:lineRule="exact" w:line="600"/>
        <w:ind w:left="2705" w:right="3217"/>
      </w:pPr>
      <w:r>
        <w:rPr>
          <w:rFonts w:cs="Segoe UI" w:hAnsi="Segoe UI" w:eastAsia="Segoe UI" w:ascii="Segoe UI"/>
          <w:b/>
          <w:color w:val="2F392F"/>
          <w:spacing w:val="0"/>
          <w:w w:val="100"/>
          <w:position w:val="1"/>
          <w:sz w:val="52"/>
          <w:szCs w:val="52"/>
        </w:rPr>
        <w:t>National</w:t>
      </w:r>
      <w:r>
        <w:rPr>
          <w:rFonts w:cs="Segoe UI" w:hAnsi="Segoe UI" w:eastAsia="Segoe UI" w:ascii="Segoe UI"/>
          <w:b/>
          <w:color w:val="2F392F"/>
          <w:spacing w:val="0"/>
          <w:w w:val="100"/>
          <w:position w:val="1"/>
          <w:sz w:val="52"/>
          <w:szCs w:val="52"/>
        </w:rPr>
        <w:t> </w:t>
      </w:r>
      <w:r>
        <w:rPr>
          <w:rFonts w:cs="Segoe UI" w:hAnsi="Segoe UI" w:eastAsia="Segoe UI" w:ascii="Segoe UI"/>
          <w:b/>
          <w:color w:val="2F392F"/>
          <w:spacing w:val="0"/>
          <w:w w:val="100"/>
          <w:position w:val="1"/>
          <w:sz w:val="52"/>
          <w:szCs w:val="52"/>
        </w:rPr>
        <w:t>Health</w:t>
      </w:r>
      <w:r>
        <w:rPr>
          <w:rFonts w:cs="Segoe UI" w:hAnsi="Segoe UI" w:eastAsia="Segoe UI" w:ascii="Segoe UI"/>
          <w:color w:val="000000"/>
          <w:spacing w:val="0"/>
          <w:w w:val="100"/>
          <w:position w:val="0"/>
          <w:sz w:val="52"/>
          <w:szCs w:val="52"/>
        </w:rPr>
      </w:r>
    </w:p>
    <w:p>
      <w:pPr>
        <w:rPr>
          <w:rFonts w:cs="Segoe UI" w:hAnsi="Segoe UI" w:eastAsia="Segoe UI" w:ascii="Segoe UI"/>
          <w:sz w:val="52"/>
          <w:szCs w:val="52"/>
        </w:rPr>
        <w:jc w:val="center"/>
        <w:ind w:left="1592" w:right="2103"/>
      </w:pPr>
      <w:r>
        <w:rPr>
          <w:rFonts w:cs="Segoe UI" w:hAnsi="Segoe UI" w:eastAsia="Segoe UI" w:ascii="Segoe UI"/>
          <w:b/>
          <w:color w:val="2F392F"/>
          <w:spacing w:val="0"/>
          <w:w w:val="100"/>
          <w:sz w:val="52"/>
          <w:szCs w:val="52"/>
        </w:rPr>
        <w:t>Communication</w:t>
      </w:r>
      <w:r>
        <w:rPr>
          <w:rFonts w:cs="Segoe UI" w:hAnsi="Segoe UI" w:eastAsia="Segoe UI" w:ascii="Segoe UI"/>
          <w:b/>
          <w:color w:val="2F392F"/>
          <w:spacing w:val="0"/>
          <w:w w:val="100"/>
          <w:sz w:val="52"/>
          <w:szCs w:val="52"/>
        </w:rPr>
        <w:t> </w:t>
      </w:r>
      <w:r>
        <w:rPr>
          <w:rFonts w:cs="Segoe UI" w:hAnsi="Segoe UI" w:eastAsia="Segoe UI" w:ascii="Segoe UI"/>
          <w:b/>
          <w:color w:val="2F392F"/>
          <w:spacing w:val="0"/>
          <w:w w:val="100"/>
          <w:sz w:val="52"/>
          <w:szCs w:val="52"/>
        </w:rPr>
        <w:t>Strategy</w:t>
      </w:r>
      <w:r>
        <w:rPr>
          <w:rFonts w:cs="Segoe UI" w:hAnsi="Segoe UI" w:eastAsia="Segoe UI" w:ascii="Segoe UI"/>
          <w:color w:val="000000"/>
          <w:spacing w:val="0"/>
          <w:w w:val="100"/>
          <w:sz w:val="52"/>
          <w:szCs w:val="52"/>
        </w:rPr>
      </w:r>
    </w:p>
    <w:p>
      <w:pPr>
        <w:rPr>
          <w:rFonts w:cs="Segoe UI" w:hAnsi="Segoe UI" w:eastAsia="Segoe UI" w:ascii="Segoe UI"/>
          <w:sz w:val="52"/>
          <w:szCs w:val="52"/>
        </w:rPr>
        <w:jc w:val="center"/>
        <w:ind w:left="3168" w:right="3680"/>
      </w:pPr>
      <w:r>
        <w:rPr>
          <w:rFonts w:cs="Segoe UI" w:hAnsi="Segoe UI" w:eastAsia="Segoe UI" w:ascii="Segoe UI"/>
          <w:b/>
          <w:color w:val="2F392F"/>
          <w:spacing w:val="0"/>
          <w:w w:val="100"/>
          <w:sz w:val="52"/>
          <w:szCs w:val="52"/>
        </w:rPr>
        <w:t>2021</w:t>
      </w:r>
      <w:r>
        <w:rPr>
          <w:rFonts w:cs="Segoe UI" w:hAnsi="Segoe UI" w:eastAsia="Segoe UI" w:ascii="Segoe UI"/>
          <w:b/>
          <w:color w:val="2F392F"/>
          <w:spacing w:val="0"/>
          <w:w w:val="100"/>
          <w:sz w:val="52"/>
          <w:szCs w:val="52"/>
        </w:rPr>
        <w:t> </w:t>
      </w:r>
      <w:r>
        <w:rPr>
          <w:rFonts w:cs="Segoe UI" w:hAnsi="Segoe UI" w:eastAsia="Segoe UI" w:ascii="Segoe UI"/>
          <w:b/>
          <w:color w:val="2F392F"/>
          <w:spacing w:val="0"/>
          <w:w w:val="100"/>
          <w:sz w:val="52"/>
          <w:szCs w:val="52"/>
        </w:rPr>
        <w:t>–</w:t>
      </w:r>
      <w:r>
        <w:rPr>
          <w:rFonts w:cs="Segoe UI" w:hAnsi="Segoe UI" w:eastAsia="Segoe UI" w:ascii="Segoe UI"/>
          <w:b/>
          <w:color w:val="2F392F"/>
          <w:spacing w:val="0"/>
          <w:w w:val="100"/>
          <w:sz w:val="52"/>
          <w:szCs w:val="52"/>
        </w:rPr>
        <w:t> </w:t>
      </w:r>
      <w:r>
        <w:rPr>
          <w:rFonts w:cs="Segoe UI" w:hAnsi="Segoe UI" w:eastAsia="Segoe UI" w:ascii="Segoe UI"/>
          <w:b/>
          <w:color w:val="2F392F"/>
          <w:spacing w:val="0"/>
          <w:w w:val="100"/>
          <w:sz w:val="52"/>
          <w:szCs w:val="52"/>
        </w:rPr>
        <w:t>2026</w:t>
      </w:r>
      <w:r>
        <w:rPr>
          <w:rFonts w:cs="Segoe UI" w:hAnsi="Segoe UI" w:eastAsia="Segoe UI" w:ascii="Segoe UI"/>
          <w:color w:val="000000"/>
          <w:spacing w:val="0"/>
          <w:w w:val="100"/>
          <w:sz w:val="52"/>
          <w:szCs w:val="52"/>
        </w:rPr>
      </w:r>
    </w:p>
    <w:p>
      <w:pPr>
        <w:rPr>
          <w:sz w:val="14"/>
          <w:szCs w:val="14"/>
        </w:rPr>
        <w:jc w:val="left"/>
        <w:spacing w:before="6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3"/>
        <w:sectPr>
          <w:pgSz w:w="11920" w:h="16840"/>
          <w:pgMar w:top="1180" w:bottom="280" w:left="980" w:right="1020"/>
        </w:sectPr>
      </w:pPr>
      <w:r>
        <w:pict>
          <v:shape type="#_x0000_t75" style="width:484.512pt;height:420.312pt">
            <v:imagedata o:title="" r:id="rId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Sz w:w="11920" w:h="16840"/>
          <w:pgMar w:top="0" w:bottom="0" w:left="0" w:right="0"/>
        </w:sectPr>
      </w:pPr>
      <w:r>
        <w:rPr>
          <w:sz w:val="20"/>
          <w:szCs w:val="20"/>
        </w:rPr>
      </w:r>
    </w:p>
    <w:p>
      <w:pPr>
        <w:rPr>
          <w:rFonts w:cs="Segoe UI" w:hAnsi="Segoe UI" w:eastAsia="Segoe UI" w:ascii="Segoe UI"/>
          <w:sz w:val="32"/>
          <w:szCs w:val="32"/>
        </w:rPr>
        <w:jc w:val="left"/>
        <w:spacing w:before="21"/>
        <w:ind w:left="119"/>
      </w:pPr>
      <w:r>
        <w:rPr>
          <w:rFonts w:cs="Segoe UI" w:hAnsi="Segoe UI" w:eastAsia="Segoe UI" w:ascii="Segoe UI"/>
          <w:color w:val="2E6C42"/>
          <w:spacing w:val="0"/>
          <w:w w:val="100"/>
          <w:sz w:val="32"/>
          <w:szCs w:val="32"/>
        </w:rPr>
        <w:t>Contents</w:t>
      </w:r>
      <w:r>
        <w:rPr>
          <w:rFonts w:cs="Segoe UI" w:hAnsi="Segoe UI" w:eastAsia="Segoe UI" w:ascii="Segoe UI"/>
          <w:color w:val="000000"/>
          <w:spacing w:val="0"/>
          <w:w w:val="100"/>
          <w:sz w:val="32"/>
          <w:szCs w:val="32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z w:val="24"/>
          <w:szCs w:val="24"/>
        </w:rPr>
        <w:t>Contents</w:t>
      </w:r>
      <w:r>
        <w:rPr>
          <w:rFonts w:cs="Segoe UI" w:hAnsi="Segoe UI" w:eastAsia="Segoe UI" w:ascii="Segoe UI"/>
          <w:color w:val="363435"/>
          <w:spacing w:val="-31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sz w:val="24"/>
          <w:szCs w:val="24"/>
        </w:rPr>
        <w:t>.....................................................................................................................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5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sz w:val="24"/>
          <w:szCs w:val="24"/>
        </w:rPr>
        <w:t>....................................</w:t>
      </w:r>
      <w:r>
        <w:rPr>
          <w:rFonts w:cs="Segoe UI" w:hAnsi="Segoe UI" w:eastAsia="Segoe UI" w:ascii="Segoe UI"/>
          <w:color w:val="363435"/>
          <w:spacing w:val="-4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100"/>
        <w:ind w:left="119"/>
      </w:pPr>
      <w:r>
        <w:rPr>
          <w:rFonts w:cs="Segoe UI" w:hAnsi="Segoe UI" w:eastAsia="Segoe UI" w:ascii="Segoe UI"/>
          <w:color w:val="363435"/>
          <w:sz w:val="24"/>
          <w:szCs w:val="24"/>
        </w:rPr>
        <w:t>Foreword</w:t>
      </w:r>
      <w:r>
        <w:rPr>
          <w:rFonts w:cs="Segoe UI" w:hAnsi="Segoe UI" w:eastAsia="Segoe UI" w:ascii="Segoe UI"/>
          <w:color w:val="363435"/>
          <w:spacing w:val="-35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</w:t>
      </w:r>
      <w:r>
        <w:rPr>
          <w:rFonts w:cs="Segoe UI" w:hAnsi="Segoe UI" w:eastAsia="Segoe UI" w:ascii="Segoe UI"/>
          <w:color w:val="363435"/>
          <w:spacing w:val="6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Acknowledgement</w:t>
      </w:r>
      <w:r>
        <w:rPr>
          <w:rFonts w:cs="Segoe UI" w:hAnsi="Segoe UI" w:eastAsia="Segoe UI" w:ascii="Segoe UI"/>
          <w:color w:val="363435"/>
          <w:spacing w:val="-2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</w:t>
      </w:r>
      <w:r>
        <w:rPr>
          <w:rFonts w:cs="Segoe UI" w:hAnsi="Segoe UI" w:eastAsia="Segoe UI" w:ascii="Segoe UI"/>
          <w:color w:val="363435"/>
          <w:spacing w:val="6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List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Acronym</w:t>
      </w:r>
      <w:r>
        <w:rPr>
          <w:rFonts w:cs="Segoe UI" w:hAnsi="Segoe UI" w:eastAsia="Segoe UI" w:ascii="Segoe UI"/>
          <w:color w:val="363435"/>
          <w:spacing w:val="7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</w:t>
      </w:r>
      <w:r>
        <w:rPr>
          <w:rFonts w:cs="Segoe UI" w:hAnsi="Segoe UI" w:eastAsia="Segoe UI" w:ascii="Segoe UI"/>
          <w:color w:val="363435"/>
          <w:spacing w:val="6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3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About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-3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</w:t>
      </w:r>
      <w:r>
        <w:rPr>
          <w:rFonts w:cs="Segoe UI" w:hAnsi="Segoe UI" w:eastAsia="Segoe UI" w:ascii="Segoe UI"/>
          <w:color w:val="363435"/>
          <w:spacing w:val="6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5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/>
        <w:ind w:left="3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Intended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audience</w:t>
      </w:r>
      <w:r>
        <w:rPr>
          <w:rFonts w:cs="Segoe UI" w:hAnsi="Segoe UI" w:eastAsia="Segoe UI" w:ascii="Segoe UI"/>
          <w:color w:val="363435"/>
          <w:spacing w:val="-3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</w:t>
      </w:r>
      <w:r>
        <w:rPr>
          <w:rFonts w:cs="Segoe UI" w:hAnsi="Segoe UI" w:eastAsia="Segoe UI" w:ascii="Segoe UI"/>
          <w:color w:val="363435"/>
          <w:spacing w:val="6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5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3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How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-2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</w:t>
      </w:r>
      <w:r>
        <w:rPr>
          <w:rFonts w:cs="Segoe UI" w:hAnsi="Segoe UI" w:eastAsia="Segoe UI" w:ascii="Segoe UI"/>
          <w:color w:val="363435"/>
          <w:spacing w:val="6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5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/>
        <w:ind w:left="3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How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developed</w:t>
      </w:r>
      <w:r>
        <w:rPr>
          <w:rFonts w:cs="Segoe UI" w:hAnsi="Segoe UI" w:eastAsia="Segoe UI" w:ascii="Segoe UI"/>
          <w:color w:val="363435"/>
          <w:spacing w:val="-1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</w:t>
      </w:r>
      <w:r>
        <w:rPr>
          <w:rFonts w:cs="Segoe UI" w:hAnsi="Segoe UI" w:eastAsia="Segoe UI" w:ascii="Segoe UI"/>
          <w:color w:val="363435"/>
          <w:spacing w:val="6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5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Executive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summary</w:t>
      </w:r>
      <w:r>
        <w:rPr>
          <w:rFonts w:cs="Segoe UI" w:hAnsi="Segoe UI" w:eastAsia="Segoe UI" w:ascii="Segoe UI"/>
          <w:color w:val="363435"/>
          <w:spacing w:val="-1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</w:t>
      </w:r>
      <w:r>
        <w:rPr>
          <w:rFonts w:cs="Segoe UI" w:hAnsi="Segoe UI" w:eastAsia="Segoe UI" w:ascii="Segoe UI"/>
          <w:color w:val="363435"/>
          <w:spacing w:val="6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6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1.0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Background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Introduction</w:t>
      </w:r>
      <w:r>
        <w:rPr>
          <w:rFonts w:cs="Segoe UI" w:hAnsi="Segoe UI" w:eastAsia="Segoe UI" w:ascii="Segoe UI"/>
          <w:color w:val="363435"/>
          <w:spacing w:val="-3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</w:t>
      </w:r>
      <w:r>
        <w:rPr>
          <w:rFonts w:cs="Segoe UI" w:hAnsi="Segoe UI" w:eastAsia="Segoe UI" w:ascii="Segoe UI"/>
          <w:color w:val="363435"/>
          <w:spacing w:val="6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7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/>
        <w:ind w:left="38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1.1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Country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Contex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..............................................................................................................................7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3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1.2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Rationale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NHCS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-2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</w:t>
      </w:r>
      <w:r>
        <w:rPr>
          <w:rFonts w:cs="Segoe UI" w:hAnsi="Segoe UI" w:eastAsia="Segoe UI" w:ascii="Segoe UI"/>
          <w:color w:val="363435"/>
          <w:spacing w:val="6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8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2.0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Landscape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Analysis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EHP</w:t>
      </w:r>
      <w:r>
        <w:rPr>
          <w:rFonts w:cs="Segoe UI" w:hAnsi="Segoe UI" w:eastAsia="Segoe UI" w:ascii="Segoe UI"/>
          <w:color w:val="363435"/>
          <w:spacing w:val="-3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10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/>
        <w:ind w:left="3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2.1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Reproductive,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Maternal,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Neo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-4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10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3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2.2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Adolescent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11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100"/>
        <w:ind w:left="38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2.2.1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Early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Unprotected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Sex</w:t>
      </w:r>
      <w:r>
        <w:rPr>
          <w:rFonts w:cs="Segoe UI" w:hAnsi="Segoe UI" w:eastAsia="Segoe UI" w:ascii="Segoe UI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11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/>
        <w:ind w:left="3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2.3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Expanded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Programme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Immunizat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12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3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2.4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Blood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Donatio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13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/>
        <w:ind w:left="3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2.5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Water,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Sanitatio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Hygien</w:t>
      </w:r>
      <w:r>
        <w:rPr>
          <w:rFonts w:cs="Segoe UI" w:hAnsi="Segoe UI" w:eastAsia="Segoe UI" w:ascii="Segoe UI"/>
          <w:color w:val="363435"/>
          <w:spacing w:val="8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</w:t>
      </w:r>
      <w:r>
        <w:rPr>
          <w:rFonts w:cs="Segoe UI" w:hAnsi="Segoe UI" w:eastAsia="Segoe UI" w:ascii="Segoe UI"/>
          <w:color w:val="363435"/>
          <w:spacing w:val="-3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13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/>
        <w:ind w:left="3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2.6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Malaria</w:t>
      </w:r>
      <w:r>
        <w:rPr>
          <w:rFonts w:cs="Segoe UI" w:hAnsi="Segoe UI" w:eastAsia="Segoe UI" w:ascii="Segoe UI"/>
          <w:color w:val="363435"/>
          <w:spacing w:val="-4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14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3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2.7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HIV/AIDS</w:t>
      </w:r>
      <w:r>
        <w:rPr>
          <w:rFonts w:cs="Segoe UI" w:hAnsi="Segoe UI" w:eastAsia="Segoe UI" w:ascii="Segoe UI"/>
          <w:color w:val="363435"/>
          <w:spacing w:val="-4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15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/>
        <w:ind w:left="3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2.8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Sexually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Transmitted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Infecti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17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/>
        <w:ind w:left="3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2.9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Noncommunicable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Diseases</w:t>
      </w:r>
      <w:r>
        <w:rPr>
          <w:rFonts w:cs="Segoe UI" w:hAnsi="Segoe UI" w:eastAsia="Segoe UI" w:ascii="Segoe UI"/>
          <w:color w:val="363435"/>
          <w:spacing w:val="-2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-3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17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3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2.10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Nutrition</w:t>
      </w:r>
      <w:r>
        <w:rPr>
          <w:rFonts w:cs="Segoe UI" w:hAnsi="Segoe UI" w:eastAsia="Segoe UI" w:ascii="Segoe UI"/>
          <w:color w:val="363435"/>
          <w:spacing w:val="-3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18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/>
        <w:ind w:left="3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2.11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Tuberculosis</w:t>
      </w:r>
      <w:r>
        <w:rPr>
          <w:rFonts w:cs="Segoe UI" w:hAnsi="Segoe UI" w:eastAsia="Segoe UI" w:ascii="Segoe UI"/>
          <w:color w:val="363435"/>
          <w:spacing w:val="-3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19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/>
        <w:ind w:left="3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2.12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Neglected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Tropical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-3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38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2.12.1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Schi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tosomiasis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(Bilharzia)</w:t>
      </w:r>
      <w:r>
        <w:rPr>
          <w:rFonts w:cs="Segoe UI" w:hAnsi="Segoe UI" w:eastAsia="Segoe UI" w:ascii="Segoe UI"/>
          <w:color w:val="363435"/>
          <w:spacing w:val="-4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/>
        <w:ind w:left="38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2.12.2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Soil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-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transmitted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Helminths</w:t>
      </w:r>
      <w:r>
        <w:rPr>
          <w:rFonts w:cs="Segoe UI" w:hAnsi="Segoe UI" w:eastAsia="Segoe UI" w:ascii="Segoe UI"/>
          <w:color w:val="363435"/>
          <w:spacing w:val="-3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</w:t>
      </w:r>
      <w:r>
        <w:rPr>
          <w:rFonts w:cs="Segoe UI" w:hAnsi="Segoe UI" w:eastAsia="Segoe UI" w:ascii="Segoe UI"/>
          <w:color w:val="363435"/>
          <w:spacing w:val="-3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21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100"/>
        <w:ind w:left="38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2.12.3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Trachom</w:t>
      </w:r>
      <w:r>
        <w:rPr>
          <w:rFonts w:cs="Segoe UI" w:hAnsi="Segoe UI" w:eastAsia="Segoe UI" w:ascii="Segoe UI"/>
          <w:color w:val="363435"/>
          <w:spacing w:val="13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21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38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2.12.4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Lymphatic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Filariasi</w:t>
      </w:r>
      <w:r>
        <w:rPr>
          <w:rFonts w:cs="Segoe UI" w:hAnsi="Segoe UI" w:eastAsia="Segoe UI" w:ascii="Segoe UI"/>
          <w:color w:val="363435"/>
          <w:spacing w:val="8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21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 w:lineRule="exact" w:line="300"/>
        <w:ind w:left="389"/>
      </w:pP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2.12.5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Onchocerciasis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(River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Blindness</w:t>
      </w:r>
      <w:r>
        <w:rPr>
          <w:rFonts w:cs="Segoe UI" w:hAnsi="Segoe UI" w:eastAsia="Segoe UI" w:ascii="Segoe UI"/>
          <w:color w:val="363435"/>
          <w:spacing w:val="7"/>
          <w:w w:val="100"/>
          <w:position w:val="-1"/>
          <w:sz w:val="24"/>
          <w:szCs w:val="24"/>
        </w:rPr>
        <w:t>)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35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6"/>
          <w:w w:val="100"/>
          <w:position w:val="-1"/>
          <w:sz w:val="24"/>
          <w:szCs w:val="24"/>
        </w:rPr>
        <w:t>2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2</w:t>
      </w:r>
      <w:r>
        <w:rPr>
          <w:rFonts w:cs="Segoe UI" w:hAnsi="Segoe UI" w:eastAsia="Segoe UI" w:ascii="Segoe UI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4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center"/>
        <w:spacing w:before="17"/>
        <w:ind w:left="4834" w:right="4215"/>
        <w:sectPr>
          <w:pgSz w:w="11920" w:h="16840"/>
          <w:pgMar w:top="1420" w:bottom="280" w:left="1320" w:right="1340"/>
        </w:sectPr>
      </w:pPr>
      <w:r>
        <w:rPr>
          <w:rFonts w:cs="Arial" w:hAnsi="Arial" w:eastAsia="Arial" w:ascii="Arial"/>
          <w:color w:val="363435"/>
          <w:spacing w:val="-1"/>
          <w:w w:val="90"/>
          <w:sz w:val="24"/>
          <w:szCs w:val="24"/>
        </w:rPr>
        <w:t>  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39"/>
        <w:ind w:left="38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2.12.6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Human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Af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ican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Trypanosomiasis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(Sle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Sickn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ss)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22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/>
        <w:ind w:left="38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2.12.7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Leprosy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22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3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2.13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Skin,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Eye,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Dental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-3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</w:t>
      </w:r>
      <w:r>
        <w:rPr>
          <w:rFonts w:cs="Segoe UI" w:hAnsi="Segoe UI" w:eastAsia="Segoe UI" w:ascii="Segoe UI"/>
          <w:color w:val="363435"/>
          <w:spacing w:val="-3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23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100"/>
        <w:ind w:left="3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2.14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Other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Emerging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ublic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Conditions</w:t>
      </w:r>
      <w:r>
        <w:rPr>
          <w:rFonts w:cs="Segoe UI" w:hAnsi="Segoe UI" w:eastAsia="Segoe UI" w:ascii="Segoe UI"/>
          <w:color w:val="363435"/>
          <w:spacing w:val="-3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24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/>
        <w:ind w:left="38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2.14.1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COVID-19</w:t>
      </w:r>
      <w:r>
        <w:rPr>
          <w:rFonts w:cs="Segoe UI" w:hAnsi="Segoe UI" w:eastAsia="Segoe UI" w:ascii="Segoe UI"/>
          <w:color w:val="363435"/>
          <w:spacing w:val="-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24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38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2.14.2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Ebol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24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3.0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Review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ps</w:t>
      </w:r>
      <w:r>
        <w:rPr>
          <w:rFonts w:cs="Segoe UI" w:hAnsi="Segoe UI" w:eastAsia="Segoe UI" w:ascii="Segoe UI"/>
          <w:color w:val="363435"/>
          <w:spacing w:val="-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25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4.0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Guiding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Principles</w:t>
      </w:r>
      <w:r>
        <w:rPr>
          <w:rFonts w:cs="Segoe UI" w:hAnsi="Segoe UI" w:eastAsia="Segoe UI" w:ascii="Segoe UI"/>
          <w:color w:val="363435"/>
          <w:spacing w:val="-2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27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3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4.1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Effective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363435"/>
          <w:spacing w:val="-4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27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/>
        <w:ind w:left="3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4.2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Quality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Life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Wellness</w:t>
      </w:r>
      <w:r>
        <w:rPr>
          <w:rFonts w:cs="Segoe UI" w:hAnsi="Segoe UI" w:eastAsia="Segoe UI" w:ascii="Segoe UI"/>
          <w:color w:val="363435"/>
          <w:spacing w:val="-2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27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/>
        <w:ind w:left="3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4.3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</w:t>
      </w:r>
      <w:r>
        <w:rPr>
          <w:rFonts w:cs="Segoe UI" w:hAnsi="Segoe UI" w:eastAsia="Segoe UI" w:ascii="Segoe UI"/>
          <w:color w:val="363435"/>
          <w:spacing w:val="5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27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3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4.4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Integrated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pproaches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Service</w:t>
      </w:r>
      <w:r>
        <w:rPr>
          <w:rFonts w:cs="Segoe UI" w:hAnsi="Segoe UI" w:eastAsia="Segoe UI" w:ascii="Segoe UI"/>
          <w:color w:val="363435"/>
          <w:spacing w:val="8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28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/>
        <w:ind w:left="3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4.5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Effective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Collaboration,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Coordination,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Partnership</w:t>
      </w:r>
      <w:r>
        <w:rPr>
          <w:rFonts w:cs="Segoe UI" w:hAnsi="Segoe UI" w:eastAsia="Segoe UI" w:ascii="Segoe UI"/>
          <w:color w:val="363435"/>
          <w:spacing w:val="-3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28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3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4.6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Formative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Assessments.....................................................................................................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28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/>
        <w:ind w:left="3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4.7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Equity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Social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Inclusio</w:t>
      </w:r>
      <w:r>
        <w:rPr>
          <w:rFonts w:cs="Segoe UI" w:hAnsi="Segoe UI" w:eastAsia="Segoe UI" w:ascii="Segoe UI"/>
          <w:color w:val="363435"/>
          <w:spacing w:val="8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28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/>
        <w:ind w:left="3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4.8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Empowerment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Participation</w:t>
      </w:r>
      <w:r>
        <w:rPr>
          <w:rFonts w:cs="Segoe UI" w:hAnsi="Segoe UI" w:eastAsia="Segoe UI" w:ascii="Segoe UI"/>
          <w:color w:val="363435"/>
          <w:spacing w:val="-3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28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3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4.9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Rights-Based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Approach</w:t>
      </w:r>
      <w:r>
        <w:rPr>
          <w:rFonts w:cs="Segoe UI" w:hAnsi="Segoe UI" w:eastAsia="Segoe UI" w:ascii="Segoe UI"/>
          <w:color w:val="363435"/>
          <w:spacing w:val="-4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29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5.0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Guiding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Theoretical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30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/>
        <w:ind w:left="3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5.1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Theory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Change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(TOC</w:t>
      </w:r>
      <w:r>
        <w:rPr>
          <w:rFonts w:cs="Segoe UI" w:hAnsi="Segoe UI" w:eastAsia="Segoe UI" w:ascii="Segoe UI"/>
          <w:color w:val="363435"/>
          <w:spacing w:val="6"/>
          <w:w w:val="100"/>
          <w:sz w:val="24"/>
          <w:szCs w:val="24"/>
        </w:rPr>
        <w:t>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31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3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5.2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Strategic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App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oac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es</w:t>
      </w:r>
      <w:r>
        <w:rPr>
          <w:rFonts w:cs="Segoe UI" w:hAnsi="Segoe UI" w:eastAsia="Segoe UI" w:ascii="Segoe UI"/>
          <w:color w:val="363435"/>
          <w:spacing w:val="-2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33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/>
        <w:ind w:left="3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5.3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Overar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Campaign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Position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4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33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6.0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Vision,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Goal,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Mission,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Objective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34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339"/>
      </w:pPr>
      <w:r>
        <w:rPr>
          <w:rFonts w:cs="Segoe UI" w:hAnsi="Segoe UI" w:eastAsia="Segoe UI" w:ascii="Segoe UI"/>
          <w:color w:val="363435"/>
          <w:sz w:val="24"/>
          <w:szCs w:val="24"/>
        </w:rPr>
        <w:t>VISIO</w:t>
      </w:r>
      <w:r>
        <w:rPr>
          <w:rFonts w:cs="Segoe UI" w:hAnsi="Segoe UI" w:eastAsia="Segoe UI" w:ascii="Segoe UI"/>
          <w:color w:val="363435"/>
          <w:spacing w:val="1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sz w:val="24"/>
          <w:szCs w:val="24"/>
        </w:rPr>
        <w:t>..............................................................................................................................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6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sz w:val="24"/>
          <w:szCs w:val="24"/>
        </w:rPr>
        <w:t>.......................</w:t>
      </w:r>
      <w:r>
        <w:rPr>
          <w:rFonts w:cs="Segoe UI" w:hAnsi="Segoe UI" w:eastAsia="Segoe UI" w:ascii="Segoe UI"/>
          <w:color w:val="363435"/>
          <w:spacing w:val="-35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34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/>
        <w:ind w:left="3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GOAL</w:t>
      </w:r>
      <w:r>
        <w:rPr>
          <w:rFonts w:cs="Segoe UI" w:hAnsi="Segoe UI" w:eastAsia="Segoe UI" w:ascii="Segoe UI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34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/>
        <w:ind w:left="339"/>
      </w:pPr>
      <w:r>
        <w:rPr>
          <w:rFonts w:cs="Segoe UI" w:hAnsi="Segoe UI" w:eastAsia="Segoe UI" w:ascii="Segoe UI"/>
          <w:color w:val="363435"/>
          <w:sz w:val="24"/>
          <w:szCs w:val="24"/>
        </w:rPr>
        <w:t>MISSIO</w:t>
      </w:r>
      <w:r>
        <w:rPr>
          <w:rFonts w:cs="Segoe UI" w:hAnsi="Segoe UI" w:eastAsia="Segoe UI" w:ascii="Segoe UI"/>
          <w:color w:val="363435"/>
          <w:spacing w:val="13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sz w:val="24"/>
          <w:szCs w:val="24"/>
        </w:rPr>
        <w:t>......................................................................................................................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5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sz w:val="24"/>
          <w:szCs w:val="24"/>
        </w:rPr>
        <w:t>...........................</w:t>
      </w:r>
      <w:r>
        <w:rPr>
          <w:rFonts w:cs="Segoe UI" w:hAnsi="Segoe UI" w:eastAsia="Segoe UI" w:ascii="Segoe UI"/>
          <w:color w:val="363435"/>
          <w:spacing w:val="-35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34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339"/>
      </w:pPr>
      <w:r>
        <w:rPr>
          <w:rFonts w:cs="Segoe UI" w:hAnsi="Segoe UI" w:eastAsia="Segoe UI" w:ascii="Segoe UI"/>
          <w:color w:val="363435"/>
          <w:sz w:val="24"/>
          <w:szCs w:val="24"/>
        </w:rPr>
        <w:t>OBJECTIVES</w:t>
      </w:r>
      <w:r>
        <w:rPr>
          <w:rFonts w:cs="Segoe UI" w:hAnsi="Segoe UI" w:eastAsia="Segoe UI" w:ascii="Segoe UI"/>
          <w:color w:val="363435"/>
          <w:spacing w:val="-46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sz w:val="24"/>
          <w:szCs w:val="24"/>
        </w:rPr>
        <w:t>...................................................................................................................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5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sz w:val="24"/>
          <w:szCs w:val="24"/>
        </w:rPr>
        <w:t>........................</w:t>
      </w:r>
      <w:r>
        <w:rPr>
          <w:rFonts w:cs="Segoe UI" w:hAnsi="Segoe UI" w:eastAsia="Segoe UI" w:ascii="Segoe UI"/>
          <w:color w:val="363435"/>
          <w:spacing w:val="-35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34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7.0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Priority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Audiences,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Behaviours,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Channel</w:t>
      </w:r>
      <w:r>
        <w:rPr>
          <w:rFonts w:cs="Segoe UI" w:hAnsi="Segoe UI" w:eastAsia="Segoe UI" w:ascii="Segoe UI"/>
          <w:color w:val="363435"/>
          <w:spacing w:val="6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35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/>
        <w:ind w:left="3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7.1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Segmentation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Audiences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35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38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7.1.1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Life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Stage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Audiences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35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100"/>
        <w:ind w:left="38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7.1.2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Life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Packages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Priority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Behaviour</w:t>
      </w:r>
      <w:r>
        <w:rPr>
          <w:rFonts w:cs="Segoe UI" w:hAnsi="Segoe UI" w:eastAsia="Segoe UI" w:ascii="Segoe UI"/>
          <w:color w:val="363435"/>
          <w:spacing w:val="1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35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/>
        <w:ind w:left="3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7.2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Target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Audience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Analysis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Interventi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Focus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35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3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7.3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Influencing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Audiences</w:t>
      </w:r>
      <w:r>
        <w:rPr>
          <w:rFonts w:cs="Segoe UI" w:hAnsi="Segoe UI" w:eastAsia="Segoe UI" w:ascii="Segoe UI"/>
          <w:color w:val="363435"/>
          <w:spacing w:val="-4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55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 w:lineRule="exact" w:line="300"/>
        <w:ind w:left="339"/>
      </w:pP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7.4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Commun</w:t>
      </w:r>
      <w:r>
        <w:rPr>
          <w:rFonts w:cs="Segoe UI" w:hAnsi="Segoe UI" w:eastAsia="Segoe UI" w:ascii="Segoe UI"/>
          <w:color w:val="363435"/>
          <w:spacing w:val="-1"/>
          <w:w w:val="100"/>
          <w:position w:val="-1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cation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Channel</w:t>
      </w:r>
      <w:r>
        <w:rPr>
          <w:rFonts w:cs="Segoe UI" w:hAnsi="Segoe UI" w:eastAsia="Segoe UI" w:ascii="Segoe UI"/>
          <w:color w:val="363435"/>
          <w:spacing w:val="1"/>
          <w:w w:val="100"/>
          <w:position w:val="-1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.........................................................................................................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35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56</w:t>
      </w:r>
      <w:r>
        <w:rPr>
          <w:rFonts w:cs="Segoe UI" w:hAnsi="Segoe UI" w:eastAsia="Segoe UI" w:ascii="Segoe UI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center"/>
        <w:spacing w:before="17"/>
        <w:ind w:left="4009" w:right="4986"/>
        <w:sectPr>
          <w:pgSz w:w="11920" w:h="16840"/>
          <w:pgMar w:top="1400" w:bottom="280" w:left="1320" w:right="1340"/>
        </w:sectPr>
      </w:pPr>
      <w:r>
        <w:rPr>
          <w:rFonts w:cs="Arial" w:hAnsi="Arial" w:eastAsia="Arial" w:ascii="Arial"/>
          <w:color w:val="363435"/>
          <w:w w:val="86"/>
          <w:sz w:val="24"/>
          <w:szCs w:val="24"/>
        </w:rPr>
        <w:t>   </w:t>
      </w:r>
      <w:r>
        <w:rPr>
          <w:rFonts w:cs="Arial" w:hAnsi="Arial" w:eastAsia="Arial" w:ascii="Arial"/>
          <w:color w:val="00000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39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8.0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Risk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Crisis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Managemen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58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/>
        <w:ind w:left="3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8.1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Audience,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Messages,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Channel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58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3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8.2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Produce/Update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Crisis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Materials,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Tools,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Guides</w:t>
      </w:r>
      <w:r>
        <w:rPr>
          <w:rFonts w:cs="Segoe UI" w:hAnsi="Segoe UI" w:eastAsia="Segoe UI" w:ascii="Segoe UI"/>
          <w:color w:val="363435"/>
          <w:spacing w:val="-4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</w:t>
      </w:r>
      <w:r>
        <w:rPr>
          <w:rFonts w:cs="Segoe UI" w:hAnsi="Segoe UI" w:eastAsia="Segoe UI" w:ascii="Segoe UI"/>
          <w:color w:val="363435"/>
          <w:spacing w:val="-3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58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100"/>
        <w:ind w:left="3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8.3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Media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Engagement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58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/>
        <w:ind w:left="3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8.4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Enhance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Capacity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District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Spokespeople</w:t>
      </w:r>
      <w:r>
        <w:rPr>
          <w:rFonts w:cs="Segoe UI" w:hAnsi="Segoe UI" w:eastAsia="Segoe UI" w:ascii="Segoe UI"/>
          <w:color w:val="363435"/>
          <w:spacing w:val="-2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59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9.0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Organizational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Arrangement</w:t>
      </w:r>
      <w:r>
        <w:rPr>
          <w:rFonts w:cs="Segoe UI" w:hAnsi="Segoe UI" w:eastAsia="Segoe UI" w:ascii="Segoe UI"/>
          <w:color w:val="363435"/>
          <w:spacing w:val="-4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60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/>
        <w:ind w:left="3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9.1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Coordination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Mechanis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60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/>
        <w:ind w:left="38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9.1.1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coordination</w:t>
      </w:r>
      <w:r>
        <w:rPr>
          <w:rFonts w:cs="Segoe UI" w:hAnsi="Segoe UI" w:eastAsia="Segoe UI" w:ascii="Segoe UI"/>
          <w:color w:val="363435"/>
          <w:spacing w:val="-3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60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38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9.1.2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District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coordination</w:t>
      </w:r>
      <w:r>
        <w:rPr>
          <w:rFonts w:cs="Segoe UI" w:hAnsi="Segoe UI" w:eastAsia="Segoe UI" w:ascii="Segoe UI"/>
          <w:color w:val="363435"/>
          <w:spacing w:val="-3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61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/>
        <w:ind w:left="38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9.1.3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Stakeholders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partners</w:t>
      </w:r>
      <w:r>
        <w:rPr>
          <w:rFonts w:cs="Segoe UI" w:hAnsi="Segoe UI" w:eastAsia="Segoe UI" w:ascii="Segoe UI"/>
          <w:color w:val="363435"/>
          <w:spacing w:val="-3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62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/>
        <w:ind w:left="38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9.1.4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District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resou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mobilisation</w:t>
      </w:r>
      <w:r>
        <w:rPr>
          <w:rFonts w:cs="Segoe UI" w:hAnsi="Segoe UI" w:eastAsia="Segoe UI" w:ascii="Segoe UI"/>
          <w:color w:val="363435"/>
          <w:spacing w:val="-3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6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38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9.1.5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Facili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y-Based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Office</w:t>
      </w:r>
      <w:r>
        <w:rPr>
          <w:rFonts w:cs="Segoe UI" w:hAnsi="Segoe UI" w:eastAsia="Segoe UI" w:ascii="Segoe UI"/>
          <w:color w:val="363435"/>
          <w:spacing w:val="-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62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10.0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Monitoring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Evaluation</w:t>
      </w:r>
      <w:r>
        <w:rPr>
          <w:rFonts w:cs="Segoe UI" w:hAnsi="Segoe UI" w:eastAsia="Segoe UI" w:ascii="Segoe UI"/>
          <w:color w:val="363435"/>
          <w:spacing w:val="-2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63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3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10.1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Monitoring</w:t>
      </w:r>
      <w:r>
        <w:rPr>
          <w:rFonts w:cs="Segoe UI" w:hAnsi="Segoe UI" w:eastAsia="Segoe UI" w:ascii="Segoe UI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63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/>
        <w:ind w:left="3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10.2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Evaluation</w:t>
      </w:r>
      <w:r>
        <w:rPr>
          <w:rFonts w:cs="Segoe UI" w:hAnsi="Segoe UI" w:eastAsia="Segoe UI" w:ascii="Segoe UI"/>
          <w:color w:val="363435"/>
          <w:spacing w:val="-1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63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99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11.0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References</w:t>
      </w:r>
      <w:r>
        <w:rPr>
          <w:rFonts w:cs="Segoe UI" w:hAnsi="Segoe UI" w:eastAsia="Segoe UI" w:ascii="Segoe UI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.........................</w:t>
      </w:r>
      <w:r>
        <w:rPr>
          <w:rFonts w:cs="Segoe UI" w:hAnsi="Segoe UI" w:eastAsia="Segoe UI" w:ascii="Segoe UI"/>
          <w:color w:val="363435"/>
          <w:spacing w:val="-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66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lineRule="exact" w:line="300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AN</w:t>
      </w:r>
      <w:r>
        <w:rPr>
          <w:rFonts w:cs="Segoe UI" w:hAnsi="Segoe UI" w:eastAsia="Segoe UI" w:ascii="Segoe UI"/>
          <w:color w:val="363435"/>
          <w:spacing w:val="1"/>
          <w:w w:val="100"/>
          <w:position w:val="-1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EX: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-2"/>
          <w:w w:val="100"/>
          <w:position w:val="-1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sted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Implementation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Plan</w:t>
      </w:r>
      <w:r>
        <w:rPr>
          <w:rFonts w:cs="Segoe UI" w:hAnsi="Segoe UI" w:eastAsia="Segoe UI" w:ascii="Segoe UI"/>
          <w:color w:val="363435"/>
          <w:spacing w:val="-37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.............................................................................................</w:t>
      </w:r>
      <w:r>
        <w:rPr>
          <w:rFonts w:cs="Segoe UI" w:hAnsi="Segoe UI" w:eastAsia="Segoe UI" w:ascii="Segoe UI"/>
          <w:color w:val="363435"/>
          <w:spacing w:val="-41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70</w:t>
      </w:r>
      <w:r>
        <w:rPr>
          <w:rFonts w:cs="Segoe UI" w:hAnsi="Segoe UI" w:eastAsia="Segoe UI" w:ascii="Segoe UI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4"/>
          <w:szCs w:val="24"/>
        </w:rPr>
        <w:jc w:val="center"/>
        <w:spacing w:before="17"/>
        <w:ind w:left="4324" w:right="4618"/>
        <w:sectPr>
          <w:pgSz w:w="11920" w:h="16840"/>
          <w:pgMar w:top="1400" w:bottom="280" w:left="1320" w:right="1340"/>
        </w:sectPr>
      </w:pPr>
      <w:r>
        <w:rPr>
          <w:rFonts w:cs="Arial" w:hAnsi="Arial" w:eastAsia="Arial" w:ascii="Arial"/>
          <w:color w:val="363435"/>
          <w:w w:val="85"/>
          <w:sz w:val="24"/>
          <w:szCs w:val="24"/>
        </w:rPr>
        <w:t>    </w:t>
      </w:r>
      <w:r>
        <w:rPr>
          <w:rFonts w:cs="Arial" w:hAnsi="Arial" w:eastAsia="Arial" w:ascii="Arial"/>
          <w:color w:val="00000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32"/>
          <w:szCs w:val="32"/>
        </w:rPr>
        <w:jc w:val="both"/>
        <w:spacing w:before="21"/>
        <w:ind w:left="119" w:right="7756"/>
      </w:pPr>
      <w:r>
        <w:rPr>
          <w:rFonts w:cs="Segoe UI" w:hAnsi="Segoe UI" w:eastAsia="Segoe UI" w:ascii="Segoe UI"/>
          <w:color w:val="2E6C42"/>
          <w:spacing w:val="0"/>
          <w:w w:val="100"/>
          <w:sz w:val="32"/>
          <w:szCs w:val="32"/>
        </w:rPr>
        <w:t>Foreword</w:t>
      </w:r>
      <w:r>
        <w:rPr>
          <w:rFonts w:cs="Segoe UI" w:hAnsi="Segoe UI" w:eastAsia="Segoe UI" w:ascii="Segoe UI"/>
          <w:color w:val="000000"/>
          <w:spacing w:val="0"/>
          <w:w w:val="100"/>
          <w:sz w:val="32"/>
          <w:szCs w:val="32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(NHCS)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(2021–2026)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guided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awi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Sector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Strategic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Plan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II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7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-2022,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Sustainable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Deve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opment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Goals,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Policy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emphasise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prevent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activities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addr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social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risk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factors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before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they</w:t>
      </w:r>
      <w:r>
        <w:rPr>
          <w:rFonts w:cs="Segoe UI" w:hAnsi="Segoe UI" w:eastAsia="Segoe UI" w:ascii="Segoe UI"/>
          <w:color w:val="363435"/>
          <w:spacing w:val="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affect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individual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population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8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principles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Alma-Ata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Declaration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1978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foundation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education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precursor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advocat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primary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care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approach.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began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gain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acceptance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worldwide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after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launch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Ottawa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Charter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first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International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Conference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Ottawa,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Canada,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1986.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3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World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Organization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(WHO)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def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“a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process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enabling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ncrease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ntrol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over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deter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inants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thereby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improve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their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health”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(WHO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1998).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purpo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NHCS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facilitate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coordination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harmonization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strategies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across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sector.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NHCS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seeks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engage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audiences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design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implementation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social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behaviour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change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(SBCC)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addresses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not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only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recipients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but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knowledgeable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subjects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achieve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deep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awareness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socio-historic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reality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shapes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lives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their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capaci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transform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rea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ity.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NHCS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developed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interactive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participa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manner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involving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many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stakeholder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referen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gui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ing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document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anyone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SBCC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interventions.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432"/>
      </w:pPr>
      <w:r>
        <w:pict>
          <v:shape type="#_x0000_t202" style="position:absolute;margin-left:185.124pt;margin-top:0pt;width:225.076pt;height:85.4209pt;mso-position-horizontal-relative:page;mso-position-vertical-relative:paragraph;z-index:-7483" filled="f" stroked="f">
            <v:textbox inset="0,0,0,0">
              <w:txbxContent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before="3"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rFonts w:cs="Segoe UI" w:hAnsi="Segoe UI" w:eastAsia="Segoe UI" w:ascii="Segoe UI"/>
                      <w:sz w:val="24"/>
                      <w:szCs w:val="24"/>
                    </w:rPr>
                    <w:jc w:val="left"/>
                    <w:spacing w:lineRule="exact" w:line="300"/>
                    <w:ind w:right="-56"/>
                  </w:pPr>
                  <w:r>
                    <w:rPr>
                      <w:rFonts w:cs="Segoe UI" w:hAnsi="Segoe UI" w:eastAsia="Segoe UI" w:ascii="Segoe UI"/>
                      <w:color w:val="363435"/>
                      <w:spacing w:val="0"/>
                      <w:w w:val="100"/>
                      <w:position w:val="-1"/>
                      <w:sz w:val="24"/>
                      <w:szCs w:val="24"/>
                    </w:rPr>
                    <w:t>……………………………..……………………………………</w:t>
                  </w:r>
                  <w:r>
                    <w:rPr>
                      <w:rFonts w:cs="Segoe UI" w:hAnsi="Segoe UI" w:eastAsia="Segoe UI" w:ascii="Segoe UI"/>
                      <w:color w:val="000000"/>
                      <w:spacing w:val="0"/>
                      <w:w w:val="100"/>
                      <w:position w:val="0"/>
                      <w:sz w:val="24"/>
                      <w:szCs w:val="24"/>
                    </w:rPr>
                  </w:r>
                </w:p>
              </w:txbxContent>
            </v:textbox>
            <w10:wrap type="none"/>
          </v:shape>
        </w:pict>
      </w:r>
      <w:r>
        <w:pict>
          <v:shape type="#_x0000_t75" style="width:222.432pt;height:79.812pt">
            <v:imagedata o:title="" r:id="rId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3383" w:right="2330" w:hanging="1004"/>
        <w:sectPr>
          <w:pgMar w:footer="1031" w:header="0" w:top="1420" w:bottom="280" w:left="1320" w:right="1320"/>
          <w:footerReference w:type="default" r:id="rId6"/>
          <w:pgSz w:w="11920" w:h="16840"/>
        </w:sectPr>
      </w:pP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Hon.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Khumbize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Kandodo-Chiponda,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MP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MINISTER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32"/>
          <w:szCs w:val="32"/>
        </w:rPr>
        <w:jc w:val="both"/>
        <w:spacing w:before="21"/>
        <w:ind w:left="119" w:right="6464"/>
      </w:pPr>
      <w:r>
        <w:rPr>
          <w:rFonts w:cs="Segoe UI" w:hAnsi="Segoe UI" w:eastAsia="Segoe UI" w:ascii="Segoe UI"/>
          <w:color w:val="2E6C42"/>
          <w:spacing w:val="0"/>
          <w:w w:val="100"/>
          <w:sz w:val="32"/>
          <w:szCs w:val="32"/>
        </w:rPr>
        <w:t>Acknowledgement</w:t>
      </w:r>
      <w:r>
        <w:rPr>
          <w:rFonts w:cs="Segoe UI" w:hAnsi="Segoe UI" w:eastAsia="Segoe UI" w:ascii="Segoe UI"/>
          <w:color w:val="000000"/>
          <w:spacing w:val="0"/>
          <w:w w:val="100"/>
          <w:sz w:val="32"/>
          <w:szCs w:val="32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8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Ministry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OH)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would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like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thank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individuals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institutions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helped</w:t>
      </w:r>
      <w:r>
        <w:rPr>
          <w:rFonts w:cs="Segoe UI" w:hAnsi="Segoe UI" w:eastAsia="Segoe UI" w:ascii="Segoe UI"/>
          <w:color w:val="363435"/>
          <w:spacing w:val="2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2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development</w:t>
      </w:r>
      <w:r>
        <w:rPr>
          <w:rFonts w:cs="Segoe UI" w:hAnsi="Segoe UI" w:eastAsia="Segoe UI" w:ascii="Segoe UI"/>
          <w:color w:val="363435"/>
          <w:spacing w:val="2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2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2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2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363435"/>
          <w:spacing w:val="2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2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(202</w:t>
      </w:r>
      <w:r>
        <w:rPr>
          <w:rFonts w:cs="Segoe UI" w:hAnsi="Segoe UI" w:eastAsia="Segoe UI" w:ascii="Segoe UI"/>
          <w:color w:val="363435"/>
          <w:spacing w:val="5"/>
          <w:w w:val="100"/>
          <w:sz w:val="24"/>
          <w:szCs w:val="24"/>
        </w:rPr>
        <w:t>1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–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before="2" w:lineRule="exact" w:line="320"/>
        <w:ind w:left="119" w:right="70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2026).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MOH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acknowledges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generous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contribution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United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States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Agency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International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Development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(USAID)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through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Life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(HC4L)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project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capacity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strengthening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Ministry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-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Education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Section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(MOH-HES)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specifically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development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8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also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extends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gratitude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Dr.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Storn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Kabuluzi,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Director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Preventi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v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Services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Deputy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Director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MOH-HES,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providing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leadership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formulation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strategy,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senior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management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MOH,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MOH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directorates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programme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sections,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member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organizations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Essential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Package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Technical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Working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Group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Technical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Working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Group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(HP-TWG)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their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ut.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7"/>
      </w:pPr>
      <w:r>
        <w:pict>
          <v:group style="position:absolute;margin-left:184.88pt;margin-top:47.9852pt;width:292.601pt;height:15.9pt;mso-position-horizontal-relative:page;mso-position-vertical-relative:paragraph;z-index:-7481" coordorigin="3698,960" coordsize="5852,318">
            <v:shape style="position:absolute;left:3698;top:960;width:5852;height:318" coordorigin="3698,960" coordsize="5852,318" path="m3698,1278l9550,1278,9550,960,3698,960,3698,1278xe" filled="t" fillcolor="#FDFDFD" stroked="f">
              <v:path arrowok="t"/>
              <v:fill/>
            </v:shape>
            <w10:wrap type="none"/>
          </v:group>
        </w:pic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was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deve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oped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through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ultative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process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conducted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through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task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team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MOH-HES,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composed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stry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ealth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-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Ser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v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ices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Section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(MOH-CHSS),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HC4L,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University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Business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Applied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Sciences,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Pakachere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nstitute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Development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Broadcast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Corporation–Development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Broadcasting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Unit,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Breakthrough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Action,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WHO,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United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Nations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Children’s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Fund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(UNICEF),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Parent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Initiative.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MOH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would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especially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like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thank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following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individuals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their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involvement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task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team: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Mr.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Mavuto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Thomas,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Ms.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Ella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Chamanga,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Mr.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Tob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Kunkumbira,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Mr.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Alvin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Phiri,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Mr.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Austin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Makwakwa,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Mr.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Taonga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Mafuleka,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Mr.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Bowen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Kapondera,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Salome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Kalua,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Mr.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Precious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Phiri,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Ms.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Brenda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Bwanali,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Mr.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Adrian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Chikumbe,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Mr.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Joel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Suzi,</w:t>
      </w:r>
      <w:r>
        <w:rPr>
          <w:rFonts w:cs="Segoe UI" w:hAnsi="Segoe UI" w:eastAsia="Segoe UI" w:ascii="Segoe UI"/>
          <w:color w:val="363435"/>
          <w:spacing w:val="6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Mr.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Clifton</w:t>
      </w:r>
      <w:r>
        <w:rPr>
          <w:rFonts w:cs="Segoe UI" w:hAnsi="Segoe UI" w:eastAsia="Segoe UI" w:ascii="Segoe UI"/>
          <w:color w:val="363435"/>
          <w:spacing w:val="6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Kawanga,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Mr.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Christopher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Teleka,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Mr.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Simon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Sikwese,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Mr.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Mphepo,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Ms.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Lusizi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mbalame,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Dr.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Flemmin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Ngwira,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Mr.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Mike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Nazombe,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Mr.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Joshua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Chirwa,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Mr.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Alfred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Mang’ando.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center"/>
        <w:ind w:left="2359" w:right="2356"/>
        <w:sectPr>
          <w:pgMar w:header="0" w:footer="1031" w:top="1420" w:bottom="280" w:left="1320" w:right="1320"/>
          <w:pgSz w:w="11920" w:h="16840"/>
        </w:sectPr>
      </w:pPr>
      <w:r>
        <w:pict>
          <v:shape type="#_x0000_t202" style="position:absolute;margin-left:220.303pt;margin-top:-50.1708pt;width:137.129pt;height:65.4369pt;mso-position-horizontal-relative:page;mso-position-vertical-relative:paragraph;z-index:-7482" filled="f" stroked="f">
            <v:textbox inset="0,0,0,0">
              <w:txbxContent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before="3"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rFonts w:cs="Segoe UI" w:hAnsi="Segoe UI" w:eastAsia="Segoe UI" w:ascii="Segoe UI"/>
                      <w:sz w:val="24"/>
                      <w:szCs w:val="24"/>
                    </w:rPr>
                    <w:jc w:val="left"/>
                    <w:spacing w:lineRule="exact" w:line="300"/>
                    <w:ind w:right="-56"/>
                  </w:pPr>
                  <w:r>
                    <w:rPr>
                      <w:rFonts w:cs="Segoe UI" w:hAnsi="Segoe UI" w:eastAsia="Segoe UI" w:ascii="Segoe UI"/>
                      <w:color w:val="363435"/>
                      <w:spacing w:val="0"/>
                      <w:w w:val="100"/>
                      <w:position w:val="-1"/>
                      <w:sz w:val="24"/>
                      <w:szCs w:val="24"/>
                    </w:rPr>
                    <w:t>…………………..…………………</w:t>
                  </w:r>
                  <w:r>
                    <w:rPr>
                      <w:rFonts w:cs="Segoe UI" w:hAnsi="Segoe UI" w:eastAsia="Segoe UI" w:ascii="Segoe UI"/>
                      <w:color w:val="000000"/>
                      <w:spacing w:val="0"/>
                      <w:w w:val="100"/>
                      <w:position w:val="0"/>
                      <w:sz w:val="24"/>
                      <w:szCs w:val="24"/>
                    </w:rPr>
                  </w:r>
                </w:p>
              </w:txbxContent>
            </v:textbox>
            <w10:wrap type="none"/>
          </v:shape>
        </w:pict>
      </w:r>
      <w:r>
        <w:pict>
          <v:shape type="#_x0000_t75" style="position:absolute;margin-left:226.074pt;margin-top:-50.1708pt;width:125.292pt;height:59.952pt;mso-position-horizontal-relative:page;mso-position-vertical-relative:paragraph;z-index:-7480">
            <v:imagedata o:title="" r:id="rId8"/>
          </v:shape>
        </w:pic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…………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                          </w:t>
      </w:r>
      <w:r>
        <w:rPr>
          <w:rFonts w:cs="Segoe UI" w:hAnsi="Segoe UI" w:eastAsia="Segoe UI" w:ascii="Segoe UI"/>
          <w:color w:val="363435"/>
          <w:spacing w:val="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…………………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Dr.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Charles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Mwansambo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SECRETARY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32"/>
          <w:szCs w:val="32"/>
        </w:rPr>
        <w:jc w:val="left"/>
        <w:spacing w:before="21"/>
        <w:ind w:left="119"/>
      </w:pPr>
      <w:r>
        <w:rPr>
          <w:rFonts w:cs="Segoe UI" w:hAnsi="Segoe UI" w:eastAsia="Segoe UI" w:ascii="Segoe UI"/>
          <w:color w:val="2E6C42"/>
          <w:spacing w:val="0"/>
          <w:w w:val="100"/>
          <w:sz w:val="32"/>
          <w:szCs w:val="32"/>
        </w:rPr>
        <w:t>List</w:t>
      </w:r>
      <w:r>
        <w:rPr>
          <w:rFonts w:cs="Segoe UI" w:hAnsi="Segoe UI" w:eastAsia="Segoe UI" w:ascii="Segoe UI"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32"/>
          <w:szCs w:val="32"/>
        </w:rPr>
        <w:t>of</w:t>
      </w:r>
      <w:r>
        <w:rPr>
          <w:rFonts w:cs="Segoe UI" w:hAnsi="Segoe UI" w:eastAsia="Segoe UI" w:ascii="Segoe UI"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color w:val="2E6C42"/>
          <w:spacing w:val="-2"/>
          <w:w w:val="100"/>
          <w:sz w:val="32"/>
          <w:szCs w:val="32"/>
        </w:rPr>
        <w:t>A</w:t>
      </w:r>
      <w:r>
        <w:rPr>
          <w:rFonts w:cs="Segoe UI" w:hAnsi="Segoe UI" w:eastAsia="Segoe UI" w:ascii="Segoe UI"/>
          <w:color w:val="2E6C42"/>
          <w:spacing w:val="0"/>
          <w:w w:val="100"/>
          <w:sz w:val="32"/>
          <w:szCs w:val="32"/>
        </w:rPr>
        <w:t>cronyms</w:t>
      </w:r>
      <w:r>
        <w:rPr>
          <w:rFonts w:cs="Segoe UI" w:hAnsi="Segoe UI" w:eastAsia="Segoe UI" w:ascii="Segoe UI"/>
          <w:color w:val="000000"/>
          <w:spacing w:val="0"/>
          <w:w w:val="100"/>
          <w:sz w:val="32"/>
          <w:szCs w:val="32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 </w:t>
      </w:r>
      <w:r>
        <w:rPr>
          <w:rFonts w:cs="Segoe UI" w:hAnsi="Segoe UI" w:eastAsia="Segoe UI" w:ascii="Segoe UI"/>
          <w:color w:val="363435"/>
          <w:spacing w:val="4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Antenatal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Care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 w:right="4433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   </w:t>
      </w:r>
      <w:r>
        <w:rPr>
          <w:rFonts w:cs="Segoe UI" w:hAnsi="Segoe UI" w:eastAsia="Segoe UI" w:ascii="Segoe UI"/>
          <w:color w:val="363435"/>
          <w:spacing w:val="2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Acute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Respiratory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Infection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  </w:t>
      </w:r>
      <w:r>
        <w:rPr>
          <w:rFonts w:cs="Segoe UI" w:hAnsi="Segoe UI" w:eastAsia="Segoe UI" w:ascii="Segoe UI"/>
          <w:color w:val="363435"/>
          <w:spacing w:val="3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Antiretroviral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Therapy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COVID-19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</w:t>
      </w:r>
      <w:r>
        <w:rPr>
          <w:rFonts w:cs="Segoe UI" w:hAnsi="Segoe UI" w:eastAsia="Segoe UI" w:ascii="Segoe UI"/>
          <w:color w:val="363435"/>
          <w:spacing w:val="4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Coronavirus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2019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 w:right="4361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CSO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 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Civil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Society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Organization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DAC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 </w:t>
      </w:r>
      <w:r>
        <w:rPr>
          <w:rFonts w:cs="Segoe UI" w:hAnsi="Segoe UI" w:eastAsia="Segoe UI" w:ascii="Segoe UI"/>
          <w:color w:val="363435"/>
          <w:spacing w:val="5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District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AIDS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Coordinator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DALY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</w:t>
      </w:r>
      <w:r>
        <w:rPr>
          <w:rFonts w:cs="Segoe UI" w:hAnsi="Segoe UI" w:eastAsia="Segoe UI" w:ascii="Segoe UI"/>
          <w:color w:val="363435"/>
          <w:spacing w:val="1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Disability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Adjusted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Life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Year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DHIS2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</w:t>
      </w:r>
      <w:r>
        <w:rPr>
          <w:rFonts w:cs="Segoe UI" w:hAnsi="Segoe UI" w:eastAsia="Segoe UI" w:ascii="Segoe UI"/>
          <w:color w:val="363435"/>
          <w:spacing w:val="6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District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Information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System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DHPO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District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Office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DHPTT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</w:t>
      </w:r>
      <w:r>
        <w:rPr>
          <w:rFonts w:cs="Segoe UI" w:hAnsi="Segoe UI" w:eastAsia="Segoe UI" w:ascii="Segoe UI"/>
          <w:color w:val="363435"/>
          <w:spacing w:val="6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District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Technical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Team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  </w:t>
      </w:r>
      <w:r>
        <w:rPr>
          <w:rFonts w:cs="Segoe UI" w:hAnsi="Segoe UI" w:eastAsia="Segoe UI" w:ascii="Segoe UI"/>
          <w:color w:val="363435"/>
          <w:spacing w:val="4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District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Information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Off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cer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EHP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  </w:t>
      </w:r>
      <w:r>
        <w:rPr>
          <w:rFonts w:cs="Segoe UI" w:hAnsi="Segoe UI" w:eastAsia="Segoe UI" w:ascii="Segoe UI"/>
          <w:color w:val="363435"/>
          <w:spacing w:val="3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Essential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Package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EPI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    </w:t>
      </w:r>
      <w:r>
        <w:rPr>
          <w:rFonts w:cs="Segoe UI" w:hAnsi="Segoe UI" w:eastAsia="Segoe UI" w:ascii="Segoe UI"/>
          <w:color w:val="363435"/>
          <w:spacing w:val="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Expanded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Program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Immunization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     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Family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Plann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ng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FSW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 </w:t>
      </w:r>
      <w:r>
        <w:rPr>
          <w:rFonts w:cs="Segoe UI" w:hAnsi="Segoe UI" w:eastAsia="Segoe UI" w:ascii="Segoe UI"/>
          <w:color w:val="363435"/>
          <w:spacing w:val="5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Female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Sex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Worker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 w:right="4636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GBD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 </w:t>
      </w:r>
      <w:r>
        <w:rPr>
          <w:rFonts w:cs="Segoe UI" w:hAnsi="Segoe UI" w:eastAsia="Segoe UI" w:ascii="Segoe UI"/>
          <w:color w:val="363435"/>
          <w:spacing w:val="5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Global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Burden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GDP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 </w:t>
      </w:r>
      <w:r>
        <w:rPr>
          <w:rFonts w:cs="Segoe UI" w:hAnsi="Segoe UI" w:eastAsia="Segoe UI" w:ascii="Segoe UI"/>
          <w:color w:val="363435"/>
          <w:spacing w:val="5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Gross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Domestic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Prod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HBP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  </w:t>
      </w:r>
      <w:r>
        <w:rPr>
          <w:rFonts w:cs="Segoe UI" w:hAnsi="Segoe UI" w:eastAsia="Segoe UI" w:ascii="Segoe UI"/>
          <w:color w:val="363435"/>
          <w:spacing w:val="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High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Blood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Pressure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HC4L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</w:t>
      </w:r>
      <w:r>
        <w:rPr>
          <w:rFonts w:cs="Segoe UI" w:hAnsi="Segoe UI" w:eastAsia="Segoe UI" w:ascii="Segoe UI"/>
          <w:color w:val="363435"/>
          <w:spacing w:val="2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Life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HP-TWG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Technical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Group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HPO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 </w:t>
      </w:r>
      <w:r>
        <w:rPr>
          <w:rFonts w:cs="Segoe UI" w:hAnsi="Segoe UI" w:eastAsia="Segoe UI" w:ascii="Segoe UI"/>
          <w:color w:val="363435"/>
          <w:spacing w:val="3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Officers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HPP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  </w:t>
      </w:r>
      <w:r>
        <w:rPr>
          <w:rFonts w:cs="Segoe UI" w:hAnsi="Segoe UI" w:eastAsia="Segoe UI" w:ascii="Segoe UI"/>
          <w:color w:val="363435"/>
          <w:spacing w:val="1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Policy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4277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HSA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  </w:t>
      </w:r>
      <w:r>
        <w:rPr>
          <w:rFonts w:cs="Segoe UI" w:hAnsi="Segoe UI" w:eastAsia="Segoe UI" w:ascii="Segoe UI"/>
          <w:color w:val="363435"/>
          <w:spacing w:val="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Surveillance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Assistant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HSSP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</w:t>
      </w:r>
      <w:r>
        <w:rPr>
          <w:rFonts w:cs="Segoe UI" w:hAnsi="Segoe UI" w:eastAsia="Segoe UI" w:ascii="Segoe UI"/>
          <w:color w:val="363435"/>
          <w:spacing w:val="2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Sector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Strategic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Plan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  </w:t>
      </w:r>
      <w:r>
        <w:rPr>
          <w:rFonts w:cs="Segoe UI" w:hAnsi="Segoe UI" w:eastAsia="Segoe UI" w:ascii="Segoe UI"/>
          <w:color w:val="363435"/>
          <w:spacing w:val="3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HIV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Testing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Services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 w:right="4648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IPV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   </w:t>
      </w:r>
      <w:r>
        <w:rPr>
          <w:rFonts w:cs="Segoe UI" w:hAnsi="Segoe UI" w:eastAsia="Segoe UI" w:ascii="Segoe UI"/>
          <w:color w:val="363435"/>
          <w:spacing w:val="4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Injectable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Polio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Vaccine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   </w:t>
      </w:r>
      <w:r>
        <w:rPr>
          <w:rFonts w:cs="Segoe UI" w:hAnsi="Segoe UI" w:eastAsia="Segoe UI" w:ascii="Segoe UI"/>
          <w:color w:val="363435"/>
          <w:spacing w:val="5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Indoor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dual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Spray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KMC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 </w:t>
      </w:r>
      <w:r>
        <w:rPr>
          <w:rFonts w:cs="Segoe UI" w:hAnsi="Segoe UI" w:eastAsia="Segoe UI" w:ascii="Segoe UI"/>
          <w:color w:val="363435"/>
          <w:spacing w:val="1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Kangaroo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Mother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LBW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 </w:t>
      </w:r>
      <w:r>
        <w:rPr>
          <w:rFonts w:cs="Segoe UI" w:hAnsi="Segoe UI" w:eastAsia="Segoe UI" w:ascii="Segoe UI"/>
          <w:color w:val="363435"/>
          <w:spacing w:val="4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Low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Birth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Weight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     </w:t>
      </w:r>
      <w:r>
        <w:rPr>
          <w:rFonts w:cs="Segoe UI" w:hAnsi="Segoe UI" w:eastAsia="Segoe UI" w:ascii="Segoe UI"/>
          <w:color w:val="363435"/>
          <w:spacing w:val="3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Lymphatic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Filariasis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 w:right="3768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LLIN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 </w:t>
      </w:r>
      <w:r>
        <w:rPr>
          <w:rFonts w:cs="Segoe UI" w:hAnsi="Segoe UI" w:eastAsia="Segoe UI" w:ascii="Segoe UI"/>
          <w:color w:val="363435"/>
          <w:spacing w:val="5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Long-Lasting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Insecticidal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MBTS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</w:t>
      </w:r>
      <w:r>
        <w:rPr>
          <w:rFonts w:cs="Segoe UI" w:hAnsi="Segoe UI" w:eastAsia="Segoe UI" w:ascii="Segoe UI"/>
          <w:color w:val="363435"/>
          <w:spacing w:val="4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Blood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fusion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Service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M&amp;E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</w:t>
      </w:r>
      <w:r>
        <w:rPr>
          <w:rFonts w:cs="Segoe UI" w:hAnsi="Segoe UI" w:eastAsia="Segoe UI" w:ascii="Segoe UI"/>
          <w:color w:val="363435"/>
          <w:spacing w:val="6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Monitoring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Evalu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tion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MCM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</w:t>
      </w:r>
      <w:r>
        <w:rPr>
          <w:rFonts w:cs="Segoe UI" w:hAnsi="Segoe UI" w:eastAsia="Segoe UI" w:ascii="Segoe UI"/>
          <w:color w:val="363435"/>
          <w:spacing w:val="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Modern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Contracepti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v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Methods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MDA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</w:t>
      </w:r>
      <w:r>
        <w:rPr>
          <w:rFonts w:cs="Segoe UI" w:hAnsi="Segoe UI" w:eastAsia="Segoe UI" w:ascii="Segoe UI"/>
          <w:color w:val="363435"/>
          <w:spacing w:val="5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Mass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Drug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Administration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MDHS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</w:t>
      </w:r>
      <w:r>
        <w:rPr>
          <w:rFonts w:cs="Segoe UI" w:hAnsi="Segoe UI" w:eastAsia="Segoe UI" w:ascii="Segoe UI"/>
          <w:color w:val="363435"/>
          <w:spacing w:val="3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Demographic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Survey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  </w:t>
      </w:r>
      <w:r>
        <w:rPr>
          <w:rFonts w:cs="Segoe UI" w:hAnsi="Segoe UI" w:eastAsia="Segoe UI" w:ascii="Segoe UI"/>
          <w:color w:val="363435"/>
          <w:spacing w:val="5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Malaria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Indicator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Survey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MNCH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</w:t>
      </w:r>
      <w:r>
        <w:rPr>
          <w:rFonts w:cs="Segoe UI" w:hAnsi="Segoe UI" w:eastAsia="Segoe UI" w:ascii="Segoe UI"/>
          <w:color w:val="363435"/>
          <w:spacing w:val="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Maternal,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Newborn,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</w:t>
      </w:r>
      <w:r>
        <w:rPr>
          <w:rFonts w:cs="Segoe UI" w:hAnsi="Segoe UI" w:eastAsia="Segoe UI" w:ascii="Segoe UI"/>
          <w:color w:val="363435"/>
          <w:spacing w:val="2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Ministry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MOH-CH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Ministry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-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Servi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Section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  <w:sectPr>
          <w:pgMar w:header="0" w:footer="1031" w:top="1420" w:bottom="280" w:left="1320" w:right="1680"/>
          <w:pgSz w:w="11920" w:h="16840"/>
        </w:sectPr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MOH-HES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</w:t>
      </w:r>
      <w:r>
        <w:rPr>
          <w:rFonts w:cs="Segoe UI" w:hAnsi="Segoe UI" w:eastAsia="Segoe UI" w:ascii="Segoe UI"/>
          <w:color w:val="363435"/>
          <w:spacing w:val="3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Ministry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–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Education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Section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39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MSM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</w:t>
      </w:r>
      <w:r>
        <w:rPr>
          <w:rFonts w:cs="Segoe UI" w:hAnsi="Segoe UI" w:eastAsia="Segoe UI" w:ascii="Segoe UI"/>
          <w:color w:val="363435"/>
          <w:spacing w:val="3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Sex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Men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NCD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 </w:t>
      </w:r>
      <w:r>
        <w:rPr>
          <w:rFonts w:cs="Segoe UI" w:hAnsi="Segoe UI" w:eastAsia="Segoe UI" w:ascii="Segoe UI"/>
          <w:color w:val="363435"/>
          <w:spacing w:val="2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Noncommunicable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NCDI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</w:t>
      </w:r>
      <w:r>
        <w:rPr>
          <w:rFonts w:cs="Segoe UI" w:hAnsi="Segoe UI" w:eastAsia="Segoe UI" w:ascii="Segoe UI"/>
          <w:color w:val="363435"/>
          <w:spacing w:val="2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Noncommunicable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Index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NGO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</w:t>
      </w:r>
      <w:r>
        <w:rPr>
          <w:rFonts w:cs="Segoe UI" w:hAnsi="Segoe UI" w:eastAsia="Segoe UI" w:ascii="Segoe UI"/>
          <w:color w:val="363435"/>
          <w:spacing w:val="6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Nongovernmental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Organization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NHCS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</w:t>
      </w:r>
      <w:r>
        <w:rPr>
          <w:rFonts w:cs="Segoe UI" w:hAnsi="Segoe UI" w:eastAsia="Segoe UI" w:ascii="Segoe UI"/>
          <w:color w:val="363435"/>
          <w:spacing w:val="2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NMCP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</w:t>
      </w:r>
      <w:r>
        <w:rPr>
          <w:rFonts w:cs="Segoe UI" w:hAnsi="Segoe UI" w:eastAsia="Segoe UI" w:ascii="Segoe UI"/>
          <w:color w:val="363435"/>
          <w:spacing w:val="4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Malaria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Control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Program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 w:right="4432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NTD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 </w:t>
      </w:r>
      <w:r>
        <w:rPr>
          <w:rFonts w:cs="Segoe UI" w:hAnsi="Segoe UI" w:eastAsia="Segoe UI" w:ascii="Segoe UI"/>
          <w:color w:val="363435"/>
          <w:spacing w:val="5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Neglected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Tropical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   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Post-Exposure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phylaxis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PLHIV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</w:t>
      </w:r>
      <w:r>
        <w:rPr>
          <w:rFonts w:cs="Segoe UI" w:hAnsi="Segoe UI" w:eastAsia="Segoe UI" w:ascii="Segoe UI"/>
          <w:color w:val="363435"/>
          <w:spacing w:val="2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Living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HIV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PMTCT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</w:t>
      </w:r>
      <w:r>
        <w:rPr>
          <w:rFonts w:cs="Segoe UI" w:hAnsi="Segoe UI" w:eastAsia="Segoe UI" w:ascii="Segoe UI"/>
          <w:color w:val="363435"/>
          <w:spacing w:val="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Mother-To-Child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Transmission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PNC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 </w:t>
      </w:r>
      <w:r>
        <w:rPr>
          <w:rFonts w:cs="Segoe UI" w:hAnsi="Segoe UI" w:eastAsia="Segoe UI" w:ascii="Segoe UI"/>
          <w:color w:val="363435"/>
          <w:spacing w:val="6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Postnatal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Care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 </w:t>
      </w:r>
      <w:r>
        <w:rPr>
          <w:rFonts w:cs="Segoe UI" w:hAnsi="Segoe UI" w:eastAsia="Segoe UI" w:ascii="Segoe UI"/>
          <w:color w:val="363435"/>
          <w:spacing w:val="5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Pre-Exposure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Prophylaxis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QA/QI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</w:t>
      </w:r>
      <w:r>
        <w:rPr>
          <w:rFonts w:cs="Segoe UI" w:hAnsi="Segoe UI" w:eastAsia="Segoe UI" w:ascii="Segoe UI"/>
          <w:color w:val="363435"/>
          <w:spacing w:val="4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Quality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Assurance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/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Quality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Improvement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  </w:t>
      </w:r>
      <w:r>
        <w:rPr>
          <w:rFonts w:cs="Segoe UI" w:hAnsi="Segoe UI" w:eastAsia="Segoe UI" w:ascii="Segoe UI"/>
          <w:color w:val="363435"/>
          <w:spacing w:val="4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Reaching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Every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SBCC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</w:t>
      </w:r>
      <w:r>
        <w:rPr>
          <w:rFonts w:cs="Segoe UI" w:hAnsi="Segoe UI" w:eastAsia="Segoe UI" w:ascii="Segoe UI"/>
          <w:color w:val="363435"/>
          <w:spacing w:val="2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Social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Change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SDG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 </w:t>
      </w:r>
      <w:r>
        <w:rPr>
          <w:rFonts w:cs="Segoe UI" w:hAnsi="Segoe UI" w:eastAsia="Segoe UI" w:ascii="Segoe UI"/>
          <w:color w:val="363435"/>
          <w:spacing w:val="6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Sustainable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Develop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Goal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 </w:t>
      </w:r>
      <w:r>
        <w:rPr>
          <w:rFonts w:cs="Segoe UI" w:hAnsi="Segoe UI" w:eastAsia="Segoe UI" w:ascii="Segoe UI"/>
          <w:color w:val="363435"/>
          <w:spacing w:val="5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Social-Ecological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Model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SRH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  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Sexual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Reproductive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  </w:t>
      </w:r>
      <w:r>
        <w:rPr>
          <w:rFonts w:cs="Segoe UI" w:hAnsi="Segoe UI" w:eastAsia="Segoe UI" w:ascii="Segoe UI"/>
          <w:color w:val="363435"/>
          <w:spacing w:val="3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Soil-Transmitted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Helminths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    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Sexually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Transmitted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Infection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TB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    </w:t>
      </w:r>
      <w:r>
        <w:rPr>
          <w:rFonts w:cs="Segoe UI" w:hAnsi="Segoe UI" w:eastAsia="Segoe UI" w:ascii="Segoe UI"/>
          <w:color w:val="363435"/>
          <w:spacing w:val="6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Tuberculosis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  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Theory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Change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TWG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 </w:t>
      </w:r>
      <w:r>
        <w:rPr>
          <w:rFonts w:cs="Segoe UI" w:hAnsi="Segoe UI" w:eastAsia="Segoe UI" w:ascii="Segoe UI"/>
          <w:color w:val="363435"/>
          <w:spacing w:val="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Technical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Working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Group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 w:right="3910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U=U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 </w:t>
      </w:r>
      <w:r>
        <w:rPr>
          <w:rFonts w:cs="Segoe UI" w:hAnsi="Segoe UI" w:eastAsia="Segoe UI" w:ascii="Segoe UI"/>
          <w:color w:val="363435"/>
          <w:spacing w:val="3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Undetectable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=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Untransmissible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UNICEF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</w:t>
      </w:r>
      <w:r>
        <w:rPr>
          <w:rFonts w:cs="Segoe UI" w:hAnsi="Segoe UI" w:eastAsia="Segoe UI" w:ascii="Segoe UI"/>
          <w:color w:val="363435"/>
          <w:spacing w:val="5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United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Children’s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Fund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WASH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</w:t>
      </w:r>
      <w:r>
        <w:rPr>
          <w:rFonts w:cs="Segoe UI" w:hAnsi="Segoe UI" w:eastAsia="Segoe UI" w:ascii="Segoe UI"/>
          <w:color w:val="363435"/>
          <w:spacing w:val="4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Water,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Sanitation,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Hygiene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   </w:t>
      </w:r>
      <w:r>
        <w:rPr>
          <w:rFonts w:cs="Segoe UI" w:hAnsi="Segoe UI" w:eastAsia="Segoe UI" w:ascii="Segoe UI"/>
          <w:color w:val="363435"/>
          <w:spacing w:val="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World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Organization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  <w:sectPr>
          <w:pgMar w:header="0" w:footer="1031" w:top="1400" w:bottom="280" w:left="1320" w:right="1680"/>
          <w:pgSz w:w="11920" w:h="16840"/>
        </w:sectPr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VMMC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      </w:t>
      </w:r>
      <w:r>
        <w:rPr>
          <w:rFonts w:cs="Segoe UI" w:hAnsi="Segoe UI" w:eastAsia="Segoe UI" w:ascii="Segoe UI"/>
          <w:color w:val="363435"/>
          <w:spacing w:val="5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Voluntary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Medical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Circumcision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32"/>
          <w:szCs w:val="32"/>
        </w:rPr>
        <w:jc w:val="both"/>
        <w:spacing w:before="21"/>
        <w:ind w:left="119" w:right="6417"/>
      </w:pPr>
      <w:r>
        <w:rPr>
          <w:rFonts w:cs="Segoe UI" w:hAnsi="Segoe UI" w:eastAsia="Segoe UI" w:ascii="Segoe UI"/>
          <w:color w:val="2E6C42"/>
          <w:spacing w:val="0"/>
          <w:w w:val="100"/>
          <w:sz w:val="32"/>
          <w:szCs w:val="32"/>
        </w:rPr>
        <w:t>About</w:t>
      </w:r>
      <w:r>
        <w:rPr>
          <w:rFonts w:cs="Segoe UI" w:hAnsi="Segoe UI" w:eastAsia="Segoe UI" w:ascii="Segoe UI"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32"/>
          <w:szCs w:val="32"/>
        </w:rPr>
        <w:t>the</w:t>
      </w:r>
      <w:r>
        <w:rPr>
          <w:rFonts w:cs="Segoe UI" w:hAnsi="Segoe UI" w:eastAsia="Segoe UI" w:ascii="Segoe UI"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32"/>
          <w:szCs w:val="32"/>
        </w:rPr>
        <w:t>Stra</w:t>
      </w:r>
      <w:r>
        <w:rPr>
          <w:rFonts w:cs="Segoe UI" w:hAnsi="Segoe UI" w:eastAsia="Segoe UI" w:ascii="Segoe UI"/>
          <w:color w:val="2E6C42"/>
          <w:spacing w:val="-2"/>
          <w:w w:val="100"/>
          <w:sz w:val="32"/>
          <w:szCs w:val="32"/>
        </w:rPr>
        <w:t>t</w:t>
      </w:r>
      <w:r>
        <w:rPr>
          <w:rFonts w:cs="Segoe UI" w:hAnsi="Segoe UI" w:eastAsia="Segoe UI" w:ascii="Segoe UI"/>
          <w:color w:val="2E6C42"/>
          <w:spacing w:val="0"/>
          <w:w w:val="100"/>
          <w:sz w:val="32"/>
          <w:szCs w:val="32"/>
        </w:rPr>
        <w:t>egy</w:t>
      </w:r>
      <w:r>
        <w:rPr>
          <w:rFonts w:cs="Segoe UI" w:hAnsi="Segoe UI" w:eastAsia="Segoe UI" w:ascii="Segoe UI"/>
          <w:color w:val="000000"/>
          <w:spacing w:val="0"/>
          <w:w w:val="100"/>
          <w:sz w:val="32"/>
          <w:szCs w:val="32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6"/>
          <w:szCs w:val="26"/>
        </w:rPr>
        <w:jc w:val="both"/>
        <w:ind w:left="119" w:right="6936"/>
      </w:pP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Inte</w:t>
      </w:r>
      <w:r>
        <w:rPr>
          <w:rFonts w:cs="Segoe UI" w:hAnsi="Segoe UI" w:eastAsia="Segoe UI" w:ascii="Segoe UI"/>
          <w:color w:val="2E6C42"/>
          <w:spacing w:val="-2"/>
          <w:w w:val="100"/>
          <w:sz w:val="26"/>
          <w:szCs w:val="26"/>
        </w:rPr>
        <w:t>n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ded</w:t>
      </w:r>
      <w:r>
        <w:rPr>
          <w:rFonts w:cs="Segoe UI" w:hAnsi="Segoe UI" w:eastAsia="Segoe UI" w:ascii="Segoe UI"/>
          <w:color w:val="2E6C42"/>
          <w:spacing w:val="-1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Audience</w:t>
      </w:r>
      <w:r>
        <w:rPr>
          <w:rFonts w:cs="Segoe UI" w:hAnsi="Segoe UI" w:eastAsia="Segoe UI" w:ascii="Segoe UI"/>
          <w:color w:val="000000"/>
          <w:spacing w:val="0"/>
          <w:w w:val="100"/>
          <w:sz w:val="26"/>
          <w:szCs w:val="26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intended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programme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designers,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implementers,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technic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working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groups,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others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using</w:t>
      </w:r>
      <w:r>
        <w:rPr>
          <w:rFonts w:cs="Segoe UI" w:hAnsi="Segoe UI" w:eastAsia="Segoe UI" w:ascii="Segoe UI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nication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promote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well-being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awi.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includes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range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stakeholders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such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tho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working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Ministry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(MOH),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nongovernmental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organizations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(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NGOs),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civil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society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organizations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(CSOs),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vate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sector.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6"/>
          <w:szCs w:val="26"/>
        </w:rPr>
        <w:jc w:val="both"/>
        <w:ind w:left="119" w:right="6307"/>
      </w:pP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How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to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U</w:t>
      </w:r>
      <w:r>
        <w:rPr>
          <w:rFonts w:cs="Segoe UI" w:hAnsi="Segoe UI" w:eastAsia="Segoe UI" w:ascii="Segoe UI"/>
          <w:color w:val="2E6C42"/>
          <w:spacing w:val="-1"/>
          <w:w w:val="100"/>
          <w:sz w:val="26"/>
          <w:szCs w:val="26"/>
        </w:rPr>
        <w:t>s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e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the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Strategy</w:t>
      </w:r>
      <w:r>
        <w:rPr>
          <w:rFonts w:cs="Segoe UI" w:hAnsi="Segoe UI" w:eastAsia="Segoe UI" w:ascii="Segoe UI"/>
          <w:color w:val="000000"/>
          <w:spacing w:val="0"/>
          <w:w w:val="100"/>
          <w:sz w:val="26"/>
          <w:szCs w:val="26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(NHCS)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designed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foundation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upon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which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other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-specific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strategies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developed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implemented.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sho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ld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sed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basis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developing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district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plans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can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adapted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pond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local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priorities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audiences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their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needs.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6"/>
          <w:szCs w:val="26"/>
        </w:rPr>
        <w:jc w:val="both"/>
        <w:ind w:left="119" w:right="5307"/>
      </w:pP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How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the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-2"/>
          <w:w w:val="100"/>
          <w:sz w:val="26"/>
          <w:szCs w:val="26"/>
        </w:rPr>
        <w:t>S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trategy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w</w:t>
      </w:r>
      <w:r>
        <w:rPr>
          <w:rFonts w:cs="Segoe UI" w:hAnsi="Segoe UI" w:eastAsia="Segoe UI" w:ascii="Segoe UI"/>
          <w:color w:val="2E6C42"/>
          <w:spacing w:val="-2"/>
          <w:w w:val="100"/>
          <w:sz w:val="26"/>
          <w:szCs w:val="26"/>
        </w:rPr>
        <w:t>a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s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Developed</w:t>
      </w:r>
      <w:r>
        <w:rPr>
          <w:rFonts w:cs="Segoe UI" w:hAnsi="Segoe UI" w:eastAsia="Segoe UI" w:ascii="Segoe UI"/>
          <w:color w:val="000000"/>
          <w:spacing w:val="0"/>
          <w:w w:val="100"/>
          <w:sz w:val="26"/>
          <w:szCs w:val="26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</w:pPr>
      <w:r>
        <w:pict>
          <v:group style="position:absolute;margin-left:322.901pt;margin-top:127.87pt;width:200.42pt;height:15.9pt;mso-position-horizontal-relative:page;mso-position-vertical-relative:paragraph;z-index:-7479" coordorigin="6458,2557" coordsize="4008,318">
            <v:shape style="position:absolute;left:6458;top:2557;width:4008;height:318" coordorigin="6458,2557" coordsize="4008,318" path="m6458,2875l10466,2875,10466,2557,6458,2557,6458,2875xe" filled="t" fillcolor="#FDFDFD" stroked="f">
              <v:path arrowok="t"/>
              <v:fill/>
            </v:shape>
            <w10:wrap type="none"/>
          </v:group>
        </w:pict>
      </w:r>
      <w:r>
        <w:pict>
          <v:group style="position:absolute;margin-left:71.94pt;margin-top:143.83pt;width:84.08pt;height:15.9pt;mso-position-horizontal-relative:page;mso-position-vertical-relative:paragraph;z-index:-7478" coordorigin="1439,2877" coordsize="1682,318">
            <v:shape style="position:absolute;left:1439;top:2877;width:1682;height:318" coordorigin="1439,2877" coordsize="1682,318" path="m1439,3195l3120,3195,3120,2877,1439,2877,1439,3195xe" filled="t" fillcolor="#FDFDFD" stroked="f">
              <v:path arrowok="t"/>
              <v:fill/>
            </v:shape>
            <w10:wrap type="none"/>
          </v:group>
        </w:pic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allow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broader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stakeholder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input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onsensus,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developed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stages.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process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began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discussions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between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Life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(HC4L)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project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Ministry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-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Education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Section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(MOH-HES).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Consultative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meetings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were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conducted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progra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managers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various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sectors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er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stakeholders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gather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rmation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guided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review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update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previous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task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team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formed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comprised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representatives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from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MOH-HES,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HC4L,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University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Business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Applied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Scienc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Broadcasting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Corporation–Development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oadcasting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Unit,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Pall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dium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Policy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Plus,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Pakachere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Institu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Development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Story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Workshop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Educational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rust.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1"/>
        <w:sectPr>
          <w:pgMar w:footer="1031" w:header="0" w:top="1420" w:bottom="280" w:left="1320" w:right="1320"/>
          <w:footerReference w:type="default" r:id="rId9"/>
          <w:pgSz w:w="11920" w:h="16840"/>
        </w:sectPr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literature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review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conducted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strategies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specific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issues.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series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meetings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conducted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draft,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revie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w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validate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task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members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other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stakeholders.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validation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meeting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key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stakeholders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conducted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omprehensively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review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32"/>
          <w:szCs w:val="32"/>
        </w:rPr>
        <w:jc w:val="both"/>
        <w:spacing w:before="21"/>
        <w:ind w:left="119" w:right="6369"/>
      </w:pPr>
      <w:r>
        <w:rPr>
          <w:rFonts w:cs="Segoe UI" w:hAnsi="Segoe UI" w:eastAsia="Segoe UI" w:ascii="Segoe UI"/>
          <w:color w:val="2E6C42"/>
          <w:spacing w:val="0"/>
          <w:w w:val="100"/>
          <w:sz w:val="32"/>
          <w:szCs w:val="32"/>
        </w:rPr>
        <w:t>Executive</w:t>
      </w:r>
      <w:r>
        <w:rPr>
          <w:rFonts w:cs="Segoe UI" w:hAnsi="Segoe UI" w:eastAsia="Segoe UI" w:ascii="Segoe UI"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32"/>
          <w:szCs w:val="32"/>
        </w:rPr>
        <w:t>Summary</w:t>
      </w:r>
      <w:r>
        <w:rPr>
          <w:rFonts w:cs="Segoe UI" w:hAnsi="Segoe UI" w:eastAsia="Segoe UI" w:ascii="Segoe UI"/>
          <w:color w:val="000000"/>
          <w:spacing w:val="0"/>
          <w:w w:val="100"/>
          <w:sz w:val="32"/>
          <w:szCs w:val="32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has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strategies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several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ealth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programmes,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including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HIV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AIDS,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nutrition,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malari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water,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sanitation,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hygiene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(WASH),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among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others.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Government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developed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(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NHCS)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(2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0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15–2020)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unify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guide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program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-specific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strategies.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revised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NHCS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(202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1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–2026)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will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continue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guide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social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change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(SBCC)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interventions.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Development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B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CC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any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alth-sector-specific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area,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cluding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implementation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any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SBCC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interventions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will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guided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8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help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address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quadruple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burden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noncommunicable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trauma-related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conditions,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maternal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neonatal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problems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Malawians.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shift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6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include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emerging</w:t>
      </w:r>
      <w:r>
        <w:rPr>
          <w:rFonts w:cs="Segoe UI" w:hAnsi="Segoe UI" w:eastAsia="Segoe UI" w:ascii="Segoe UI"/>
          <w:color w:val="363435"/>
          <w:spacing w:val="6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issues</w:t>
      </w:r>
      <w:r>
        <w:rPr>
          <w:rFonts w:cs="Segoe UI" w:hAnsi="Segoe UI" w:eastAsia="Segoe UI" w:ascii="Segoe UI"/>
          <w:color w:val="363435"/>
          <w:spacing w:val="6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related</w:t>
      </w:r>
      <w:r>
        <w:rPr>
          <w:rFonts w:cs="Segoe UI" w:hAnsi="Segoe UI" w:eastAsia="Segoe UI" w:ascii="Segoe UI"/>
          <w:color w:val="363435"/>
          <w:spacing w:val="6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6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6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Coronavirus</w:t>
      </w:r>
      <w:r>
        <w:rPr>
          <w:rFonts w:cs="Segoe UI" w:hAnsi="Segoe UI" w:eastAsia="Segoe UI" w:ascii="Segoe UI"/>
          <w:color w:val="363435"/>
          <w:spacing w:val="6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</w:t>
      </w:r>
      <w:r>
        <w:rPr>
          <w:rFonts w:cs="Segoe UI" w:hAnsi="Segoe UI" w:eastAsia="Segoe UI" w:ascii="Segoe UI"/>
          <w:color w:val="363435"/>
          <w:spacing w:val="6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2019</w:t>
      </w:r>
      <w:r>
        <w:rPr>
          <w:rFonts w:cs="Segoe UI" w:hAnsi="Segoe UI" w:eastAsia="Segoe UI" w:ascii="Segoe UI"/>
          <w:color w:val="363435"/>
          <w:spacing w:val="6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(COVID-19)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pandemic.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COVID-19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pandemic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affect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delivery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system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eroded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some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gains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made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other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areas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health.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will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guide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how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BCC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activities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must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emergencie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such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COVID-19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pandemic,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now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futur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0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overarching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Moyo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ndi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Mpamba: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Usamalireni!</w:t>
      </w:r>
      <w:r>
        <w:rPr>
          <w:rFonts w:cs="Segoe UI" w:hAnsi="Segoe UI" w:eastAsia="Segoe UI" w:ascii="Segoe UI"/>
          <w:i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(Life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precious: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Take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it).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NHCS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anchored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social-ecological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model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selected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behaviour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nge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theories.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Audience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targeting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will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based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life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stages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approach,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which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promotes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healthy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choices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critical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junctures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life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based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what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most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important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eaningful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those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times.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1"/>
        <w:sectPr>
          <w:pgMar w:header="0" w:footer="1031" w:top="1420" w:bottom="280" w:left="1320" w:right="1320"/>
          <w:pgSz w:w="11920" w:h="16840"/>
        </w:sectPr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aim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NHCS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reduce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mortality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morbidity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rates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but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also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build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individuals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have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nowledg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skills,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motivation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make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choices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strengt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-be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communities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across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country.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32"/>
          <w:szCs w:val="32"/>
        </w:rPr>
        <w:jc w:val="both"/>
        <w:spacing w:before="21"/>
        <w:ind w:left="119" w:right="4105"/>
      </w:pP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1.0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Background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and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Introduction</w:t>
      </w:r>
      <w:r>
        <w:rPr>
          <w:rFonts w:cs="Segoe UI" w:hAnsi="Segoe UI" w:eastAsia="Segoe UI" w:ascii="Segoe UI"/>
          <w:color w:val="000000"/>
          <w:spacing w:val="0"/>
          <w:w w:val="100"/>
          <w:sz w:val="32"/>
          <w:szCs w:val="32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3"/>
          <w:szCs w:val="23"/>
        </w:rPr>
        <w:jc w:val="both"/>
        <w:ind w:left="119" w:right="7089"/>
      </w:pPr>
      <w:r>
        <w:rPr>
          <w:rFonts w:cs="Segoe UI" w:hAnsi="Segoe UI" w:eastAsia="Segoe UI" w:ascii="Segoe UI"/>
          <w:color w:val="2E6C42"/>
          <w:spacing w:val="0"/>
          <w:w w:val="100"/>
          <w:sz w:val="23"/>
          <w:szCs w:val="23"/>
        </w:rPr>
        <w:t>1.1</w:t>
      </w:r>
      <w:r>
        <w:rPr>
          <w:rFonts w:cs="Segoe UI" w:hAnsi="Segoe UI" w:eastAsia="Segoe UI" w:ascii="Segoe UI"/>
          <w:color w:val="2E6C42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3"/>
          <w:szCs w:val="23"/>
        </w:rPr>
        <w:t>Country</w:t>
      </w:r>
      <w:r>
        <w:rPr>
          <w:rFonts w:cs="Segoe UI" w:hAnsi="Segoe UI" w:eastAsia="Segoe UI" w:ascii="Segoe UI"/>
          <w:color w:val="2E6C42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3"/>
          <w:szCs w:val="23"/>
        </w:rPr>
        <w:t>Context</w:t>
      </w:r>
      <w:r>
        <w:rPr>
          <w:rFonts w:cs="Segoe UI" w:hAnsi="Segoe UI" w:eastAsia="Segoe UI" w:ascii="Segoe UI"/>
          <w:color w:val="000000"/>
          <w:spacing w:val="0"/>
          <w:w w:val="100"/>
          <w:sz w:val="23"/>
          <w:szCs w:val="23"/>
        </w:rPr>
      </w:r>
    </w:p>
    <w:p>
      <w:pPr>
        <w:rPr>
          <w:rFonts w:cs="Segoe UI" w:hAnsi="Segoe UI" w:eastAsia="Segoe UI" w:ascii="Segoe UI"/>
          <w:sz w:val="23"/>
          <w:szCs w:val="23"/>
        </w:rPr>
        <w:jc w:val="both"/>
        <w:ind w:left="119" w:right="71"/>
      </w:pP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Mala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w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is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landlocked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country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with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urfa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area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118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484</w:t>
      </w:r>
      <w:r>
        <w:rPr>
          <w:rFonts w:cs="Segoe UI" w:hAnsi="Segoe UI" w:eastAsia="Segoe UI" w:ascii="Segoe UI"/>
          <w:color w:val="363435"/>
          <w:spacing w:val="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q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uare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k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ilome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res.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country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has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28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istric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s,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which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are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further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iv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ded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</w:t>
      </w:r>
      <w:r>
        <w:rPr>
          <w:rFonts w:cs="Segoe UI" w:hAnsi="Segoe UI" w:eastAsia="Segoe UI" w:ascii="Segoe UI"/>
          <w:color w:val="363435"/>
          <w:spacing w:val="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traditional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authorities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ruled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by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chiefs.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Poli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ically,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each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district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is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divided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constitu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ncies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that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are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re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p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resented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by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members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Parliam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nt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National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Assembly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for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legisl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tion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rpo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es.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Consti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uencies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are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further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divided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wards,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which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represented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by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ward</w:t>
      </w:r>
      <w:r>
        <w:rPr>
          <w:rFonts w:cs="Segoe UI" w:hAnsi="Segoe UI" w:eastAsia="Segoe UI" w:ascii="Segoe UI"/>
          <w:color w:val="363435"/>
          <w:spacing w:val="4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councillor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at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district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assembly.</w:t>
      </w:r>
      <w:r>
        <w:rPr>
          <w:rFonts w:cs="Segoe UI" w:hAnsi="Segoe UI" w:eastAsia="Segoe UI" w:ascii="Segoe UI"/>
          <w:color w:val="000000"/>
          <w:spacing w:val="0"/>
          <w:w w:val="100"/>
          <w:sz w:val="23"/>
          <w:szCs w:val="23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3"/>
          <w:szCs w:val="23"/>
        </w:rPr>
        <w:jc w:val="both"/>
        <w:ind w:left="119" w:right="70"/>
      </w:pP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Demograp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ically,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country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had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estimated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population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17,563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749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people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2018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(Na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ional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Statistical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Office,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2019),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with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sex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ra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io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94.2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males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per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100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females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average</w:t>
      </w:r>
      <w:r>
        <w:rPr>
          <w:rFonts w:cs="Segoe UI" w:hAnsi="Segoe UI" w:eastAsia="Segoe UI" w:ascii="Segoe UI"/>
          <w:color w:val="363435"/>
          <w:spacing w:val="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annual</w:t>
      </w:r>
      <w:r>
        <w:rPr>
          <w:rFonts w:cs="Segoe UI" w:hAnsi="Segoe UI" w:eastAsia="Segoe UI" w:ascii="Segoe UI"/>
          <w:color w:val="363435"/>
          <w:spacing w:val="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g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rowth</w:t>
      </w:r>
      <w:r>
        <w:rPr>
          <w:rFonts w:cs="Segoe UI" w:hAnsi="Segoe UI" w:eastAsia="Segoe UI" w:ascii="Segoe UI"/>
          <w:color w:val="363435"/>
          <w:spacing w:val="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rate</w:t>
      </w:r>
      <w:r>
        <w:rPr>
          <w:rFonts w:cs="Segoe UI" w:hAnsi="Segoe UI" w:eastAsia="Segoe UI" w:ascii="Segoe UI"/>
          <w:color w:val="363435"/>
          <w:spacing w:val="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2.9</w:t>
      </w:r>
      <w:r>
        <w:rPr>
          <w:rFonts w:cs="Segoe UI" w:hAnsi="Segoe UI" w:eastAsia="Segoe UI" w:ascii="Segoe UI"/>
          <w:color w:val="363435"/>
          <w:spacing w:val="8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percent.</w:t>
      </w:r>
      <w:r>
        <w:rPr>
          <w:rFonts w:cs="Segoe UI" w:hAnsi="Segoe UI" w:eastAsia="Segoe UI" w:ascii="Segoe UI"/>
          <w:color w:val="363435"/>
          <w:spacing w:val="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By</w:t>
      </w:r>
      <w:r>
        <w:rPr>
          <w:rFonts w:cs="Segoe UI" w:hAnsi="Segoe UI" w:eastAsia="Segoe UI" w:ascii="Segoe UI"/>
          <w:color w:val="363435"/>
          <w:spacing w:val="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2025,</w:t>
      </w:r>
      <w:r>
        <w:rPr>
          <w:rFonts w:cs="Segoe UI" w:hAnsi="Segoe UI" w:eastAsia="Segoe UI" w:ascii="Segoe UI"/>
          <w:color w:val="363435"/>
          <w:spacing w:val="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</w:t>
      </w:r>
      <w:r>
        <w:rPr>
          <w:rFonts w:cs="Segoe UI" w:hAnsi="Segoe UI" w:eastAsia="Segoe UI" w:ascii="Segoe UI"/>
          <w:color w:val="363435"/>
          <w:spacing w:val="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population</w:t>
      </w:r>
      <w:r>
        <w:rPr>
          <w:rFonts w:cs="Segoe UI" w:hAnsi="Segoe UI" w:eastAsia="Segoe UI" w:ascii="Segoe UI"/>
          <w:color w:val="363435"/>
          <w:spacing w:val="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is</w:t>
      </w:r>
      <w:r>
        <w:rPr>
          <w:rFonts w:cs="Segoe UI" w:hAnsi="Segoe UI" w:eastAsia="Segoe UI" w:ascii="Segoe UI"/>
          <w:color w:val="363435"/>
          <w:spacing w:val="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estimated</w:t>
      </w:r>
      <w:r>
        <w:rPr>
          <w:rFonts w:cs="Segoe UI" w:hAnsi="Segoe UI" w:eastAsia="Segoe UI" w:ascii="Segoe UI"/>
          <w:color w:val="363435"/>
          <w:spacing w:val="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</w:t>
      </w:r>
      <w:r>
        <w:rPr>
          <w:rFonts w:cs="Segoe UI" w:hAnsi="Segoe UI" w:eastAsia="Segoe UI" w:ascii="Segoe UI"/>
          <w:color w:val="363435"/>
          <w:spacing w:val="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reach</w:t>
      </w:r>
      <w:r>
        <w:rPr>
          <w:rFonts w:cs="Segoe UI" w:hAnsi="Segoe UI" w:eastAsia="Segoe UI" w:ascii="Segoe UI"/>
          <w:color w:val="000000"/>
          <w:spacing w:val="0"/>
          <w:w w:val="100"/>
          <w:sz w:val="23"/>
          <w:szCs w:val="23"/>
        </w:rPr>
      </w:r>
    </w:p>
    <w:p>
      <w:pPr>
        <w:rPr>
          <w:rFonts w:cs="Segoe UI" w:hAnsi="Segoe UI" w:eastAsia="Segoe UI" w:ascii="Segoe UI"/>
          <w:sz w:val="23"/>
          <w:szCs w:val="23"/>
        </w:rPr>
        <w:jc w:val="both"/>
        <w:ind w:left="119" w:right="67"/>
      </w:pP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22,358,192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people.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estimated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84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pe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cent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population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lives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rur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l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areas.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According</w:t>
      </w:r>
      <w:r>
        <w:rPr>
          <w:rFonts w:cs="Segoe UI" w:hAnsi="Segoe UI" w:eastAsia="Segoe UI" w:ascii="Segoe UI"/>
          <w:color w:val="363435"/>
          <w:spacing w:val="-8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</w:t>
      </w:r>
      <w:r>
        <w:rPr>
          <w:rFonts w:cs="Segoe UI" w:hAnsi="Segoe UI" w:eastAsia="Segoe UI" w:ascii="Segoe UI"/>
          <w:color w:val="363435"/>
          <w:spacing w:val="-7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-8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National</w:t>
      </w:r>
      <w:r>
        <w:rPr>
          <w:rFonts w:cs="Segoe UI" w:hAnsi="Segoe UI" w:eastAsia="Segoe UI" w:ascii="Segoe UI"/>
          <w:color w:val="363435"/>
          <w:spacing w:val="-7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Statisti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al</w:t>
      </w:r>
      <w:r>
        <w:rPr>
          <w:rFonts w:cs="Segoe UI" w:hAnsi="Segoe UI" w:eastAsia="Segoe UI" w:ascii="Segoe UI"/>
          <w:color w:val="363435"/>
          <w:spacing w:val="-7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Office</w:t>
      </w:r>
      <w:r>
        <w:rPr>
          <w:rFonts w:cs="Segoe UI" w:hAnsi="Segoe UI" w:eastAsia="Segoe UI" w:ascii="Segoe UI"/>
          <w:color w:val="363435"/>
          <w:spacing w:val="-8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(2019),</w:t>
      </w:r>
      <w:r>
        <w:rPr>
          <w:rFonts w:cs="Segoe UI" w:hAnsi="Segoe UI" w:eastAsia="Segoe UI" w:ascii="Segoe UI"/>
          <w:color w:val="363435"/>
          <w:spacing w:val="-7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15</w:t>
      </w:r>
      <w:r>
        <w:rPr>
          <w:rFonts w:cs="Segoe UI" w:hAnsi="Segoe UI" w:eastAsia="Segoe UI" w:ascii="Segoe UI"/>
          <w:color w:val="363435"/>
          <w:spacing w:val="-7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pe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cent</w:t>
      </w:r>
      <w:r>
        <w:rPr>
          <w:rFonts w:cs="Segoe UI" w:hAnsi="Segoe UI" w:eastAsia="Segoe UI" w:ascii="Segoe UI"/>
          <w:color w:val="363435"/>
          <w:spacing w:val="-8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-7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-8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population</w:t>
      </w:r>
      <w:r>
        <w:rPr>
          <w:rFonts w:cs="Segoe UI" w:hAnsi="Segoe UI" w:eastAsia="Segoe UI" w:ascii="Segoe UI"/>
          <w:color w:val="363435"/>
          <w:spacing w:val="-7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is</w:t>
      </w:r>
      <w:r>
        <w:rPr>
          <w:rFonts w:cs="Segoe UI" w:hAnsi="Segoe UI" w:eastAsia="Segoe UI" w:ascii="Segoe UI"/>
          <w:color w:val="363435"/>
          <w:spacing w:val="-7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children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ages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0–59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months,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29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percent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is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ages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5–15,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52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is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ages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15–64,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four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ages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65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olde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.</w:t>
      </w:r>
      <w:r>
        <w:rPr>
          <w:rFonts w:cs="Segoe UI" w:hAnsi="Segoe UI" w:eastAsia="Segoe UI" w:ascii="Segoe UI"/>
          <w:color w:val="000000"/>
          <w:spacing w:val="0"/>
          <w:w w:val="100"/>
          <w:sz w:val="23"/>
          <w:szCs w:val="23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3"/>
          <w:szCs w:val="23"/>
        </w:rPr>
        <w:jc w:val="both"/>
        <w:ind w:left="119" w:right="71"/>
      </w:pP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-8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country</w:t>
      </w:r>
      <w:r>
        <w:rPr>
          <w:rFonts w:cs="Segoe UI" w:hAnsi="Segoe UI" w:eastAsia="Segoe UI" w:ascii="Segoe UI"/>
          <w:color w:val="363435"/>
          <w:spacing w:val="-7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has</w:t>
      </w:r>
      <w:r>
        <w:rPr>
          <w:rFonts w:cs="Segoe UI" w:hAnsi="Segoe UI" w:eastAsia="Segoe UI" w:ascii="Segoe UI"/>
          <w:color w:val="363435"/>
          <w:spacing w:val="-8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made</w:t>
      </w:r>
      <w:r>
        <w:rPr>
          <w:rFonts w:cs="Segoe UI" w:hAnsi="Segoe UI" w:eastAsia="Segoe UI" w:ascii="Segoe UI"/>
          <w:color w:val="363435"/>
          <w:spacing w:val="-9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ignificant</w:t>
      </w:r>
      <w:r>
        <w:rPr>
          <w:rFonts w:cs="Segoe UI" w:hAnsi="Segoe UI" w:eastAsia="Segoe UI" w:ascii="Segoe UI"/>
          <w:color w:val="363435"/>
          <w:spacing w:val="-8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improvements</w:t>
      </w:r>
      <w:r>
        <w:rPr>
          <w:rFonts w:cs="Segoe UI" w:hAnsi="Segoe UI" w:eastAsia="Segoe UI" w:ascii="Segoe UI"/>
          <w:color w:val="363435"/>
          <w:spacing w:val="-7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</w:t>
      </w:r>
      <w:r>
        <w:rPr>
          <w:rFonts w:cs="Segoe UI" w:hAnsi="Segoe UI" w:eastAsia="Segoe UI" w:ascii="Segoe UI"/>
          <w:color w:val="363435"/>
          <w:spacing w:val="-8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social</w:t>
      </w:r>
      <w:r>
        <w:rPr>
          <w:rFonts w:cs="Segoe UI" w:hAnsi="Segoe UI" w:eastAsia="Segoe UI" w:ascii="Segoe UI"/>
          <w:color w:val="363435"/>
          <w:spacing w:val="-7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ervices,</w:t>
      </w:r>
      <w:r>
        <w:rPr>
          <w:rFonts w:cs="Segoe UI" w:hAnsi="Segoe UI" w:eastAsia="Segoe UI" w:ascii="Segoe UI"/>
          <w:color w:val="363435"/>
          <w:spacing w:val="-7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ch</w:t>
      </w:r>
      <w:r>
        <w:rPr>
          <w:rFonts w:cs="Segoe UI" w:hAnsi="Segoe UI" w:eastAsia="Segoe UI" w:ascii="Segoe UI"/>
          <w:color w:val="363435"/>
          <w:spacing w:val="-7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as</w:t>
      </w:r>
      <w:r>
        <w:rPr>
          <w:rFonts w:cs="Segoe UI" w:hAnsi="Segoe UI" w:eastAsia="Segoe UI" w:ascii="Segoe UI"/>
          <w:color w:val="363435"/>
          <w:spacing w:val="-8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health,</w:t>
      </w:r>
      <w:r>
        <w:rPr>
          <w:rFonts w:cs="Segoe UI" w:hAnsi="Segoe UI" w:eastAsia="Segoe UI" w:ascii="Segoe UI"/>
          <w:color w:val="363435"/>
          <w:spacing w:val="-7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housing,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education,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water,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ni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ation,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hygiene.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There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is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st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ong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rive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by</w:t>
      </w:r>
      <w:r>
        <w:rPr>
          <w:rFonts w:cs="Segoe UI" w:hAnsi="Segoe UI" w:eastAsia="Segoe UI" w:ascii="Segoe UI"/>
          <w:color w:val="363435"/>
          <w:spacing w:val="4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g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overnment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provide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so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ial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services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heal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free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point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use,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reduce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financial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barriers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to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services.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According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to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2016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M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lawi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Demograp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ic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Health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Survey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(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DHS),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life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expectancy</w:t>
      </w:r>
      <w:r>
        <w:rPr>
          <w:rFonts w:cs="Segoe UI" w:hAnsi="Segoe UI" w:eastAsia="Segoe UI" w:ascii="Segoe UI"/>
          <w:color w:val="363435"/>
          <w:spacing w:val="-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at</w:t>
      </w:r>
      <w:r>
        <w:rPr>
          <w:rFonts w:cs="Segoe UI" w:hAnsi="Segoe UI" w:eastAsia="Segoe UI" w:ascii="Segoe UI"/>
          <w:color w:val="363435"/>
          <w:spacing w:val="-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birth</w:t>
      </w:r>
      <w:r>
        <w:rPr>
          <w:rFonts w:cs="Segoe UI" w:hAnsi="Segoe UI" w:eastAsia="Segoe UI" w:ascii="Segoe UI"/>
          <w:color w:val="363435"/>
          <w:spacing w:val="-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is</w:t>
      </w:r>
      <w:r>
        <w:rPr>
          <w:rFonts w:cs="Segoe UI" w:hAnsi="Segoe UI" w:eastAsia="Segoe UI" w:ascii="Segoe UI"/>
          <w:color w:val="363435"/>
          <w:spacing w:val="-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63.7</w:t>
      </w:r>
      <w:r>
        <w:rPr>
          <w:rFonts w:cs="Segoe UI" w:hAnsi="Segoe UI" w:eastAsia="Segoe UI" w:ascii="Segoe UI"/>
          <w:color w:val="363435"/>
          <w:spacing w:val="-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years,</w:t>
      </w:r>
      <w:r>
        <w:rPr>
          <w:rFonts w:cs="Segoe UI" w:hAnsi="Segoe UI" w:eastAsia="Segoe UI" w:ascii="Segoe UI"/>
          <w:color w:val="363435"/>
          <w:spacing w:val="-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-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-6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otal</w:t>
      </w:r>
      <w:r>
        <w:rPr>
          <w:rFonts w:cs="Segoe UI" w:hAnsi="Segoe UI" w:eastAsia="Segoe UI" w:ascii="Segoe UI"/>
          <w:color w:val="363435"/>
          <w:spacing w:val="-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fer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ility</w:t>
      </w:r>
      <w:r>
        <w:rPr>
          <w:rFonts w:cs="Segoe UI" w:hAnsi="Segoe UI" w:eastAsia="Segoe UI" w:ascii="Segoe UI"/>
          <w:color w:val="363435"/>
          <w:spacing w:val="-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rate</w:t>
      </w:r>
      <w:r>
        <w:rPr>
          <w:rFonts w:cs="Segoe UI" w:hAnsi="Segoe UI" w:eastAsia="Segoe UI" w:ascii="Segoe UI"/>
          <w:color w:val="363435"/>
          <w:spacing w:val="-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</w:t>
      </w:r>
      <w:r>
        <w:rPr>
          <w:rFonts w:cs="Segoe UI" w:hAnsi="Segoe UI" w:eastAsia="Segoe UI" w:ascii="Segoe UI"/>
          <w:color w:val="363435"/>
          <w:spacing w:val="-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2015–16</w:t>
      </w:r>
      <w:r>
        <w:rPr>
          <w:rFonts w:cs="Segoe UI" w:hAnsi="Segoe UI" w:eastAsia="Segoe UI" w:ascii="Segoe UI"/>
          <w:color w:val="363435"/>
          <w:spacing w:val="-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was</w:t>
      </w:r>
      <w:r>
        <w:rPr>
          <w:rFonts w:cs="Segoe UI" w:hAnsi="Segoe UI" w:eastAsia="Segoe UI" w:ascii="Segoe UI"/>
          <w:color w:val="363435"/>
          <w:spacing w:val="-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4.4</w:t>
      </w:r>
      <w:r>
        <w:rPr>
          <w:rFonts w:cs="Segoe UI" w:hAnsi="Segoe UI" w:eastAsia="Segoe UI" w:ascii="Segoe UI"/>
          <w:color w:val="363435"/>
          <w:spacing w:val="-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children</w:t>
      </w:r>
      <w:r>
        <w:rPr>
          <w:rFonts w:cs="Segoe UI" w:hAnsi="Segoe UI" w:eastAsia="Segoe UI" w:ascii="Segoe UI"/>
          <w:color w:val="363435"/>
          <w:spacing w:val="-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per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wo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an,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down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from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6.7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1992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(National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Statistical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Office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ICF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2017).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owe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v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er,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there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are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still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many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barriers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to</w:t>
      </w:r>
      <w:r>
        <w:rPr>
          <w:rFonts w:cs="Segoe UI" w:hAnsi="Segoe UI" w:eastAsia="Segoe UI" w:ascii="Segoe UI"/>
          <w:color w:val="363435"/>
          <w:spacing w:val="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uptake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social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services,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mai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ly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on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4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demand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sid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including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lack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deci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ion-making,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especially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among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women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due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culture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financial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dependence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on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p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ous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s,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lack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ransportation.</w:t>
      </w:r>
      <w:r>
        <w:rPr>
          <w:rFonts w:cs="Segoe UI" w:hAnsi="Segoe UI" w:eastAsia="Segoe UI" w:ascii="Segoe UI"/>
          <w:color w:val="000000"/>
          <w:spacing w:val="0"/>
          <w:w w:val="100"/>
          <w:sz w:val="23"/>
          <w:szCs w:val="23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3"/>
          <w:szCs w:val="23"/>
        </w:rPr>
        <w:jc w:val="both"/>
        <w:ind w:left="119" w:right="70"/>
      </w:pP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-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na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ional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poverty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rate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for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alawi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was</w:t>
      </w:r>
      <w:r>
        <w:rPr>
          <w:rFonts w:cs="Segoe UI" w:hAnsi="Segoe UI" w:eastAsia="Segoe UI" w:ascii="Segoe UI"/>
          <w:color w:val="363435"/>
          <w:spacing w:val="-4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51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5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percent</w:t>
      </w:r>
      <w:r>
        <w:rPr>
          <w:rFonts w:cs="Segoe UI" w:hAnsi="Segoe UI" w:eastAsia="Segoe UI" w:ascii="Segoe UI"/>
          <w:color w:val="363435"/>
          <w:spacing w:val="-4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2016,</w:t>
      </w:r>
      <w:r>
        <w:rPr>
          <w:rFonts w:cs="Segoe UI" w:hAnsi="Segoe UI" w:eastAsia="Segoe UI" w:ascii="Segoe UI"/>
          <w:color w:val="363435"/>
          <w:spacing w:val="-4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which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ecreased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from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65.3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percent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199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7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.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Extre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pover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y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ecreased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f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om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24.5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pe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cent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2010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–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11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20.1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pe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cent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2016–17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(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W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orld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Bank,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2017).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Mala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w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’s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economy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re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ains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predominately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g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ricultural,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with</w:t>
      </w:r>
      <w:r>
        <w:rPr>
          <w:rFonts w:cs="Segoe UI" w:hAnsi="Segoe UI" w:eastAsia="Segoe UI" w:ascii="Segoe UI"/>
          <w:color w:val="363435"/>
          <w:spacing w:val="-4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agriculture</w:t>
      </w:r>
      <w:r>
        <w:rPr>
          <w:rFonts w:cs="Segoe UI" w:hAnsi="Segoe UI" w:eastAsia="Segoe UI" w:ascii="Segoe UI"/>
          <w:color w:val="363435"/>
          <w:spacing w:val="-4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accounti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g</w:t>
      </w:r>
      <w:r>
        <w:rPr>
          <w:rFonts w:cs="Segoe UI" w:hAnsi="Segoe UI" w:eastAsia="Segoe UI" w:ascii="Segoe UI"/>
          <w:color w:val="363435"/>
          <w:spacing w:val="-4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for</w:t>
      </w:r>
      <w:r>
        <w:rPr>
          <w:rFonts w:cs="Segoe UI" w:hAnsi="Segoe UI" w:eastAsia="Segoe UI" w:ascii="Segoe UI"/>
          <w:color w:val="363435"/>
          <w:spacing w:val="-4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35</w:t>
      </w:r>
      <w:r>
        <w:rPr>
          <w:rFonts w:cs="Segoe UI" w:hAnsi="Segoe UI" w:eastAsia="Segoe UI" w:ascii="Segoe UI"/>
          <w:color w:val="363435"/>
          <w:spacing w:val="-4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percent</w:t>
      </w:r>
      <w:r>
        <w:rPr>
          <w:rFonts w:cs="Segoe UI" w:hAnsi="Segoe UI" w:eastAsia="Segoe UI" w:ascii="Segoe UI"/>
          <w:color w:val="363435"/>
          <w:spacing w:val="-4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gross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domestic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product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(GDP)</w:t>
      </w:r>
      <w:r>
        <w:rPr>
          <w:rFonts w:cs="Segoe UI" w:hAnsi="Segoe UI" w:eastAsia="Segoe UI" w:ascii="Segoe UI"/>
          <w:color w:val="363435"/>
          <w:spacing w:val="-4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more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than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80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rcent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ex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p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ort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earnings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(primarily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from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tobacco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sales)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suppor</w:t>
      </w:r>
      <w:r>
        <w:rPr>
          <w:rFonts w:cs="Segoe UI" w:hAnsi="Segoe UI" w:eastAsia="Segoe UI" w:ascii="Segoe UI"/>
          <w:color w:val="363435"/>
          <w:spacing w:val="4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g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more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than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80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pe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cent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population.</w:t>
      </w:r>
      <w:r>
        <w:rPr>
          <w:rFonts w:cs="Segoe UI" w:hAnsi="Segoe UI" w:eastAsia="Segoe UI" w:ascii="Segoe UI"/>
          <w:color w:val="000000"/>
          <w:spacing w:val="0"/>
          <w:w w:val="100"/>
          <w:sz w:val="23"/>
          <w:szCs w:val="23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3"/>
          <w:szCs w:val="23"/>
        </w:rPr>
        <w:jc w:val="both"/>
        <w:ind w:left="119" w:right="70"/>
      </w:pP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Malawi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has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decentralized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system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for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public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health.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Local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Government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Act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1998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legal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f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amework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f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or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dec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ntralization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system.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centralization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policy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seeks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delegate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authority,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f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nc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ion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f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nds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from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central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g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overnment,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inclu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ing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inistry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Health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(MOH),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to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istrict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councils.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District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councils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mandated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guide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de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ision-ma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k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ing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process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public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ealth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sector,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including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planning,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budgetin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g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procurement,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x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penditures;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ens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efficiency,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effectiven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ss,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q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uity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delive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y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heal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services,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inclu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ing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gen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ral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provision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sential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al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package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(EHP).</w:t>
      </w:r>
      <w:r>
        <w:rPr>
          <w:rFonts w:cs="Segoe UI" w:hAnsi="Segoe UI" w:eastAsia="Segoe UI" w:ascii="Segoe UI"/>
          <w:color w:val="000000"/>
          <w:spacing w:val="0"/>
          <w:w w:val="100"/>
          <w:sz w:val="23"/>
          <w:szCs w:val="23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3"/>
          <w:szCs w:val="23"/>
        </w:rPr>
        <w:jc w:val="both"/>
        <w:ind w:left="119" w:right="73"/>
        <w:sectPr>
          <w:pgMar w:header="0" w:footer="1031" w:top="1420" w:bottom="280" w:left="1320" w:right="1320"/>
          <w:pgSz w:w="11920" w:h="16840"/>
        </w:sectPr>
      </w:pP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Al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hough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heal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se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tor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M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lawi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has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be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n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decentralized,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central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govern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ent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has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not</w:t>
      </w:r>
      <w:r>
        <w:rPr>
          <w:rFonts w:cs="Segoe UI" w:hAnsi="Segoe UI" w:eastAsia="Segoe UI" w:ascii="Segoe UI"/>
          <w:color w:val="363435"/>
          <w:spacing w:val="26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f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ully</w:t>
      </w:r>
      <w:r>
        <w:rPr>
          <w:rFonts w:cs="Segoe UI" w:hAnsi="Segoe UI" w:eastAsia="Segoe UI" w:ascii="Segoe UI"/>
          <w:color w:val="363435"/>
          <w:spacing w:val="27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volved</w:t>
      </w:r>
      <w:r>
        <w:rPr>
          <w:rFonts w:cs="Segoe UI" w:hAnsi="Segoe UI" w:eastAsia="Segoe UI" w:ascii="Segoe UI"/>
          <w:color w:val="363435"/>
          <w:spacing w:val="2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its</w:t>
      </w:r>
      <w:r>
        <w:rPr>
          <w:rFonts w:cs="Segoe UI" w:hAnsi="Segoe UI" w:eastAsia="Segoe UI" w:ascii="Segoe UI"/>
          <w:color w:val="363435"/>
          <w:spacing w:val="27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power</w:t>
      </w:r>
      <w:r>
        <w:rPr>
          <w:rFonts w:cs="Segoe UI" w:hAnsi="Segoe UI" w:eastAsia="Segoe UI" w:ascii="Segoe UI"/>
          <w:color w:val="363435"/>
          <w:spacing w:val="26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</w:t>
      </w:r>
      <w:r>
        <w:rPr>
          <w:rFonts w:cs="Segoe UI" w:hAnsi="Segoe UI" w:eastAsia="Segoe UI" w:ascii="Segoe UI"/>
          <w:color w:val="363435"/>
          <w:spacing w:val="2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levels</w:t>
      </w:r>
      <w:r>
        <w:rPr>
          <w:rFonts w:cs="Segoe UI" w:hAnsi="Segoe UI" w:eastAsia="Segoe UI" w:ascii="Segoe UI"/>
          <w:color w:val="363435"/>
          <w:spacing w:val="27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low</w:t>
      </w:r>
      <w:r>
        <w:rPr>
          <w:rFonts w:cs="Segoe UI" w:hAnsi="Segoe UI" w:eastAsia="Segoe UI" w:ascii="Segoe UI"/>
          <w:color w:val="363435"/>
          <w:spacing w:val="27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it.</w:t>
      </w:r>
      <w:r>
        <w:rPr>
          <w:rFonts w:cs="Segoe UI" w:hAnsi="Segoe UI" w:eastAsia="Segoe UI" w:ascii="Segoe UI"/>
          <w:color w:val="363435"/>
          <w:spacing w:val="2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26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chall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nges</w:t>
      </w:r>
      <w:r>
        <w:rPr>
          <w:rFonts w:cs="Segoe UI" w:hAnsi="Segoe UI" w:eastAsia="Segoe UI" w:ascii="Segoe UI"/>
          <w:color w:val="363435"/>
          <w:spacing w:val="26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affecting</w:t>
      </w:r>
      <w:r>
        <w:rPr>
          <w:rFonts w:cs="Segoe UI" w:hAnsi="Segoe UI" w:eastAsia="Segoe UI" w:ascii="Segoe UI"/>
          <w:color w:val="363435"/>
          <w:spacing w:val="27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health</w:t>
      </w:r>
      <w:r>
        <w:rPr>
          <w:rFonts w:cs="Segoe UI" w:hAnsi="Segoe UI" w:eastAsia="Segoe UI" w:ascii="Segoe UI"/>
          <w:color w:val="363435"/>
          <w:spacing w:val="26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services</w:t>
      </w:r>
      <w:r>
        <w:rPr>
          <w:rFonts w:cs="Segoe UI" w:hAnsi="Segoe UI" w:eastAsia="Segoe UI" w:ascii="Segoe UI"/>
          <w:color w:val="000000"/>
          <w:spacing w:val="0"/>
          <w:w w:val="100"/>
          <w:sz w:val="23"/>
          <w:szCs w:val="23"/>
        </w:rPr>
      </w:r>
    </w:p>
    <w:p>
      <w:pPr>
        <w:rPr>
          <w:rFonts w:cs="Segoe UI" w:hAnsi="Segoe UI" w:eastAsia="Segoe UI" w:ascii="Segoe UI"/>
          <w:sz w:val="23"/>
          <w:szCs w:val="23"/>
        </w:rPr>
        <w:jc w:val="both"/>
        <w:spacing w:before="39"/>
        <w:ind w:left="119" w:right="67"/>
      </w:pP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decentralization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M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lawi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include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shor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age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human,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financia</w:t>
      </w:r>
      <w:r>
        <w:rPr>
          <w:rFonts w:cs="Segoe UI" w:hAnsi="Segoe UI" w:eastAsia="Segoe UI" w:ascii="Segoe UI"/>
          <w:color w:val="363435"/>
          <w:spacing w:val="3"/>
          <w:w w:val="100"/>
          <w:sz w:val="23"/>
          <w:szCs w:val="23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,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material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resources,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lack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administ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ative/manag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ment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skills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among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staf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f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.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Government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alawi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major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provider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services,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contributing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up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52</w:t>
      </w:r>
      <w:r>
        <w:rPr>
          <w:rFonts w:cs="Segoe UI" w:hAnsi="Segoe UI" w:eastAsia="Segoe UI" w:ascii="Segoe UI"/>
          <w:color w:val="363435"/>
          <w:spacing w:val="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perc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nt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al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facili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ies,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wi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Christian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Heal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Association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M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lawi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contributing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15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pe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cent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health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f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acilities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(Makwero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M.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T.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(2018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)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.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rest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are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provided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by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private</w:t>
      </w:r>
      <w:r>
        <w:rPr>
          <w:rFonts w:cs="Segoe UI" w:hAnsi="Segoe UI" w:eastAsia="Segoe UI" w:ascii="Segoe UI"/>
          <w:color w:val="363435"/>
          <w:spacing w:val="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for-profit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sector,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nongovernmental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or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g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aniza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ions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(NGOs),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hers.</w:t>
      </w:r>
      <w:r>
        <w:rPr>
          <w:rFonts w:cs="Segoe UI" w:hAnsi="Segoe UI" w:eastAsia="Segoe UI" w:ascii="Segoe UI"/>
          <w:color w:val="000000"/>
          <w:spacing w:val="0"/>
          <w:w w:val="100"/>
          <w:sz w:val="23"/>
          <w:szCs w:val="23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3"/>
          <w:szCs w:val="23"/>
        </w:rPr>
        <w:jc w:val="both"/>
        <w:ind w:left="119" w:right="70"/>
      </w:pP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village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health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committees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wo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k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wi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</w:t>
      </w:r>
      <w:r>
        <w:rPr>
          <w:rFonts w:cs="Segoe UI" w:hAnsi="Segoe UI" w:eastAsia="Segoe UI" w:ascii="Segoe UI"/>
          <w:color w:val="363435"/>
          <w:spacing w:val="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Health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Surveillance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Assistants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(HSAs)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on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issues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at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community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level.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HS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are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lowest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cadre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al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workers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employed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by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MOH.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They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work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community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are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attached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al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facilities.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ir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work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mainly</w:t>
      </w:r>
      <w:r>
        <w:rPr>
          <w:rFonts w:cs="Segoe UI" w:hAnsi="Segoe UI" w:eastAsia="Segoe UI" w:ascii="Segoe UI"/>
          <w:color w:val="363435"/>
          <w:spacing w:val="-8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pre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v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entive</w:t>
      </w:r>
      <w:r>
        <w:rPr>
          <w:rFonts w:cs="Segoe UI" w:hAnsi="Segoe UI" w:eastAsia="Segoe UI" w:ascii="Segoe UI"/>
          <w:color w:val="363435"/>
          <w:spacing w:val="-8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-8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pro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otive</w:t>
      </w:r>
      <w:r>
        <w:rPr>
          <w:rFonts w:cs="Segoe UI" w:hAnsi="Segoe UI" w:eastAsia="Segoe UI" w:ascii="Segoe UI"/>
          <w:color w:val="363435"/>
          <w:spacing w:val="-8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heal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</w:t>
      </w:r>
      <w:r>
        <w:rPr>
          <w:rFonts w:cs="Segoe UI" w:hAnsi="Segoe UI" w:eastAsia="Segoe UI" w:ascii="Segoe UI"/>
          <w:color w:val="363435"/>
          <w:spacing w:val="-8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ser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v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ice</w:t>
      </w:r>
      <w:r>
        <w:rPr>
          <w:rFonts w:cs="Segoe UI" w:hAnsi="Segoe UI" w:eastAsia="Segoe UI" w:ascii="Segoe UI"/>
          <w:color w:val="363435"/>
          <w:spacing w:val="-8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provision,</w:t>
      </w:r>
      <w:r>
        <w:rPr>
          <w:rFonts w:cs="Segoe UI" w:hAnsi="Segoe UI" w:eastAsia="Segoe UI" w:ascii="Segoe UI"/>
          <w:color w:val="363435"/>
          <w:spacing w:val="-8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hough</w:t>
      </w:r>
      <w:r>
        <w:rPr>
          <w:rFonts w:cs="Segoe UI" w:hAnsi="Segoe UI" w:eastAsia="Segoe UI" w:ascii="Segoe UI"/>
          <w:color w:val="363435"/>
          <w:spacing w:val="-8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recently</w:t>
      </w:r>
      <w:r>
        <w:rPr>
          <w:rFonts w:cs="Segoe UI" w:hAnsi="Segoe UI" w:eastAsia="Segoe UI" w:ascii="Segoe UI"/>
          <w:color w:val="363435"/>
          <w:spacing w:val="-8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they</w:t>
      </w:r>
      <w:r>
        <w:rPr>
          <w:rFonts w:cs="Segoe UI" w:hAnsi="Segoe UI" w:eastAsia="Segoe UI" w:ascii="Segoe UI"/>
          <w:color w:val="363435"/>
          <w:spacing w:val="-9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have</w:t>
      </w:r>
      <w:r>
        <w:rPr>
          <w:rFonts w:cs="Segoe UI" w:hAnsi="Segoe UI" w:eastAsia="Segoe UI" w:ascii="Segoe UI"/>
          <w:color w:val="363435"/>
          <w:spacing w:val="-8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been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more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involved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case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management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alaria,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pneumonia,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diarrhoea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com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unity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level.</w:t>
      </w:r>
      <w:r>
        <w:rPr>
          <w:rFonts w:cs="Segoe UI" w:hAnsi="Segoe UI" w:eastAsia="Segoe UI" w:ascii="Segoe UI"/>
          <w:color w:val="000000"/>
          <w:spacing w:val="0"/>
          <w:w w:val="100"/>
          <w:sz w:val="23"/>
          <w:szCs w:val="23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3"/>
          <w:szCs w:val="23"/>
        </w:rPr>
        <w:jc w:val="both"/>
        <w:ind w:left="119" w:right="5495"/>
      </w:pPr>
      <w:r>
        <w:rPr>
          <w:rFonts w:cs="Segoe UI" w:hAnsi="Segoe UI" w:eastAsia="Segoe UI" w:ascii="Segoe UI"/>
          <w:color w:val="2E6C42"/>
          <w:spacing w:val="0"/>
          <w:w w:val="100"/>
          <w:sz w:val="23"/>
          <w:szCs w:val="23"/>
        </w:rPr>
        <w:t>1.2</w:t>
      </w:r>
      <w:r>
        <w:rPr>
          <w:rFonts w:cs="Segoe UI" w:hAnsi="Segoe UI" w:eastAsia="Segoe UI" w:ascii="Segoe UI"/>
          <w:color w:val="2E6C42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3"/>
          <w:szCs w:val="23"/>
        </w:rPr>
        <w:t>Rationale</w:t>
      </w:r>
      <w:r>
        <w:rPr>
          <w:rFonts w:cs="Segoe UI" w:hAnsi="Segoe UI" w:eastAsia="Segoe UI" w:ascii="Segoe UI"/>
          <w:color w:val="2E6C42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3"/>
          <w:szCs w:val="23"/>
        </w:rPr>
        <w:t>for</w:t>
      </w:r>
      <w:r>
        <w:rPr>
          <w:rFonts w:cs="Segoe UI" w:hAnsi="Segoe UI" w:eastAsia="Segoe UI" w:ascii="Segoe UI"/>
          <w:color w:val="2E6C42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2E6C42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3"/>
          <w:szCs w:val="23"/>
        </w:rPr>
        <w:t>NHCS</w:t>
      </w:r>
      <w:r>
        <w:rPr>
          <w:rFonts w:cs="Segoe UI" w:hAnsi="Segoe UI" w:eastAsia="Segoe UI" w:ascii="Segoe UI"/>
          <w:color w:val="2E6C42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3"/>
          <w:szCs w:val="23"/>
        </w:rPr>
        <w:t>S</w:t>
      </w:r>
      <w:r>
        <w:rPr>
          <w:rFonts w:cs="Segoe UI" w:hAnsi="Segoe UI" w:eastAsia="Segoe UI" w:ascii="Segoe UI"/>
          <w:color w:val="2E6C42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2E6C42"/>
          <w:spacing w:val="0"/>
          <w:w w:val="100"/>
          <w:sz w:val="23"/>
          <w:szCs w:val="23"/>
        </w:rPr>
        <w:t>rate</w:t>
      </w:r>
      <w:r>
        <w:rPr>
          <w:rFonts w:cs="Segoe UI" w:hAnsi="Segoe UI" w:eastAsia="Segoe UI" w:ascii="Segoe UI"/>
          <w:color w:val="2E6C42"/>
          <w:spacing w:val="-1"/>
          <w:w w:val="100"/>
          <w:sz w:val="23"/>
          <w:szCs w:val="23"/>
        </w:rPr>
        <w:t>g</w:t>
      </w:r>
      <w:r>
        <w:rPr>
          <w:rFonts w:cs="Segoe UI" w:hAnsi="Segoe UI" w:eastAsia="Segoe UI" w:ascii="Segoe UI"/>
          <w:color w:val="2E6C42"/>
          <w:spacing w:val="0"/>
          <w:w w:val="100"/>
          <w:sz w:val="23"/>
          <w:szCs w:val="23"/>
        </w:rPr>
        <w:t>y</w:t>
      </w:r>
      <w:r>
        <w:rPr>
          <w:rFonts w:cs="Segoe UI" w:hAnsi="Segoe UI" w:eastAsia="Segoe UI" w:ascii="Segoe UI"/>
          <w:color w:val="000000"/>
          <w:spacing w:val="0"/>
          <w:w w:val="100"/>
          <w:sz w:val="23"/>
          <w:szCs w:val="23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Segoe UI" w:hAnsi="Segoe UI" w:eastAsia="Segoe UI" w:ascii="Segoe UI"/>
          <w:sz w:val="23"/>
          <w:szCs w:val="23"/>
        </w:rPr>
        <w:jc w:val="both"/>
        <w:ind w:left="119" w:right="70"/>
      </w:pP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f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ield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4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social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behaviour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change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communicati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n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3"/>
          <w:w w:val="100"/>
          <w:sz w:val="23"/>
          <w:szCs w:val="23"/>
        </w:rPr>
        <w:t>(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SBCC)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con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inues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to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evolv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creating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need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policy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akers,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SBCC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professionals,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heal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promotion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professionals,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inclu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ing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program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staff,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con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inuously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rec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ive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guidance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hat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will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them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apply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their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com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unication</w:t>
      </w:r>
      <w:r>
        <w:rPr>
          <w:rFonts w:cs="Segoe UI" w:hAnsi="Segoe UI" w:eastAsia="Segoe UI" w:ascii="Segoe UI"/>
          <w:color w:val="363435"/>
          <w:spacing w:val="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xpertise</w:t>
      </w:r>
      <w:r>
        <w:rPr>
          <w:rFonts w:cs="Segoe UI" w:hAnsi="Segoe UI" w:eastAsia="Segoe UI" w:ascii="Segoe UI"/>
          <w:color w:val="363435"/>
          <w:spacing w:val="4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</w:t>
      </w:r>
      <w:r>
        <w:rPr>
          <w:rFonts w:cs="Segoe UI" w:hAnsi="Segoe UI" w:eastAsia="Segoe UI" w:ascii="Segoe UI"/>
          <w:color w:val="363435"/>
          <w:spacing w:val="4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trategic</w:t>
      </w:r>
      <w:r>
        <w:rPr>
          <w:rFonts w:cs="Segoe UI" w:hAnsi="Segoe UI" w:eastAsia="Segoe UI" w:ascii="Segoe UI"/>
          <w:color w:val="363435"/>
          <w:spacing w:val="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nov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a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ive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ways.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National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Health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Communication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Strategy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(NHCS)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(2015-2020)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g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uided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SBCC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professionals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programme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officers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effectively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develop,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implement,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coordi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ate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SBCC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heal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pro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otion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activi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ies.</w:t>
      </w:r>
      <w:r>
        <w:rPr>
          <w:rFonts w:cs="Segoe UI" w:hAnsi="Segoe UI" w:eastAsia="Segoe UI" w:ascii="Segoe UI"/>
          <w:color w:val="363435"/>
          <w:spacing w:val="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strategy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advocated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for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creating</w:t>
      </w:r>
      <w:r>
        <w:rPr>
          <w:rFonts w:cs="Segoe UI" w:hAnsi="Segoe UI" w:eastAsia="Segoe UI" w:ascii="Segoe UI"/>
          <w:color w:val="363435"/>
          <w:spacing w:val="4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ynamic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syner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g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y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between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theories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odels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communication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coordi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ating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among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SBCC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imple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enters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programme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providers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improve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ou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comes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sp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ci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f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ic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diseases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au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iences.</w:t>
      </w:r>
      <w:r>
        <w:rPr>
          <w:rFonts w:cs="Segoe UI" w:hAnsi="Segoe UI" w:eastAsia="Segoe UI" w:ascii="Segoe UI"/>
          <w:color w:val="000000"/>
          <w:spacing w:val="0"/>
          <w:w w:val="100"/>
          <w:sz w:val="23"/>
          <w:szCs w:val="23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3"/>
          <w:szCs w:val="23"/>
        </w:rPr>
        <w:jc w:val="both"/>
        <w:ind w:left="119" w:right="69"/>
      </w:pP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This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strat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gy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has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en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revised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to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build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on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what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NHCS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(201</w:t>
      </w:r>
      <w:r>
        <w:rPr>
          <w:rFonts w:cs="Segoe UI" w:hAnsi="Segoe UI" w:eastAsia="Segoe UI" w:ascii="Segoe UI"/>
          <w:color w:val="363435"/>
          <w:spacing w:val="4"/>
          <w:w w:val="100"/>
          <w:sz w:val="23"/>
          <w:szCs w:val="23"/>
        </w:rPr>
        <w:t>5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–2020)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began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implement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bid</w:t>
      </w:r>
      <w:r>
        <w:rPr>
          <w:rFonts w:cs="Segoe UI" w:hAnsi="Segoe UI" w:eastAsia="Segoe UI" w:ascii="Segoe UI"/>
          <w:color w:val="363435"/>
          <w:spacing w:val="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improve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liv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ry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B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CC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health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promo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ion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int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rventio</w:t>
      </w:r>
      <w:r>
        <w:rPr>
          <w:rFonts w:cs="Segoe UI" w:hAnsi="Segoe UI" w:eastAsia="Segoe UI" w:ascii="Segoe UI"/>
          <w:color w:val="363435"/>
          <w:spacing w:val="6"/>
          <w:w w:val="100"/>
          <w:sz w:val="23"/>
          <w:szCs w:val="23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Malawi.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strategy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has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been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eveloped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as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follo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w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-up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to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previous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st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ategy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provide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broad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steps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g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uidance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that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SBCC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pro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otion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implement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5"/>
          <w:w w:val="100"/>
          <w:sz w:val="23"/>
          <w:szCs w:val="23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ould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follow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lp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nsure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SBCC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ef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f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orts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developed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wi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participa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ion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from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all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ake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ol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d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rs.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It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has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clear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goals,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segmented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audienc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s,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anticipated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barriers,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proposed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areas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messaging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that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are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evidence-based.</w:t>
      </w:r>
      <w:r>
        <w:rPr>
          <w:rFonts w:cs="Segoe UI" w:hAnsi="Segoe UI" w:eastAsia="Segoe UI" w:ascii="Segoe UI"/>
          <w:color w:val="000000"/>
          <w:spacing w:val="0"/>
          <w:w w:val="100"/>
          <w:sz w:val="23"/>
          <w:szCs w:val="23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3"/>
          <w:szCs w:val="23"/>
        </w:rPr>
        <w:jc w:val="both"/>
        <w:ind w:left="119" w:right="72"/>
      </w:pP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Guided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by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alawi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Health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Se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tor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Strate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g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ic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Plan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II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201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7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-2022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(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SSP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II),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Su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tainable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Developm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nt</w:t>
      </w:r>
      <w:r>
        <w:rPr>
          <w:rFonts w:cs="Segoe UI" w:hAnsi="Segoe UI" w:eastAsia="Segoe UI" w:ascii="Segoe UI"/>
          <w:color w:val="363435"/>
          <w:spacing w:val="-1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Goals</w:t>
      </w:r>
      <w:r>
        <w:rPr>
          <w:rFonts w:cs="Segoe UI" w:hAnsi="Segoe UI" w:eastAsia="Segoe UI" w:ascii="Segoe UI"/>
          <w:color w:val="363435"/>
          <w:spacing w:val="-17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(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DGs),</w:t>
      </w:r>
      <w:r>
        <w:rPr>
          <w:rFonts w:cs="Segoe UI" w:hAnsi="Segoe UI" w:eastAsia="Segoe UI" w:ascii="Segoe UI"/>
          <w:color w:val="363435"/>
          <w:spacing w:val="-1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-1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al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</w:t>
      </w:r>
      <w:r>
        <w:rPr>
          <w:rFonts w:cs="Segoe UI" w:hAnsi="Segoe UI" w:eastAsia="Segoe UI" w:ascii="Segoe UI"/>
          <w:color w:val="363435"/>
          <w:spacing w:val="-1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Pro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otion</w:t>
      </w:r>
      <w:r>
        <w:rPr>
          <w:rFonts w:cs="Segoe UI" w:hAnsi="Segoe UI" w:eastAsia="Segoe UI" w:ascii="Segoe UI"/>
          <w:color w:val="363435"/>
          <w:spacing w:val="-1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Policy</w:t>
      </w:r>
      <w:r>
        <w:rPr>
          <w:rFonts w:cs="Segoe UI" w:hAnsi="Segoe UI" w:eastAsia="Segoe UI" w:ascii="Segoe UI"/>
          <w:color w:val="363435"/>
          <w:spacing w:val="-1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(HPP),</w:t>
      </w:r>
      <w:r>
        <w:rPr>
          <w:rFonts w:cs="Segoe UI" w:hAnsi="Segoe UI" w:eastAsia="Segoe UI" w:ascii="Segoe UI"/>
          <w:color w:val="363435"/>
          <w:spacing w:val="-1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-1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rategy</w:t>
      </w:r>
      <w:r>
        <w:rPr>
          <w:rFonts w:cs="Segoe UI" w:hAnsi="Segoe UI" w:eastAsia="Segoe UI" w:ascii="Segoe UI"/>
          <w:color w:val="363435"/>
          <w:spacing w:val="-1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will</w:t>
      </w:r>
      <w:r>
        <w:rPr>
          <w:rFonts w:cs="Segoe UI" w:hAnsi="Segoe UI" w:eastAsia="Segoe UI" w:ascii="Segoe UI"/>
          <w:color w:val="363435"/>
          <w:spacing w:val="-1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con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ribute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SP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II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its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objective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nsure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healt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y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l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ves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promote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wel</w:t>
      </w:r>
      <w:r>
        <w:rPr>
          <w:rFonts w:cs="Segoe UI" w:hAnsi="Segoe UI" w:eastAsia="Segoe UI" w:ascii="Segoe UI"/>
          <w:color w:val="363435"/>
          <w:spacing w:val="5"/>
          <w:w w:val="100"/>
          <w:sz w:val="23"/>
          <w:szCs w:val="23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-being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all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ages,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which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levant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United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Nations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Gs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f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or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2030.</w:t>
      </w:r>
      <w:r>
        <w:rPr>
          <w:rFonts w:cs="Segoe UI" w:hAnsi="Segoe UI" w:eastAsia="Segoe UI" w:ascii="Segoe UI"/>
          <w:color w:val="000000"/>
          <w:spacing w:val="0"/>
          <w:w w:val="100"/>
          <w:sz w:val="23"/>
          <w:szCs w:val="23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3"/>
          <w:szCs w:val="23"/>
        </w:rPr>
        <w:jc w:val="both"/>
        <w:ind w:left="119" w:right="70"/>
      </w:pP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There</w:t>
      </w:r>
      <w:r>
        <w:rPr>
          <w:rFonts w:cs="Segoe UI" w:hAnsi="Segoe UI" w:eastAsia="Segoe UI" w:ascii="Segoe UI"/>
          <w:color w:val="363435"/>
          <w:spacing w:val="-16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is</w:t>
      </w:r>
      <w:r>
        <w:rPr>
          <w:rFonts w:cs="Segoe UI" w:hAnsi="Segoe UI" w:eastAsia="Segoe UI" w:ascii="Segoe UI"/>
          <w:color w:val="363435"/>
          <w:spacing w:val="-1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gl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bal</w:t>
      </w:r>
      <w:r>
        <w:rPr>
          <w:rFonts w:cs="Segoe UI" w:hAnsi="Segoe UI" w:eastAsia="Segoe UI" w:ascii="Segoe UI"/>
          <w:color w:val="363435"/>
          <w:spacing w:val="-14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cognition</w:t>
      </w:r>
      <w:r>
        <w:rPr>
          <w:rFonts w:cs="Segoe UI" w:hAnsi="Segoe UI" w:eastAsia="Segoe UI" w:ascii="Segoe UI"/>
          <w:color w:val="363435"/>
          <w:spacing w:val="-1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-14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-1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k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ey</w:t>
      </w:r>
      <w:r>
        <w:rPr>
          <w:rFonts w:cs="Segoe UI" w:hAnsi="Segoe UI" w:eastAsia="Segoe UI" w:ascii="Segoe UI"/>
          <w:color w:val="363435"/>
          <w:spacing w:val="-14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role</w:t>
      </w:r>
      <w:r>
        <w:rPr>
          <w:rFonts w:cs="Segoe UI" w:hAnsi="Segoe UI" w:eastAsia="Segoe UI" w:ascii="Segoe UI"/>
          <w:color w:val="363435"/>
          <w:spacing w:val="-1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-16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heal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</w:t>
      </w:r>
      <w:r>
        <w:rPr>
          <w:rFonts w:cs="Segoe UI" w:hAnsi="Segoe UI" w:eastAsia="Segoe UI" w:ascii="Segoe UI"/>
          <w:color w:val="363435"/>
          <w:spacing w:val="-14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</w:t>
      </w:r>
      <w:r>
        <w:rPr>
          <w:rFonts w:cs="Segoe UI" w:hAnsi="Segoe UI" w:eastAsia="Segoe UI" w:ascii="Segoe UI"/>
          <w:color w:val="363435"/>
          <w:spacing w:val="-14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achieving</w:t>
      </w:r>
      <w:r>
        <w:rPr>
          <w:rFonts w:cs="Segoe UI" w:hAnsi="Segoe UI" w:eastAsia="Segoe UI" w:ascii="Segoe UI"/>
          <w:color w:val="363435"/>
          <w:spacing w:val="-1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inte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national</w:t>
      </w:r>
      <w:r>
        <w:rPr>
          <w:rFonts w:cs="Segoe UI" w:hAnsi="Segoe UI" w:eastAsia="Segoe UI" w:ascii="Segoe UI"/>
          <w:color w:val="363435"/>
          <w:spacing w:val="-14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development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goals.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SDG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3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3"/>
          <w:szCs w:val="23"/>
        </w:rPr>
        <w:t>,</w:t>
      </w:r>
      <w:r>
        <w:rPr>
          <w:rFonts w:cs="Segoe UI" w:hAnsi="Segoe UI" w:eastAsia="Segoe UI" w:ascii="Segoe UI"/>
          <w:i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3"/>
          <w:szCs w:val="23"/>
        </w:rPr>
        <w:t>“ensure</w:t>
      </w:r>
      <w:r>
        <w:rPr>
          <w:rFonts w:cs="Segoe UI" w:hAnsi="Segoe UI" w:eastAsia="Segoe UI" w:ascii="Segoe UI"/>
          <w:i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3"/>
          <w:szCs w:val="23"/>
        </w:rPr>
        <w:t>healthy</w:t>
      </w:r>
      <w:r>
        <w:rPr>
          <w:rFonts w:cs="Segoe UI" w:hAnsi="Segoe UI" w:eastAsia="Segoe UI" w:ascii="Segoe UI"/>
          <w:i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3"/>
          <w:szCs w:val="23"/>
        </w:rPr>
        <w:t>lives</w:t>
      </w:r>
      <w:r>
        <w:rPr>
          <w:rFonts w:cs="Segoe UI" w:hAnsi="Segoe UI" w:eastAsia="Segoe UI" w:ascii="Segoe UI"/>
          <w:i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i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3"/>
          <w:szCs w:val="23"/>
        </w:rPr>
        <w:t>promote</w:t>
      </w:r>
      <w:r>
        <w:rPr>
          <w:rFonts w:cs="Segoe UI" w:hAnsi="Segoe UI" w:eastAsia="Segoe UI" w:ascii="Segoe UI"/>
          <w:i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3"/>
          <w:szCs w:val="23"/>
        </w:rPr>
        <w:t>wel</w:t>
      </w:r>
      <w:r>
        <w:rPr>
          <w:rFonts w:cs="Segoe UI" w:hAnsi="Segoe UI" w:eastAsia="Segoe UI" w:ascii="Segoe UI"/>
          <w:i/>
          <w:color w:val="363435"/>
          <w:spacing w:val="2"/>
          <w:w w:val="100"/>
          <w:sz w:val="23"/>
          <w:szCs w:val="23"/>
        </w:rPr>
        <w:t>l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3"/>
          <w:szCs w:val="23"/>
        </w:rPr>
        <w:t>-being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3"/>
          <w:szCs w:val="23"/>
        </w:rPr>
        <w:t>for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3"/>
          <w:szCs w:val="23"/>
        </w:rPr>
        <w:t>all</w:t>
      </w:r>
      <w:r>
        <w:rPr>
          <w:rFonts w:cs="Segoe UI" w:hAnsi="Segoe UI" w:eastAsia="Segoe UI" w:ascii="Segoe UI"/>
          <w:i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3"/>
          <w:szCs w:val="23"/>
        </w:rPr>
        <w:t>age</w:t>
      </w:r>
      <w:r>
        <w:rPr>
          <w:rFonts w:cs="Segoe UI" w:hAnsi="Segoe UI" w:eastAsia="Segoe UI" w:ascii="Segoe UI"/>
          <w:i/>
          <w:color w:val="363435"/>
          <w:spacing w:val="2"/>
          <w:w w:val="100"/>
          <w:sz w:val="23"/>
          <w:szCs w:val="23"/>
        </w:rPr>
        <w:t>s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3"/>
          <w:szCs w:val="23"/>
        </w:rPr>
        <w:t>,”</w:t>
      </w:r>
      <w:r>
        <w:rPr>
          <w:rFonts w:cs="Segoe UI" w:hAnsi="Segoe UI" w:eastAsia="Segoe UI" w:ascii="Segoe UI"/>
          <w:i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is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directly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relat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health.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Steps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called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under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SDG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3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include:</w:t>
      </w:r>
      <w:r>
        <w:rPr>
          <w:rFonts w:cs="Segoe UI" w:hAnsi="Segoe UI" w:eastAsia="Segoe UI" w:ascii="Segoe UI"/>
          <w:color w:val="000000"/>
          <w:spacing w:val="0"/>
          <w:w w:val="100"/>
          <w:sz w:val="23"/>
          <w:szCs w:val="23"/>
        </w:rPr>
      </w:r>
    </w:p>
    <w:p>
      <w:pPr>
        <w:rPr>
          <w:rFonts w:cs="Segoe UI" w:hAnsi="Segoe UI" w:eastAsia="Segoe UI" w:ascii="Segoe UI"/>
          <w:sz w:val="23"/>
          <w:szCs w:val="23"/>
        </w:rPr>
        <w:jc w:val="left"/>
        <w:spacing w:before="2" w:lineRule="exact" w:line="300"/>
        <w:ind w:left="839" w:right="72" w:hanging="360"/>
      </w:pPr>
      <w:r>
        <w:rPr>
          <w:rFonts w:cs="Times New Roman" w:hAnsi="Times New Roman" w:eastAsia="Times New Roman" w:ascii="Times New Roman"/>
          <w:color w:val="363435"/>
          <w:w w:val="184"/>
          <w:sz w:val="23"/>
          <w:szCs w:val="23"/>
        </w:rPr>
        <w:t> </w:t>
      </w:r>
      <w:r>
        <w:rPr>
          <w:rFonts w:cs="Arial" w:hAnsi="Arial" w:eastAsia="Arial" w:ascii="Arial"/>
          <w:color w:val="363435"/>
          <w:w w:val="100"/>
          <w:sz w:val="23"/>
          <w:szCs w:val="23"/>
        </w:rPr>
        <w:t>   </w:t>
      </w:r>
      <w:r>
        <w:rPr>
          <w:rFonts w:cs="Arial" w:hAnsi="Arial" w:eastAsia="Arial" w:ascii="Arial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By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2030,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reduce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g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lobal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aternal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or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ality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ratio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to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less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than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70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per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100,000</w:t>
      </w:r>
      <w:r>
        <w:rPr>
          <w:rFonts w:cs="Segoe UI" w:hAnsi="Segoe UI" w:eastAsia="Segoe UI" w:ascii="Segoe UI"/>
          <w:color w:val="363435"/>
          <w:spacing w:val="-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l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ve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births.</w:t>
      </w:r>
      <w:r>
        <w:rPr>
          <w:rFonts w:cs="Segoe UI" w:hAnsi="Segoe UI" w:eastAsia="Segoe UI" w:ascii="Segoe UI"/>
          <w:color w:val="000000"/>
          <w:spacing w:val="0"/>
          <w:w w:val="100"/>
          <w:sz w:val="23"/>
          <w:szCs w:val="23"/>
        </w:rPr>
      </w:r>
    </w:p>
    <w:p>
      <w:pPr>
        <w:rPr>
          <w:rFonts w:cs="Segoe UI" w:hAnsi="Segoe UI" w:eastAsia="Segoe UI" w:ascii="Segoe UI"/>
          <w:sz w:val="23"/>
          <w:szCs w:val="23"/>
        </w:rPr>
        <w:jc w:val="left"/>
        <w:spacing w:lineRule="exact" w:line="300"/>
        <w:ind w:left="479"/>
        <w:sectPr>
          <w:pgMar w:header="0" w:footer="1031" w:top="1400" w:bottom="280" w:left="1320" w:right="1320"/>
          <w:pgSz w:w="11920" w:h="16840"/>
        </w:sectPr>
      </w:pPr>
      <w:r>
        <w:rPr>
          <w:rFonts w:cs="Times New Roman" w:hAnsi="Times New Roman" w:eastAsia="Times New Roman" w:ascii="Times New Roman"/>
          <w:color w:val="363435"/>
          <w:w w:val="184"/>
          <w:sz w:val="23"/>
          <w:szCs w:val="23"/>
        </w:rPr>
        <w:t> </w:t>
      </w:r>
      <w:r>
        <w:rPr>
          <w:rFonts w:cs="Arial" w:hAnsi="Arial" w:eastAsia="Arial" w:ascii="Arial"/>
          <w:color w:val="363435"/>
          <w:w w:val="100"/>
          <w:sz w:val="23"/>
          <w:szCs w:val="23"/>
        </w:rPr>
        <w:t>   </w:t>
      </w:r>
      <w:r>
        <w:rPr>
          <w:rFonts w:cs="Arial" w:hAnsi="Arial" w:eastAsia="Arial" w:ascii="Arial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By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2030,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end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prev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ntable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dea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ne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w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borns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childr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n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younger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than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f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ive.</w:t>
      </w:r>
      <w:r>
        <w:rPr>
          <w:rFonts w:cs="Segoe UI" w:hAnsi="Segoe UI" w:eastAsia="Segoe UI" w:ascii="Segoe UI"/>
          <w:color w:val="000000"/>
          <w:spacing w:val="0"/>
          <w:w w:val="100"/>
          <w:sz w:val="23"/>
          <w:szCs w:val="23"/>
        </w:rPr>
      </w:r>
    </w:p>
    <w:p>
      <w:pPr>
        <w:rPr>
          <w:rFonts w:cs="Segoe UI" w:hAnsi="Segoe UI" w:eastAsia="Segoe UI" w:ascii="Segoe UI"/>
          <w:sz w:val="23"/>
          <w:szCs w:val="23"/>
        </w:rPr>
        <w:jc w:val="both"/>
        <w:spacing w:before="39"/>
        <w:ind w:left="839" w:right="71" w:hanging="360"/>
      </w:pPr>
      <w:r>
        <w:rPr>
          <w:rFonts w:cs="Times New Roman" w:hAnsi="Times New Roman" w:eastAsia="Times New Roman" w:ascii="Times New Roman"/>
          <w:color w:val="363435"/>
          <w:w w:val="184"/>
          <w:sz w:val="23"/>
          <w:szCs w:val="23"/>
        </w:rPr>
        <w:t> </w:t>
      </w:r>
      <w:r>
        <w:rPr>
          <w:rFonts w:cs="Arial" w:hAnsi="Arial" w:eastAsia="Arial" w:ascii="Arial"/>
          <w:color w:val="363435"/>
          <w:w w:val="100"/>
          <w:sz w:val="23"/>
          <w:szCs w:val="23"/>
        </w:rPr>
        <w:t>   </w:t>
      </w:r>
      <w:r>
        <w:rPr>
          <w:rFonts w:cs="Arial" w:hAnsi="Arial" w:eastAsia="Arial" w:ascii="Arial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By</w:t>
      </w:r>
      <w:r>
        <w:rPr>
          <w:rFonts w:cs="Segoe UI" w:hAnsi="Segoe UI" w:eastAsia="Segoe UI" w:ascii="Segoe UI"/>
          <w:color w:val="363435"/>
          <w:spacing w:val="46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2030,</w:t>
      </w:r>
      <w:r>
        <w:rPr>
          <w:rFonts w:cs="Segoe UI" w:hAnsi="Segoe UI" w:eastAsia="Segoe UI" w:ascii="Segoe UI"/>
          <w:color w:val="363435"/>
          <w:spacing w:val="46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nd</w:t>
      </w:r>
      <w:r>
        <w:rPr>
          <w:rFonts w:cs="Segoe UI" w:hAnsi="Segoe UI" w:eastAsia="Segoe UI" w:ascii="Segoe UI"/>
          <w:color w:val="363435"/>
          <w:spacing w:val="46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</w:t>
      </w:r>
      <w:r>
        <w:rPr>
          <w:rFonts w:cs="Segoe UI" w:hAnsi="Segoe UI" w:eastAsia="Segoe UI" w:ascii="Segoe UI"/>
          <w:color w:val="363435"/>
          <w:spacing w:val="4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epidemics</w:t>
      </w:r>
      <w:r>
        <w:rPr>
          <w:rFonts w:cs="Segoe UI" w:hAnsi="Segoe UI" w:eastAsia="Segoe UI" w:ascii="Segoe UI"/>
          <w:color w:val="363435"/>
          <w:spacing w:val="45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46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AIDS,</w:t>
      </w:r>
      <w:r>
        <w:rPr>
          <w:rFonts w:cs="Segoe UI" w:hAnsi="Segoe UI" w:eastAsia="Segoe UI" w:ascii="Segoe UI"/>
          <w:color w:val="363435"/>
          <w:spacing w:val="48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uberculo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is</w:t>
      </w:r>
      <w:r>
        <w:rPr>
          <w:rFonts w:cs="Segoe UI" w:hAnsi="Segoe UI" w:eastAsia="Segoe UI" w:ascii="Segoe UI"/>
          <w:color w:val="363435"/>
          <w:spacing w:val="46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(TB),</w:t>
      </w:r>
      <w:r>
        <w:rPr>
          <w:rFonts w:cs="Segoe UI" w:hAnsi="Segoe UI" w:eastAsia="Segoe UI" w:ascii="Segoe UI"/>
          <w:color w:val="363435"/>
          <w:spacing w:val="46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malaria,</w:t>
      </w:r>
      <w:r>
        <w:rPr>
          <w:rFonts w:cs="Segoe UI" w:hAnsi="Segoe UI" w:eastAsia="Segoe UI" w:ascii="Segoe UI"/>
          <w:color w:val="363435"/>
          <w:spacing w:val="46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46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negl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cted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tropical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di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eases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(NTDs),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co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bat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hepatitis,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water-borne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diseas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s,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oth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com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unic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ble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iseases.</w:t>
      </w:r>
      <w:r>
        <w:rPr>
          <w:rFonts w:cs="Segoe UI" w:hAnsi="Segoe UI" w:eastAsia="Segoe UI" w:ascii="Segoe UI"/>
          <w:color w:val="000000"/>
          <w:spacing w:val="0"/>
          <w:w w:val="100"/>
          <w:sz w:val="23"/>
          <w:szCs w:val="23"/>
        </w:rPr>
      </w:r>
    </w:p>
    <w:p>
      <w:pPr>
        <w:rPr>
          <w:rFonts w:cs="Segoe UI" w:hAnsi="Segoe UI" w:eastAsia="Segoe UI" w:ascii="Segoe UI"/>
          <w:sz w:val="23"/>
          <w:szCs w:val="23"/>
        </w:rPr>
        <w:jc w:val="both"/>
        <w:ind w:left="839" w:right="72" w:hanging="360"/>
      </w:pPr>
      <w:r>
        <w:rPr>
          <w:rFonts w:cs="Times New Roman" w:hAnsi="Times New Roman" w:eastAsia="Times New Roman" w:ascii="Times New Roman"/>
          <w:color w:val="363435"/>
          <w:w w:val="184"/>
          <w:sz w:val="23"/>
          <w:szCs w:val="23"/>
        </w:rPr>
        <w:t> </w:t>
      </w:r>
      <w:r>
        <w:rPr>
          <w:rFonts w:cs="Arial" w:hAnsi="Arial" w:eastAsia="Arial" w:ascii="Arial"/>
          <w:color w:val="363435"/>
          <w:w w:val="100"/>
          <w:sz w:val="23"/>
          <w:szCs w:val="23"/>
        </w:rPr>
        <w:t>   </w:t>
      </w:r>
      <w:r>
        <w:rPr>
          <w:rFonts w:cs="Arial" w:hAnsi="Arial" w:eastAsia="Arial" w:ascii="Arial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By</w:t>
      </w:r>
      <w:r>
        <w:rPr>
          <w:rFonts w:cs="Segoe UI" w:hAnsi="Segoe UI" w:eastAsia="Segoe UI" w:ascii="Segoe UI"/>
          <w:color w:val="363435"/>
          <w:spacing w:val="-1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2030,</w:t>
      </w:r>
      <w:r>
        <w:rPr>
          <w:rFonts w:cs="Segoe UI" w:hAnsi="Segoe UI" w:eastAsia="Segoe UI" w:ascii="Segoe UI"/>
          <w:color w:val="363435"/>
          <w:spacing w:val="-1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re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uce</w:t>
      </w:r>
      <w:r>
        <w:rPr>
          <w:rFonts w:cs="Segoe UI" w:hAnsi="Segoe UI" w:eastAsia="Segoe UI" w:ascii="Segoe UI"/>
          <w:color w:val="363435"/>
          <w:spacing w:val="-14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by</w:t>
      </w:r>
      <w:r>
        <w:rPr>
          <w:rFonts w:cs="Segoe UI" w:hAnsi="Segoe UI" w:eastAsia="Segoe UI" w:ascii="Segoe UI"/>
          <w:color w:val="363435"/>
          <w:spacing w:val="-1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one-third</w:t>
      </w:r>
      <w:r>
        <w:rPr>
          <w:rFonts w:cs="Segoe UI" w:hAnsi="Segoe UI" w:eastAsia="Segoe UI" w:ascii="Segoe UI"/>
          <w:color w:val="363435"/>
          <w:spacing w:val="-1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prem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ture</w:t>
      </w:r>
      <w:r>
        <w:rPr>
          <w:rFonts w:cs="Segoe UI" w:hAnsi="Segoe UI" w:eastAsia="Segoe UI" w:ascii="Segoe UI"/>
          <w:color w:val="363435"/>
          <w:spacing w:val="-1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m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rt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lity</w:t>
      </w:r>
      <w:r>
        <w:rPr>
          <w:rFonts w:cs="Segoe UI" w:hAnsi="Segoe UI" w:eastAsia="Segoe UI" w:ascii="Segoe UI"/>
          <w:color w:val="363435"/>
          <w:spacing w:val="-1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from</w:t>
      </w:r>
      <w:r>
        <w:rPr>
          <w:rFonts w:cs="Segoe UI" w:hAnsi="Segoe UI" w:eastAsia="Segoe UI" w:ascii="Segoe UI"/>
          <w:color w:val="363435"/>
          <w:spacing w:val="-1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no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com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unic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ble</w:t>
      </w:r>
      <w:r>
        <w:rPr>
          <w:rFonts w:cs="Segoe UI" w:hAnsi="Segoe UI" w:eastAsia="Segoe UI" w:ascii="Segoe UI"/>
          <w:color w:val="363435"/>
          <w:spacing w:val="-14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diseases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(NCDs)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hrough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prevention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tr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atment,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pro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ote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mental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wel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-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being.</w:t>
      </w:r>
      <w:r>
        <w:rPr>
          <w:rFonts w:cs="Segoe UI" w:hAnsi="Segoe UI" w:eastAsia="Segoe UI" w:ascii="Segoe UI"/>
          <w:color w:val="000000"/>
          <w:spacing w:val="0"/>
          <w:w w:val="100"/>
          <w:sz w:val="23"/>
          <w:szCs w:val="23"/>
        </w:rPr>
      </w:r>
    </w:p>
    <w:p>
      <w:pPr>
        <w:rPr>
          <w:rFonts w:cs="Segoe UI" w:hAnsi="Segoe UI" w:eastAsia="Segoe UI" w:ascii="Segoe UI"/>
          <w:sz w:val="23"/>
          <w:szCs w:val="23"/>
        </w:rPr>
        <w:jc w:val="both"/>
        <w:spacing w:before="4" w:lineRule="exact" w:line="300"/>
        <w:ind w:left="839" w:right="75" w:hanging="360"/>
      </w:pPr>
      <w:r>
        <w:rPr>
          <w:rFonts w:cs="Times New Roman" w:hAnsi="Times New Roman" w:eastAsia="Times New Roman" w:ascii="Times New Roman"/>
          <w:color w:val="363435"/>
          <w:w w:val="184"/>
          <w:sz w:val="23"/>
          <w:szCs w:val="23"/>
        </w:rPr>
        <w:t> </w:t>
      </w:r>
      <w:r>
        <w:rPr>
          <w:rFonts w:cs="Arial" w:hAnsi="Arial" w:eastAsia="Arial" w:ascii="Arial"/>
          <w:color w:val="363435"/>
          <w:w w:val="100"/>
          <w:sz w:val="23"/>
          <w:szCs w:val="23"/>
        </w:rPr>
        <w:t>   </w:t>
      </w:r>
      <w:r>
        <w:rPr>
          <w:rFonts w:cs="Arial" w:hAnsi="Arial" w:eastAsia="Arial" w:ascii="Arial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Streng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hen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preven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ion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treat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ent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subs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ance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abuse,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inclu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ing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narcotic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drug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abuse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harm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f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ul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use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alcohol.</w:t>
      </w:r>
      <w:r>
        <w:rPr>
          <w:rFonts w:cs="Segoe UI" w:hAnsi="Segoe UI" w:eastAsia="Segoe UI" w:ascii="Segoe UI"/>
          <w:color w:val="000000"/>
          <w:spacing w:val="0"/>
          <w:w w:val="100"/>
          <w:sz w:val="23"/>
          <w:szCs w:val="23"/>
        </w:rPr>
      </w:r>
    </w:p>
    <w:p>
      <w:pPr>
        <w:rPr>
          <w:rFonts w:cs="Segoe UI" w:hAnsi="Segoe UI" w:eastAsia="Segoe UI" w:ascii="Segoe UI"/>
          <w:sz w:val="23"/>
          <w:szCs w:val="23"/>
        </w:rPr>
        <w:jc w:val="left"/>
        <w:spacing w:lineRule="exact" w:line="300"/>
        <w:ind w:left="479"/>
      </w:pPr>
      <w:r>
        <w:rPr>
          <w:rFonts w:cs="Times New Roman" w:hAnsi="Times New Roman" w:eastAsia="Times New Roman" w:ascii="Times New Roman"/>
          <w:color w:val="363435"/>
          <w:w w:val="184"/>
          <w:sz w:val="23"/>
          <w:szCs w:val="23"/>
        </w:rPr>
        <w:t> </w:t>
      </w:r>
      <w:r>
        <w:rPr>
          <w:rFonts w:cs="Arial" w:hAnsi="Arial" w:eastAsia="Arial" w:ascii="Arial"/>
          <w:color w:val="363435"/>
          <w:w w:val="100"/>
          <w:sz w:val="23"/>
          <w:szCs w:val="23"/>
        </w:rPr>
        <w:t>   </w:t>
      </w:r>
      <w:r>
        <w:rPr>
          <w:rFonts w:cs="Arial" w:hAnsi="Arial" w:eastAsia="Arial" w:ascii="Arial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By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20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3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0,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halve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deaths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injuries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f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rom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road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traff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accid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nts.</w:t>
      </w:r>
      <w:r>
        <w:rPr>
          <w:rFonts w:cs="Segoe UI" w:hAnsi="Segoe UI" w:eastAsia="Segoe UI" w:ascii="Segoe UI"/>
          <w:color w:val="000000"/>
          <w:spacing w:val="0"/>
          <w:w w:val="100"/>
          <w:sz w:val="23"/>
          <w:szCs w:val="23"/>
        </w:rPr>
      </w:r>
    </w:p>
    <w:p>
      <w:pPr>
        <w:rPr>
          <w:rFonts w:cs="Segoe UI" w:hAnsi="Segoe UI" w:eastAsia="Segoe UI" w:ascii="Segoe UI"/>
          <w:sz w:val="23"/>
          <w:szCs w:val="23"/>
        </w:rPr>
        <w:jc w:val="both"/>
        <w:ind w:left="839" w:right="69" w:hanging="360"/>
      </w:pPr>
      <w:r>
        <w:rPr>
          <w:rFonts w:cs="Times New Roman" w:hAnsi="Times New Roman" w:eastAsia="Times New Roman" w:ascii="Times New Roman"/>
          <w:color w:val="363435"/>
          <w:w w:val="184"/>
          <w:sz w:val="23"/>
          <w:szCs w:val="23"/>
        </w:rPr>
        <w:t> </w:t>
      </w:r>
      <w:r>
        <w:rPr>
          <w:rFonts w:cs="Arial" w:hAnsi="Arial" w:eastAsia="Arial" w:ascii="Arial"/>
          <w:color w:val="363435"/>
          <w:w w:val="100"/>
          <w:sz w:val="23"/>
          <w:szCs w:val="23"/>
        </w:rPr>
        <w:t>   </w:t>
      </w:r>
      <w:r>
        <w:rPr>
          <w:rFonts w:cs="Arial" w:hAnsi="Arial" w:eastAsia="Arial" w:ascii="Arial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By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2030,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achieve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univ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rsal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acce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to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sexual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re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p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roductive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health</w:t>
      </w:r>
      <w:r>
        <w:rPr>
          <w:rFonts w:cs="Segoe UI" w:hAnsi="Segoe UI" w:eastAsia="Segoe UI" w:ascii="Segoe UI"/>
          <w:color w:val="363435"/>
          <w:spacing w:val="4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(SRH)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care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services,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cluding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family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planning</w:t>
      </w:r>
      <w:r>
        <w:rPr>
          <w:rFonts w:cs="Segoe UI" w:hAnsi="Segoe UI" w:eastAsia="Segoe UI" w:ascii="Segoe UI"/>
          <w:color w:val="363435"/>
          <w:spacing w:val="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(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F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P),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forma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ion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education,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integration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reproductive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into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national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strate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g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ies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programmes.</w:t>
      </w:r>
      <w:r>
        <w:rPr>
          <w:rFonts w:cs="Segoe UI" w:hAnsi="Segoe UI" w:eastAsia="Segoe UI" w:ascii="Segoe UI"/>
          <w:color w:val="000000"/>
          <w:spacing w:val="0"/>
          <w:w w:val="100"/>
          <w:sz w:val="23"/>
          <w:szCs w:val="23"/>
        </w:rPr>
      </w:r>
    </w:p>
    <w:p>
      <w:pPr>
        <w:rPr>
          <w:rFonts w:cs="Segoe UI" w:hAnsi="Segoe UI" w:eastAsia="Segoe UI" w:ascii="Segoe UI"/>
          <w:sz w:val="23"/>
          <w:szCs w:val="23"/>
        </w:rPr>
        <w:jc w:val="both"/>
        <w:ind w:left="839" w:right="72" w:hanging="360"/>
      </w:pPr>
      <w:r>
        <w:rPr>
          <w:rFonts w:cs="Times New Roman" w:hAnsi="Times New Roman" w:eastAsia="Times New Roman" w:ascii="Times New Roman"/>
          <w:color w:val="363435"/>
          <w:w w:val="184"/>
          <w:sz w:val="23"/>
          <w:szCs w:val="23"/>
        </w:rPr>
        <w:t> </w:t>
      </w:r>
      <w:r>
        <w:rPr>
          <w:rFonts w:cs="Arial" w:hAnsi="Arial" w:eastAsia="Arial" w:ascii="Arial"/>
          <w:color w:val="363435"/>
          <w:w w:val="100"/>
          <w:sz w:val="23"/>
          <w:szCs w:val="23"/>
        </w:rPr>
        <w:t>   </w:t>
      </w:r>
      <w:r>
        <w:rPr>
          <w:rFonts w:cs="Arial" w:hAnsi="Arial" w:eastAsia="Arial" w:ascii="Arial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Achieve</w:t>
      </w:r>
      <w:r>
        <w:rPr>
          <w:rFonts w:cs="Segoe UI" w:hAnsi="Segoe UI" w:eastAsia="Segoe UI" w:ascii="Segoe UI"/>
          <w:color w:val="363435"/>
          <w:spacing w:val="4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universal</w:t>
      </w:r>
      <w:r>
        <w:rPr>
          <w:rFonts w:cs="Segoe UI" w:hAnsi="Segoe UI" w:eastAsia="Segoe UI" w:ascii="Segoe UI"/>
          <w:color w:val="363435"/>
          <w:spacing w:val="4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al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</w:t>
      </w:r>
      <w:r>
        <w:rPr>
          <w:rFonts w:cs="Segoe UI" w:hAnsi="Segoe UI" w:eastAsia="Segoe UI" w:ascii="Segoe UI"/>
          <w:color w:val="363435"/>
          <w:spacing w:val="4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coverage,</w:t>
      </w:r>
      <w:r>
        <w:rPr>
          <w:rFonts w:cs="Segoe UI" w:hAnsi="Segoe UI" w:eastAsia="Segoe UI" w:ascii="Segoe UI"/>
          <w:color w:val="363435"/>
          <w:spacing w:val="4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including</w:t>
      </w:r>
      <w:r>
        <w:rPr>
          <w:rFonts w:cs="Segoe UI" w:hAnsi="Segoe UI" w:eastAsia="Segoe UI" w:ascii="Segoe UI"/>
          <w:color w:val="363435"/>
          <w:spacing w:val="4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f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inancial</w:t>
      </w:r>
      <w:r>
        <w:rPr>
          <w:rFonts w:cs="Segoe UI" w:hAnsi="Segoe UI" w:eastAsia="Segoe UI" w:ascii="Segoe UI"/>
          <w:color w:val="363435"/>
          <w:spacing w:val="4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risk</w:t>
      </w:r>
      <w:r>
        <w:rPr>
          <w:rFonts w:cs="Segoe UI" w:hAnsi="Segoe UI" w:eastAsia="Segoe UI" w:ascii="Segoe UI"/>
          <w:color w:val="363435"/>
          <w:spacing w:val="4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prot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ction,</w:t>
      </w:r>
      <w:r>
        <w:rPr>
          <w:rFonts w:cs="Segoe UI" w:hAnsi="Segoe UI" w:eastAsia="Segoe UI" w:ascii="Segoe UI"/>
          <w:color w:val="363435"/>
          <w:spacing w:val="4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access</w:t>
      </w:r>
      <w:r>
        <w:rPr>
          <w:rFonts w:cs="Segoe UI" w:hAnsi="Segoe UI" w:eastAsia="Segoe UI" w:ascii="Segoe UI"/>
          <w:color w:val="363435"/>
          <w:spacing w:val="4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quali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y</w:t>
      </w:r>
      <w:r>
        <w:rPr>
          <w:rFonts w:cs="Segoe UI" w:hAnsi="Segoe UI" w:eastAsia="Segoe UI" w:ascii="Segoe UI"/>
          <w:color w:val="363435"/>
          <w:spacing w:val="-8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essential</w:t>
      </w:r>
      <w:r>
        <w:rPr>
          <w:rFonts w:cs="Segoe UI" w:hAnsi="Segoe UI" w:eastAsia="Segoe UI" w:ascii="Segoe UI"/>
          <w:color w:val="363435"/>
          <w:spacing w:val="-9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heal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</w:t>
      </w:r>
      <w:r>
        <w:rPr>
          <w:rFonts w:cs="Segoe UI" w:hAnsi="Segoe UI" w:eastAsia="Segoe UI" w:ascii="Segoe UI"/>
          <w:color w:val="363435"/>
          <w:spacing w:val="-9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care</w:t>
      </w:r>
      <w:r>
        <w:rPr>
          <w:rFonts w:cs="Segoe UI" w:hAnsi="Segoe UI" w:eastAsia="Segoe UI" w:ascii="Segoe UI"/>
          <w:color w:val="363435"/>
          <w:spacing w:val="-9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servic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s,</w:t>
      </w:r>
      <w:r>
        <w:rPr>
          <w:rFonts w:cs="Segoe UI" w:hAnsi="Segoe UI" w:eastAsia="Segoe UI" w:ascii="Segoe UI"/>
          <w:color w:val="363435"/>
          <w:spacing w:val="-8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-8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acce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</w:t>
      </w:r>
      <w:r>
        <w:rPr>
          <w:rFonts w:cs="Segoe UI" w:hAnsi="Segoe UI" w:eastAsia="Segoe UI" w:ascii="Segoe UI"/>
          <w:color w:val="363435"/>
          <w:spacing w:val="-8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to</w:t>
      </w:r>
      <w:r>
        <w:rPr>
          <w:rFonts w:cs="Segoe UI" w:hAnsi="Segoe UI" w:eastAsia="Segoe UI" w:ascii="Segoe UI"/>
          <w:color w:val="363435"/>
          <w:spacing w:val="-8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safe,</w:t>
      </w:r>
      <w:r>
        <w:rPr>
          <w:rFonts w:cs="Segoe UI" w:hAnsi="Segoe UI" w:eastAsia="Segoe UI" w:ascii="Segoe UI"/>
          <w:color w:val="363435"/>
          <w:spacing w:val="-8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ef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f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ective,</w:t>
      </w:r>
      <w:r>
        <w:rPr>
          <w:rFonts w:cs="Segoe UI" w:hAnsi="Segoe UI" w:eastAsia="Segoe UI" w:ascii="Segoe UI"/>
          <w:color w:val="363435"/>
          <w:spacing w:val="-8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hi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g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h-quality,</w:t>
      </w:r>
      <w:r>
        <w:rPr>
          <w:rFonts w:cs="Segoe UI" w:hAnsi="Segoe UI" w:eastAsia="Segoe UI" w:ascii="Segoe UI"/>
          <w:color w:val="363435"/>
          <w:spacing w:val="-9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afford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ble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ssential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m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dicines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vaccines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all.</w:t>
      </w:r>
      <w:r>
        <w:rPr>
          <w:rFonts w:cs="Segoe UI" w:hAnsi="Segoe UI" w:eastAsia="Segoe UI" w:ascii="Segoe UI"/>
          <w:color w:val="000000"/>
          <w:spacing w:val="0"/>
          <w:w w:val="100"/>
          <w:sz w:val="23"/>
          <w:szCs w:val="23"/>
        </w:rPr>
      </w:r>
    </w:p>
    <w:p>
      <w:pPr>
        <w:rPr>
          <w:rFonts w:cs="Segoe UI" w:hAnsi="Segoe UI" w:eastAsia="Segoe UI" w:ascii="Segoe UI"/>
          <w:sz w:val="23"/>
          <w:szCs w:val="23"/>
        </w:rPr>
        <w:jc w:val="both"/>
        <w:ind w:left="839" w:right="71" w:hanging="360"/>
      </w:pPr>
      <w:r>
        <w:rPr>
          <w:rFonts w:cs="Times New Roman" w:hAnsi="Times New Roman" w:eastAsia="Times New Roman" w:ascii="Times New Roman"/>
          <w:color w:val="363435"/>
          <w:w w:val="184"/>
          <w:sz w:val="23"/>
          <w:szCs w:val="23"/>
        </w:rPr>
        <w:t> </w:t>
      </w:r>
      <w:r>
        <w:rPr>
          <w:rFonts w:cs="Arial" w:hAnsi="Arial" w:eastAsia="Arial" w:ascii="Arial"/>
          <w:color w:val="363435"/>
          <w:w w:val="100"/>
          <w:sz w:val="23"/>
          <w:szCs w:val="23"/>
        </w:rPr>
        <w:t>   </w:t>
      </w:r>
      <w:r>
        <w:rPr>
          <w:rFonts w:cs="Arial" w:hAnsi="Arial" w:eastAsia="Arial" w:ascii="Arial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By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2030,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bstantially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reduce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number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eaths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illne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ses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from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hazardous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chemicals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air,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water,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soil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pollu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ion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contamination.</w:t>
      </w:r>
      <w:r>
        <w:rPr>
          <w:rFonts w:cs="Segoe UI" w:hAnsi="Segoe UI" w:eastAsia="Segoe UI" w:ascii="Segoe UI"/>
          <w:color w:val="000000"/>
          <w:spacing w:val="0"/>
          <w:w w:val="100"/>
          <w:sz w:val="23"/>
          <w:szCs w:val="23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3"/>
          <w:szCs w:val="23"/>
        </w:rPr>
        <w:jc w:val="both"/>
        <w:ind w:left="119" w:right="71"/>
      </w:pP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Due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life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stage</w:t>
      </w:r>
      <w:r>
        <w:rPr>
          <w:rFonts w:cs="Segoe UI" w:hAnsi="Segoe UI" w:eastAsia="Segoe UI" w:ascii="Segoe UI"/>
          <w:color w:val="363435"/>
          <w:spacing w:val="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approach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strategy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has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adopte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,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heal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issues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w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ill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positioned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more</w:t>
      </w:r>
      <w:r>
        <w:rPr>
          <w:rFonts w:cs="Segoe UI" w:hAnsi="Segoe UI" w:eastAsia="Segoe UI" w:ascii="Segoe UI"/>
          <w:color w:val="363435"/>
          <w:spacing w:val="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as</w:t>
      </w:r>
      <w:r>
        <w:rPr>
          <w:rFonts w:cs="Segoe UI" w:hAnsi="Segoe UI" w:eastAsia="Segoe UI" w:ascii="Segoe UI"/>
          <w:color w:val="363435"/>
          <w:spacing w:val="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part</w:t>
      </w:r>
      <w:r>
        <w:rPr>
          <w:rFonts w:cs="Segoe UI" w:hAnsi="Segoe UI" w:eastAsia="Segoe UI" w:ascii="Segoe UI"/>
          <w:color w:val="363435"/>
          <w:spacing w:val="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everyday</w:t>
      </w:r>
      <w:r>
        <w:rPr>
          <w:rFonts w:cs="Segoe UI" w:hAnsi="Segoe UI" w:eastAsia="Segoe UI" w:ascii="Segoe UI"/>
          <w:color w:val="363435"/>
          <w:spacing w:val="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life</w:t>
      </w:r>
      <w:r>
        <w:rPr>
          <w:rFonts w:cs="Segoe UI" w:hAnsi="Segoe UI" w:eastAsia="Segoe UI" w:ascii="Segoe UI"/>
          <w:color w:val="363435"/>
          <w:spacing w:val="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less</w:t>
      </w:r>
      <w:r>
        <w:rPr>
          <w:rFonts w:cs="Segoe UI" w:hAnsi="Segoe UI" w:eastAsia="Segoe UI" w:ascii="Segoe UI"/>
          <w:color w:val="363435"/>
          <w:spacing w:val="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</w:t>
      </w:r>
      <w:r>
        <w:rPr>
          <w:rFonts w:cs="Segoe UI" w:hAnsi="Segoe UI" w:eastAsia="Segoe UI" w:ascii="Segoe UI"/>
          <w:color w:val="363435"/>
          <w:spacing w:val="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ex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p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ression</w:t>
      </w:r>
      <w:r>
        <w:rPr>
          <w:rFonts w:cs="Segoe UI" w:hAnsi="Segoe UI" w:eastAsia="Segoe UI" w:ascii="Segoe UI"/>
          <w:color w:val="363435"/>
          <w:spacing w:val="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ra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itional</w:t>
      </w:r>
      <w:r>
        <w:rPr>
          <w:rFonts w:cs="Segoe UI" w:hAnsi="Segoe UI" w:eastAsia="Segoe UI" w:ascii="Segoe UI"/>
          <w:color w:val="363435"/>
          <w:spacing w:val="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al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h-wellness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concepts.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1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strate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g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y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ori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nted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toward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life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values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(on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continu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security/safety,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weal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/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rvival,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rength/beauty).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This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strategy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encour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ges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shifting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SBCC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activi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ies</w:t>
      </w:r>
      <w:r>
        <w:rPr>
          <w:rFonts w:cs="Segoe UI" w:hAnsi="Segoe UI" w:eastAsia="Segoe UI" w:ascii="Segoe UI"/>
          <w:color w:val="363435"/>
          <w:spacing w:val="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f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om</w:t>
      </w:r>
      <w:r>
        <w:rPr>
          <w:rFonts w:cs="Segoe UI" w:hAnsi="Segoe UI" w:eastAsia="Segoe UI" w:ascii="Segoe UI"/>
          <w:color w:val="363435"/>
          <w:spacing w:val="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promo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ing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heal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</w:t>
      </w:r>
      <w:r>
        <w:rPr>
          <w:rFonts w:cs="Segoe UI" w:hAnsi="Segoe UI" w:eastAsia="Segoe UI" w:ascii="Segoe UI"/>
          <w:color w:val="363435"/>
          <w:spacing w:val="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knowledge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awareness</w:t>
      </w:r>
      <w:r>
        <w:rPr>
          <w:rFonts w:cs="Segoe UI" w:hAnsi="Segoe UI" w:eastAsia="Segoe UI" w:ascii="Segoe UI"/>
          <w:color w:val="363435"/>
          <w:spacing w:val="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to</w:t>
      </w:r>
      <w:r>
        <w:rPr>
          <w:rFonts w:cs="Segoe UI" w:hAnsi="Segoe UI" w:eastAsia="Segoe UI" w:ascii="Segoe UI"/>
          <w:color w:val="363435"/>
          <w:spacing w:val="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increasing</w:t>
      </w:r>
      <w:r>
        <w:rPr>
          <w:rFonts w:cs="Segoe UI" w:hAnsi="Segoe UI" w:eastAsia="Segoe UI" w:ascii="Segoe UI"/>
          <w:color w:val="363435"/>
          <w:spacing w:val="3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otiva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ion,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building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k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ills,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addressing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social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g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nder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norms,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creating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pportive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environme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op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ion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key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behaviours.</w:t>
      </w:r>
      <w:r>
        <w:rPr>
          <w:rFonts w:cs="Segoe UI" w:hAnsi="Segoe UI" w:eastAsia="Segoe UI" w:ascii="Segoe UI"/>
          <w:color w:val="000000"/>
          <w:spacing w:val="0"/>
          <w:w w:val="100"/>
          <w:sz w:val="23"/>
          <w:szCs w:val="23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3"/>
          <w:szCs w:val="23"/>
        </w:rPr>
        <w:jc w:val="both"/>
        <w:ind w:left="119" w:right="3282"/>
      </w:pP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This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strategy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covers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following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priority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conditions:</w:t>
      </w:r>
      <w:r>
        <w:rPr>
          <w:rFonts w:cs="Segoe UI" w:hAnsi="Segoe UI" w:eastAsia="Segoe UI" w:ascii="Segoe UI"/>
          <w:color w:val="000000"/>
          <w:spacing w:val="0"/>
          <w:w w:val="100"/>
          <w:sz w:val="23"/>
          <w:szCs w:val="23"/>
        </w:rPr>
      </w:r>
    </w:p>
    <w:p>
      <w:pPr>
        <w:rPr>
          <w:rFonts w:cs="Segoe UI" w:hAnsi="Segoe UI" w:eastAsia="Segoe UI" w:ascii="Segoe UI"/>
          <w:sz w:val="23"/>
          <w:szCs w:val="23"/>
        </w:rPr>
        <w:jc w:val="left"/>
        <w:ind w:left="479"/>
      </w:pPr>
      <w:r>
        <w:rPr>
          <w:rFonts w:cs="Times New Roman" w:hAnsi="Times New Roman" w:eastAsia="Times New Roman" w:ascii="Times New Roman"/>
          <w:color w:val="363435"/>
          <w:w w:val="184"/>
          <w:sz w:val="23"/>
          <w:szCs w:val="23"/>
        </w:rPr>
        <w:t> </w:t>
      </w:r>
      <w:r>
        <w:rPr>
          <w:rFonts w:cs="Arial" w:hAnsi="Arial" w:eastAsia="Arial" w:ascii="Arial"/>
          <w:color w:val="363435"/>
          <w:w w:val="100"/>
          <w:sz w:val="23"/>
          <w:szCs w:val="23"/>
        </w:rPr>
        <w:t>   </w:t>
      </w:r>
      <w:r>
        <w:rPr>
          <w:rFonts w:cs="Arial" w:hAnsi="Arial" w:eastAsia="Arial" w:ascii="Arial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Malaria</w:t>
      </w:r>
      <w:r>
        <w:rPr>
          <w:rFonts w:cs="Segoe UI" w:hAnsi="Segoe UI" w:eastAsia="Segoe UI" w:ascii="Segoe UI"/>
          <w:color w:val="000000"/>
          <w:spacing w:val="0"/>
          <w:w w:val="100"/>
          <w:sz w:val="23"/>
          <w:szCs w:val="23"/>
        </w:rPr>
      </w:r>
    </w:p>
    <w:p>
      <w:pPr>
        <w:rPr>
          <w:rFonts w:cs="Segoe UI" w:hAnsi="Segoe UI" w:eastAsia="Segoe UI" w:ascii="Segoe UI"/>
          <w:sz w:val="23"/>
          <w:szCs w:val="23"/>
        </w:rPr>
        <w:jc w:val="left"/>
        <w:ind w:left="479"/>
      </w:pPr>
      <w:r>
        <w:rPr>
          <w:rFonts w:cs="Times New Roman" w:hAnsi="Times New Roman" w:eastAsia="Times New Roman" w:ascii="Times New Roman"/>
          <w:color w:val="363435"/>
          <w:w w:val="184"/>
          <w:sz w:val="23"/>
          <w:szCs w:val="23"/>
        </w:rPr>
        <w:t> </w:t>
      </w:r>
      <w:r>
        <w:rPr>
          <w:rFonts w:cs="Arial" w:hAnsi="Arial" w:eastAsia="Arial" w:ascii="Arial"/>
          <w:color w:val="363435"/>
          <w:w w:val="100"/>
          <w:sz w:val="23"/>
          <w:szCs w:val="23"/>
        </w:rPr>
        <w:t>   </w:t>
      </w:r>
      <w:r>
        <w:rPr>
          <w:rFonts w:cs="Arial" w:hAnsi="Arial" w:eastAsia="Arial" w:ascii="Arial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HIV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/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AIDS</w:t>
      </w:r>
      <w:r>
        <w:rPr>
          <w:rFonts w:cs="Segoe UI" w:hAnsi="Segoe UI" w:eastAsia="Segoe UI" w:ascii="Segoe UI"/>
          <w:color w:val="000000"/>
          <w:spacing w:val="0"/>
          <w:w w:val="100"/>
          <w:sz w:val="23"/>
          <w:szCs w:val="23"/>
        </w:rPr>
      </w:r>
    </w:p>
    <w:p>
      <w:pPr>
        <w:rPr>
          <w:rFonts w:cs="Segoe UI" w:hAnsi="Segoe UI" w:eastAsia="Segoe UI" w:ascii="Segoe UI"/>
          <w:sz w:val="23"/>
          <w:szCs w:val="23"/>
        </w:rPr>
        <w:jc w:val="left"/>
        <w:ind w:left="479"/>
      </w:pPr>
      <w:r>
        <w:rPr>
          <w:rFonts w:cs="Times New Roman" w:hAnsi="Times New Roman" w:eastAsia="Times New Roman" w:ascii="Times New Roman"/>
          <w:color w:val="363435"/>
          <w:w w:val="184"/>
          <w:sz w:val="23"/>
          <w:szCs w:val="23"/>
        </w:rPr>
        <w:t> </w:t>
      </w:r>
      <w:r>
        <w:rPr>
          <w:rFonts w:cs="Arial" w:hAnsi="Arial" w:eastAsia="Arial" w:ascii="Arial"/>
          <w:color w:val="363435"/>
          <w:w w:val="100"/>
          <w:sz w:val="23"/>
          <w:szCs w:val="23"/>
        </w:rPr>
        <w:t>   </w:t>
      </w:r>
      <w:r>
        <w:rPr>
          <w:rFonts w:cs="Arial" w:hAnsi="Arial" w:eastAsia="Arial" w:ascii="Arial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Perinatal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conditions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(comprising</w:t>
      </w:r>
      <w:r>
        <w:rPr>
          <w:rFonts w:cs="Segoe UI" w:hAnsi="Segoe UI" w:eastAsia="Segoe UI" w:ascii="Segoe UI"/>
          <w:color w:val="363435"/>
          <w:spacing w:val="2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aternal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child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al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h/FP)</w:t>
      </w:r>
      <w:r>
        <w:rPr>
          <w:rFonts w:cs="Segoe UI" w:hAnsi="Segoe UI" w:eastAsia="Segoe UI" w:ascii="Segoe UI"/>
          <w:color w:val="000000"/>
          <w:spacing w:val="0"/>
          <w:w w:val="100"/>
          <w:sz w:val="23"/>
          <w:szCs w:val="23"/>
        </w:rPr>
      </w:r>
    </w:p>
    <w:p>
      <w:pPr>
        <w:rPr>
          <w:rFonts w:cs="Segoe UI" w:hAnsi="Segoe UI" w:eastAsia="Segoe UI" w:ascii="Segoe UI"/>
          <w:sz w:val="23"/>
          <w:szCs w:val="23"/>
        </w:rPr>
        <w:jc w:val="left"/>
        <w:ind w:left="479"/>
      </w:pPr>
      <w:r>
        <w:rPr>
          <w:rFonts w:cs="Times New Roman" w:hAnsi="Times New Roman" w:eastAsia="Times New Roman" w:ascii="Times New Roman"/>
          <w:color w:val="363435"/>
          <w:w w:val="184"/>
          <w:sz w:val="23"/>
          <w:szCs w:val="23"/>
        </w:rPr>
        <w:t> </w:t>
      </w:r>
      <w:r>
        <w:rPr>
          <w:rFonts w:cs="Arial" w:hAnsi="Arial" w:eastAsia="Arial" w:ascii="Arial"/>
          <w:color w:val="363435"/>
          <w:w w:val="100"/>
          <w:sz w:val="23"/>
          <w:szCs w:val="23"/>
        </w:rPr>
        <w:t>   </w:t>
      </w:r>
      <w:r>
        <w:rPr>
          <w:rFonts w:cs="Arial" w:hAnsi="Arial" w:eastAsia="Arial" w:ascii="Arial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(Mal)nutri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ion</w:t>
      </w:r>
      <w:r>
        <w:rPr>
          <w:rFonts w:cs="Segoe UI" w:hAnsi="Segoe UI" w:eastAsia="Segoe UI" w:ascii="Segoe UI"/>
          <w:color w:val="000000"/>
          <w:spacing w:val="0"/>
          <w:w w:val="100"/>
          <w:sz w:val="23"/>
          <w:szCs w:val="23"/>
        </w:rPr>
      </w:r>
    </w:p>
    <w:p>
      <w:pPr>
        <w:rPr>
          <w:rFonts w:cs="Segoe UI" w:hAnsi="Segoe UI" w:eastAsia="Segoe UI" w:ascii="Segoe UI"/>
          <w:sz w:val="23"/>
          <w:szCs w:val="23"/>
        </w:rPr>
        <w:jc w:val="left"/>
        <w:ind w:left="479"/>
      </w:pPr>
      <w:r>
        <w:rPr>
          <w:rFonts w:cs="Times New Roman" w:hAnsi="Times New Roman" w:eastAsia="Times New Roman" w:ascii="Times New Roman"/>
          <w:color w:val="363435"/>
          <w:w w:val="184"/>
          <w:sz w:val="23"/>
          <w:szCs w:val="23"/>
        </w:rPr>
        <w:t> </w:t>
      </w:r>
      <w:r>
        <w:rPr>
          <w:rFonts w:cs="Arial" w:hAnsi="Arial" w:eastAsia="Arial" w:ascii="Arial"/>
          <w:color w:val="363435"/>
          <w:w w:val="100"/>
          <w:sz w:val="23"/>
          <w:szCs w:val="23"/>
        </w:rPr>
        <w:t>   </w:t>
      </w:r>
      <w:r>
        <w:rPr>
          <w:rFonts w:cs="Arial" w:hAnsi="Arial" w:eastAsia="Arial" w:ascii="Arial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Diarrhe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eases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(addres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by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water,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sanita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ion,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hygiene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[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W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ASH])</w:t>
      </w:r>
      <w:r>
        <w:rPr>
          <w:rFonts w:cs="Segoe UI" w:hAnsi="Segoe UI" w:eastAsia="Segoe UI" w:ascii="Segoe UI"/>
          <w:color w:val="000000"/>
          <w:spacing w:val="0"/>
          <w:w w:val="100"/>
          <w:sz w:val="23"/>
          <w:szCs w:val="23"/>
        </w:rPr>
      </w:r>
    </w:p>
    <w:p>
      <w:pPr>
        <w:rPr>
          <w:rFonts w:cs="Segoe UI" w:hAnsi="Segoe UI" w:eastAsia="Segoe UI" w:ascii="Segoe UI"/>
          <w:sz w:val="23"/>
          <w:szCs w:val="23"/>
        </w:rPr>
        <w:jc w:val="left"/>
        <w:ind w:left="479"/>
      </w:pPr>
      <w:r>
        <w:rPr>
          <w:rFonts w:cs="Times New Roman" w:hAnsi="Times New Roman" w:eastAsia="Times New Roman" w:ascii="Times New Roman"/>
          <w:color w:val="363435"/>
          <w:w w:val="184"/>
          <w:sz w:val="23"/>
          <w:szCs w:val="23"/>
        </w:rPr>
        <w:t> </w:t>
      </w:r>
      <w:r>
        <w:rPr>
          <w:rFonts w:cs="Arial" w:hAnsi="Arial" w:eastAsia="Arial" w:ascii="Arial"/>
          <w:color w:val="363435"/>
          <w:w w:val="100"/>
          <w:sz w:val="23"/>
          <w:szCs w:val="23"/>
        </w:rPr>
        <w:t>   </w:t>
      </w:r>
      <w:r>
        <w:rPr>
          <w:rFonts w:cs="Arial" w:hAnsi="Arial" w:eastAsia="Arial" w:ascii="Arial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Vaccine-pr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ventable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54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diseases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54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(addre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sed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54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by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54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54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x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panded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54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Programme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54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on</w:t>
      </w:r>
      <w:r>
        <w:rPr>
          <w:rFonts w:cs="Segoe UI" w:hAnsi="Segoe UI" w:eastAsia="Segoe UI" w:ascii="Segoe UI"/>
          <w:color w:val="000000"/>
          <w:spacing w:val="0"/>
          <w:w w:val="100"/>
          <w:sz w:val="23"/>
          <w:szCs w:val="23"/>
        </w:rPr>
      </w:r>
    </w:p>
    <w:p>
      <w:pPr>
        <w:rPr>
          <w:rFonts w:cs="Segoe UI" w:hAnsi="Segoe UI" w:eastAsia="Segoe UI" w:ascii="Segoe UI"/>
          <w:sz w:val="23"/>
          <w:szCs w:val="23"/>
        </w:rPr>
        <w:jc w:val="left"/>
        <w:ind w:left="839"/>
      </w:pP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Immunization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[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PI])</w:t>
      </w:r>
      <w:r>
        <w:rPr>
          <w:rFonts w:cs="Segoe UI" w:hAnsi="Segoe UI" w:eastAsia="Segoe UI" w:ascii="Segoe UI"/>
          <w:color w:val="000000"/>
          <w:spacing w:val="0"/>
          <w:w w:val="100"/>
          <w:sz w:val="23"/>
          <w:szCs w:val="23"/>
        </w:rPr>
      </w:r>
    </w:p>
    <w:p>
      <w:pPr>
        <w:rPr>
          <w:rFonts w:cs="Segoe UI" w:hAnsi="Segoe UI" w:eastAsia="Segoe UI" w:ascii="Segoe UI"/>
          <w:sz w:val="23"/>
          <w:szCs w:val="23"/>
        </w:rPr>
        <w:jc w:val="left"/>
        <w:ind w:left="479"/>
      </w:pPr>
      <w:r>
        <w:rPr>
          <w:rFonts w:cs="Times New Roman" w:hAnsi="Times New Roman" w:eastAsia="Times New Roman" w:ascii="Times New Roman"/>
          <w:color w:val="363435"/>
          <w:w w:val="184"/>
          <w:sz w:val="23"/>
          <w:szCs w:val="23"/>
        </w:rPr>
        <w:t> </w:t>
      </w:r>
      <w:r>
        <w:rPr>
          <w:rFonts w:cs="Arial" w:hAnsi="Arial" w:eastAsia="Arial" w:ascii="Arial"/>
          <w:color w:val="363435"/>
          <w:w w:val="100"/>
          <w:sz w:val="23"/>
          <w:szCs w:val="23"/>
        </w:rPr>
        <w:t>   </w:t>
      </w:r>
      <w:r>
        <w:rPr>
          <w:rFonts w:cs="Arial" w:hAnsi="Arial" w:eastAsia="Arial" w:ascii="Arial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TB</w:t>
      </w:r>
      <w:r>
        <w:rPr>
          <w:rFonts w:cs="Segoe UI" w:hAnsi="Segoe UI" w:eastAsia="Segoe UI" w:ascii="Segoe UI"/>
          <w:color w:val="000000"/>
          <w:spacing w:val="0"/>
          <w:w w:val="100"/>
          <w:sz w:val="23"/>
          <w:szCs w:val="23"/>
        </w:rPr>
      </w:r>
    </w:p>
    <w:p>
      <w:pPr>
        <w:rPr>
          <w:rFonts w:cs="Segoe UI" w:hAnsi="Segoe UI" w:eastAsia="Segoe UI" w:ascii="Segoe UI"/>
          <w:sz w:val="23"/>
          <w:szCs w:val="23"/>
        </w:rPr>
        <w:jc w:val="left"/>
        <w:ind w:left="479"/>
      </w:pPr>
      <w:r>
        <w:rPr>
          <w:rFonts w:cs="Times New Roman" w:hAnsi="Times New Roman" w:eastAsia="Times New Roman" w:ascii="Times New Roman"/>
          <w:color w:val="363435"/>
          <w:w w:val="184"/>
          <w:sz w:val="23"/>
          <w:szCs w:val="23"/>
        </w:rPr>
        <w:t> </w:t>
      </w:r>
      <w:r>
        <w:rPr>
          <w:rFonts w:cs="Arial" w:hAnsi="Arial" w:eastAsia="Arial" w:ascii="Arial"/>
          <w:color w:val="363435"/>
          <w:w w:val="100"/>
          <w:sz w:val="23"/>
          <w:szCs w:val="23"/>
        </w:rPr>
        <w:t>   </w:t>
      </w:r>
      <w:r>
        <w:rPr>
          <w:rFonts w:cs="Arial" w:hAnsi="Arial" w:eastAsia="Arial" w:ascii="Arial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NCDs,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including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trau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cancer</w:t>
      </w:r>
      <w:r>
        <w:rPr>
          <w:rFonts w:cs="Segoe UI" w:hAnsi="Segoe UI" w:eastAsia="Segoe UI" w:ascii="Segoe UI"/>
          <w:color w:val="000000"/>
          <w:spacing w:val="0"/>
          <w:w w:val="100"/>
          <w:sz w:val="23"/>
          <w:szCs w:val="23"/>
        </w:rPr>
      </w:r>
    </w:p>
    <w:p>
      <w:pPr>
        <w:rPr>
          <w:rFonts w:cs="Segoe UI" w:hAnsi="Segoe UI" w:eastAsia="Segoe UI" w:ascii="Segoe UI"/>
          <w:sz w:val="23"/>
          <w:szCs w:val="23"/>
        </w:rPr>
        <w:jc w:val="left"/>
        <w:ind w:left="479"/>
      </w:pPr>
      <w:r>
        <w:rPr>
          <w:rFonts w:cs="Times New Roman" w:hAnsi="Times New Roman" w:eastAsia="Times New Roman" w:ascii="Times New Roman"/>
          <w:color w:val="363435"/>
          <w:w w:val="184"/>
          <w:sz w:val="23"/>
          <w:szCs w:val="23"/>
        </w:rPr>
        <w:t> </w:t>
      </w:r>
      <w:r>
        <w:rPr>
          <w:rFonts w:cs="Arial" w:hAnsi="Arial" w:eastAsia="Arial" w:ascii="Arial"/>
          <w:color w:val="363435"/>
          <w:w w:val="100"/>
          <w:sz w:val="23"/>
          <w:szCs w:val="23"/>
        </w:rPr>
        <w:t>   </w:t>
      </w:r>
      <w:r>
        <w:rPr>
          <w:rFonts w:cs="Arial" w:hAnsi="Arial" w:eastAsia="Arial" w:ascii="Arial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Mental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illness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epilepsy</w:t>
      </w:r>
      <w:r>
        <w:rPr>
          <w:rFonts w:cs="Segoe UI" w:hAnsi="Segoe UI" w:eastAsia="Segoe UI" w:ascii="Segoe UI"/>
          <w:color w:val="000000"/>
          <w:spacing w:val="0"/>
          <w:w w:val="100"/>
          <w:sz w:val="23"/>
          <w:szCs w:val="23"/>
        </w:rPr>
      </w:r>
    </w:p>
    <w:p>
      <w:pPr>
        <w:rPr>
          <w:rFonts w:cs="Segoe UI" w:hAnsi="Segoe UI" w:eastAsia="Segoe UI" w:ascii="Segoe UI"/>
          <w:sz w:val="23"/>
          <w:szCs w:val="23"/>
        </w:rPr>
        <w:jc w:val="left"/>
        <w:ind w:left="479"/>
      </w:pPr>
      <w:r>
        <w:rPr>
          <w:rFonts w:cs="Times New Roman" w:hAnsi="Times New Roman" w:eastAsia="Times New Roman" w:ascii="Times New Roman"/>
          <w:color w:val="363435"/>
          <w:w w:val="184"/>
          <w:sz w:val="23"/>
          <w:szCs w:val="23"/>
        </w:rPr>
        <w:t> </w:t>
      </w:r>
      <w:r>
        <w:rPr>
          <w:rFonts w:cs="Arial" w:hAnsi="Arial" w:eastAsia="Arial" w:ascii="Arial"/>
          <w:color w:val="363435"/>
          <w:w w:val="100"/>
          <w:sz w:val="23"/>
          <w:szCs w:val="23"/>
        </w:rPr>
        <w:t>   </w:t>
      </w:r>
      <w:r>
        <w:rPr>
          <w:rFonts w:cs="Arial" w:hAnsi="Arial" w:eastAsia="Arial" w:ascii="Arial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Acute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respi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atory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inf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ctions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(ARIs)</w:t>
      </w:r>
      <w:r>
        <w:rPr>
          <w:rFonts w:cs="Segoe UI" w:hAnsi="Segoe UI" w:eastAsia="Segoe UI" w:ascii="Segoe UI"/>
          <w:color w:val="000000"/>
          <w:spacing w:val="0"/>
          <w:w w:val="100"/>
          <w:sz w:val="23"/>
          <w:szCs w:val="23"/>
        </w:rPr>
      </w:r>
    </w:p>
    <w:p>
      <w:pPr>
        <w:rPr>
          <w:rFonts w:cs="Segoe UI" w:hAnsi="Segoe UI" w:eastAsia="Segoe UI" w:ascii="Segoe UI"/>
          <w:sz w:val="23"/>
          <w:szCs w:val="23"/>
        </w:rPr>
        <w:jc w:val="left"/>
        <w:spacing w:lineRule="exact" w:line="300"/>
        <w:ind w:left="479"/>
      </w:pPr>
      <w:r>
        <w:rPr>
          <w:rFonts w:cs="Times New Roman" w:hAnsi="Times New Roman" w:eastAsia="Times New Roman" w:ascii="Times New Roman"/>
          <w:color w:val="363435"/>
          <w:w w:val="184"/>
          <w:sz w:val="23"/>
          <w:szCs w:val="23"/>
        </w:rPr>
        <w:t> </w:t>
      </w:r>
      <w:r>
        <w:rPr>
          <w:rFonts w:cs="Arial" w:hAnsi="Arial" w:eastAsia="Arial" w:ascii="Arial"/>
          <w:color w:val="363435"/>
          <w:w w:val="100"/>
          <w:sz w:val="23"/>
          <w:szCs w:val="23"/>
        </w:rPr>
        <w:t>   </w:t>
      </w:r>
      <w:r>
        <w:rPr>
          <w:rFonts w:cs="Arial" w:hAnsi="Arial" w:eastAsia="Arial" w:ascii="Arial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NTDs</w:t>
      </w:r>
      <w:r>
        <w:rPr>
          <w:rFonts w:cs="Segoe UI" w:hAnsi="Segoe UI" w:eastAsia="Segoe UI" w:ascii="Segoe UI"/>
          <w:color w:val="000000"/>
          <w:spacing w:val="0"/>
          <w:w w:val="100"/>
          <w:sz w:val="23"/>
          <w:szCs w:val="23"/>
        </w:rPr>
      </w:r>
    </w:p>
    <w:p>
      <w:pPr>
        <w:rPr>
          <w:rFonts w:cs="Segoe UI" w:hAnsi="Segoe UI" w:eastAsia="Segoe UI" w:ascii="Segoe UI"/>
          <w:sz w:val="23"/>
          <w:szCs w:val="23"/>
        </w:rPr>
        <w:jc w:val="left"/>
        <w:ind w:left="479"/>
      </w:pPr>
      <w:r>
        <w:rPr>
          <w:rFonts w:cs="Times New Roman" w:hAnsi="Times New Roman" w:eastAsia="Times New Roman" w:ascii="Times New Roman"/>
          <w:color w:val="363435"/>
          <w:w w:val="184"/>
          <w:sz w:val="23"/>
          <w:szCs w:val="23"/>
        </w:rPr>
        <w:t> </w:t>
      </w:r>
      <w:r>
        <w:rPr>
          <w:rFonts w:cs="Arial" w:hAnsi="Arial" w:eastAsia="Arial" w:ascii="Arial"/>
          <w:color w:val="363435"/>
          <w:w w:val="100"/>
          <w:sz w:val="23"/>
          <w:szCs w:val="23"/>
        </w:rPr>
        <w:t>   </w:t>
      </w:r>
      <w:r>
        <w:rPr>
          <w:rFonts w:cs="Arial" w:hAnsi="Arial" w:eastAsia="Arial" w:ascii="Arial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Eye,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ear,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</w:t>
      </w:r>
      <w:r>
        <w:rPr>
          <w:rFonts w:cs="Segoe UI" w:hAnsi="Segoe UI" w:eastAsia="Segoe UI" w:ascii="Segoe UI"/>
          <w:color w:val="363435"/>
          <w:spacing w:val="-2"/>
          <w:w w:val="100"/>
          <w:sz w:val="23"/>
          <w:szCs w:val="23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ntal,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skin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infections</w:t>
      </w:r>
      <w:r>
        <w:rPr>
          <w:rFonts w:cs="Segoe UI" w:hAnsi="Segoe UI" w:eastAsia="Segoe UI" w:ascii="Segoe UI"/>
          <w:color w:val="000000"/>
          <w:spacing w:val="0"/>
          <w:w w:val="100"/>
          <w:sz w:val="23"/>
          <w:szCs w:val="23"/>
        </w:rPr>
      </w:r>
    </w:p>
    <w:p>
      <w:pPr>
        <w:rPr>
          <w:rFonts w:cs="Segoe UI" w:hAnsi="Segoe UI" w:eastAsia="Segoe UI" w:ascii="Segoe UI"/>
          <w:sz w:val="23"/>
          <w:szCs w:val="23"/>
        </w:rPr>
        <w:jc w:val="both"/>
        <w:ind w:left="839" w:right="72" w:hanging="360"/>
        <w:sectPr>
          <w:pgMar w:header="0" w:footer="1031" w:top="1400" w:bottom="280" w:left="1320" w:right="1320"/>
          <w:pgSz w:w="11920" w:h="16840"/>
        </w:sectPr>
      </w:pPr>
      <w:r>
        <w:rPr>
          <w:rFonts w:cs="Times New Roman" w:hAnsi="Times New Roman" w:eastAsia="Times New Roman" w:ascii="Times New Roman"/>
          <w:color w:val="363435"/>
          <w:w w:val="184"/>
          <w:sz w:val="23"/>
          <w:szCs w:val="23"/>
        </w:rPr>
        <w:t> </w:t>
      </w:r>
      <w:r>
        <w:rPr>
          <w:rFonts w:cs="Arial" w:hAnsi="Arial" w:eastAsia="Arial" w:ascii="Arial"/>
          <w:color w:val="363435"/>
          <w:w w:val="100"/>
          <w:sz w:val="23"/>
          <w:szCs w:val="23"/>
        </w:rPr>
        <w:t>   </w:t>
      </w:r>
      <w:r>
        <w:rPr>
          <w:rFonts w:cs="Arial" w:hAnsi="Arial" w:eastAsia="Arial" w:ascii="Arial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Emerging</w:t>
      </w:r>
      <w:r>
        <w:rPr>
          <w:rFonts w:cs="Segoe UI" w:hAnsi="Segoe UI" w:eastAsia="Segoe UI" w:ascii="Segoe UI"/>
          <w:color w:val="363435"/>
          <w:spacing w:val="18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iseases,</w:t>
      </w:r>
      <w:r>
        <w:rPr>
          <w:rFonts w:cs="Segoe UI" w:hAnsi="Segoe UI" w:eastAsia="Segoe UI" w:ascii="Segoe UI"/>
          <w:color w:val="363435"/>
          <w:spacing w:val="18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s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ch</w:t>
      </w:r>
      <w:r>
        <w:rPr>
          <w:rFonts w:cs="Segoe UI" w:hAnsi="Segoe UI" w:eastAsia="Segoe UI" w:ascii="Segoe UI"/>
          <w:color w:val="363435"/>
          <w:spacing w:val="18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as</w:t>
      </w:r>
      <w:r>
        <w:rPr>
          <w:rFonts w:cs="Segoe UI" w:hAnsi="Segoe UI" w:eastAsia="Segoe UI" w:ascii="Segoe UI"/>
          <w:color w:val="363435"/>
          <w:spacing w:val="18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he</w:t>
      </w:r>
      <w:r>
        <w:rPr>
          <w:rFonts w:cs="Segoe UI" w:hAnsi="Segoe UI" w:eastAsia="Segoe UI" w:ascii="Segoe UI"/>
          <w:color w:val="363435"/>
          <w:spacing w:val="18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Corona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v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irus</w:t>
      </w:r>
      <w:r>
        <w:rPr>
          <w:rFonts w:cs="Segoe UI" w:hAnsi="Segoe UI" w:eastAsia="Segoe UI" w:ascii="Segoe UI"/>
          <w:color w:val="363435"/>
          <w:spacing w:val="17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Disease</w:t>
      </w:r>
      <w:r>
        <w:rPr>
          <w:rFonts w:cs="Segoe UI" w:hAnsi="Segoe UI" w:eastAsia="Segoe UI" w:ascii="Segoe UI"/>
          <w:color w:val="363435"/>
          <w:spacing w:val="18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2019</w:t>
      </w:r>
      <w:r>
        <w:rPr>
          <w:rFonts w:cs="Segoe UI" w:hAnsi="Segoe UI" w:eastAsia="Segoe UI" w:ascii="Segoe UI"/>
          <w:color w:val="363435"/>
          <w:spacing w:val="18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3"/>
          <w:szCs w:val="23"/>
        </w:rPr>
        <w:t>(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OVID-19)</w:t>
      </w:r>
      <w:r>
        <w:rPr>
          <w:rFonts w:cs="Segoe UI" w:hAnsi="Segoe UI" w:eastAsia="Segoe UI" w:ascii="Segoe UI"/>
          <w:color w:val="363435"/>
          <w:spacing w:val="18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and</w:t>
      </w:r>
      <w:r>
        <w:rPr>
          <w:rFonts w:cs="Segoe UI" w:hAnsi="Segoe UI" w:eastAsia="Segoe UI" w:ascii="Segoe UI"/>
          <w:color w:val="363435"/>
          <w:spacing w:val="17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Ebola,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along</w:t>
      </w:r>
      <w:r>
        <w:rPr>
          <w:rFonts w:cs="Segoe UI" w:hAnsi="Segoe UI" w:eastAsia="Segoe UI" w:ascii="Segoe UI"/>
          <w:color w:val="363435"/>
          <w:spacing w:val="-1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blood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3"/>
          <w:szCs w:val="23"/>
        </w:rPr>
        <w:t>donation</w:t>
      </w:r>
      <w:r>
        <w:rPr>
          <w:rFonts w:cs="Segoe UI" w:hAnsi="Segoe UI" w:eastAsia="Segoe UI" w:ascii="Segoe UI"/>
          <w:color w:val="000000"/>
          <w:spacing w:val="0"/>
          <w:w w:val="100"/>
          <w:sz w:val="23"/>
          <w:szCs w:val="23"/>
        </w:rPr>
      </w:r>
    </w:p>
    <w:p>
      <w:pPr>
        <w:rPr>
          <w:rFonts w:cs="Segoe UI" w:hAnsi="Segoe UI" w:eastAsia="Segoe UI" w:ascii="Segoe UI"/>
          <w:sz w:val="32"/>
          <w:szCs w:val="32"/>
        </w:rPr>
        <w:jc w:val="both"/>
        <w:spacing w:before="21"/>
        <w:ind w:left="119" w:right="3990"/>
      </w:pP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2.0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Landscape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Analysis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of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the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EHP</w:t>
      </w:r>
      <w:r>
        <w:rPr>
          <w:rFonts w:cs="Segoe UI" w:hAnsi="Segoe UI" w:eastAsia="Segoe UI" w:ascii="Segoe UI"/>
          <w:color w:val="000000"/>
          <w:spacing w:val="0"/>
          <w:w w:val="100"/>
          <w:sz w:val="32"/>
          <w:szCs w:val="32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0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While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made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considerable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progress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improving</w:t>
      </w:r>
      <w:r>
        <w:rPr>
          <w:rFonts w:cs="Segoe UI" w:hAnsi="Segoe UI" w:eastAsia="Segoe UI" w:ascii="Segoe UI"/>
          <w:color w:val="363435"/>
          <w:spacing w:val="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outcomes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measured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development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indicators,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many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Malawians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still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confront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serio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challenges.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Malawians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face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burden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ble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diseases,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NCDs,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trauma-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related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conditions,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maternal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neonatal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problem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NTDs.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reflected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burden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table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belo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w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8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According</w:t>
      </w:r>
      <w:r>
        <w:rPr>
          <w:rFonts w:cs="Segoe UI" w:hAnsi="Segoe UI" w:eastAsia="Segoe UI" w:ascii="Segoe UI"/>
          <w:color w:val="363435"/>
          <w:spacing w:val="6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6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6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estimates</w:t>
      </w:r>
      <w:r>
        <w:rPr>
          <w:rFonts w:cs="Segoe UI" w:hAnsi="Segoe UI" w:eastAsia="Segoe UI" w:ascii="Segoe UI"/>
          <w:color w:val="363435"/>
          <w:spacing w:val="6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6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Global</w:t>
      </w:r>
      <w:r>
        <w:rPr>
          <w:rFonts w:cs="Segoe UI" w:hAnsi="Segoe UI" w:eastAsia="Segoe UI" w:ascii="Segoe UI"/>
          <w:color w:val="363435"/>
          <w:spacing w:val="6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Burden</w:t>
      </w:r>
      <w:r>
        <w:rPr>
          <w:rFonts w:cs="Segoe UI" w:hAnsi="Segoe UI" w:eastAsia="Segoe UI" w:ascii="Segoe UI"/>
          <w:color w:val="363435"/>
          <w:spacing w:val="6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6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</w:t>
      </w:r>
      <w:r>
        <w:rPr>
          <w:rFonts w:cs="Segoe UI" w:hAnsi="Segoe UI" w:eastAsia="Segoe UI" w:ascii="Segoe UI"/>
          <w:color w:val="363435"/>
          <w:spacing w:val="6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(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GBD)</w:t>
      </w:r>
      <w:r>
        <w:rPr>
          <w:rFonts w:cs="Segoe UI" w:hAnsi="Segoe UI" w:eastAsia="Segoe UI" w:ascii="Segoe UI"/>
          <w:color w:val="363435"/>
          <w:spacing w:val="6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Rep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rt</w:t>
      </w:r>
      <w:r>
        <w:rPr>
          <w:rFonts w:cs="Segoe UI" w:hAnsi="Segoe UI" w:eastAsia="Segoe UI" w:ascii="Segoe UI"/>
          <w:color w:val="363435"/>
          <w:spacing w:val="6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2013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(Institute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Metrics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valuation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5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),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communicable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remain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leading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cause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disab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lity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adjusted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life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years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(DALYs)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Malawi.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Table</w:t>
      </w:r>
      <w:r>
        <w:rPr>
          <w:rFonts w:cs="Segoe UI" w:hAnsi="Segoe UI" w:eastAsia="Segoe UI" w:ascii="Segoe UI"/>
          <w:b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1</w:t>
      </w:r>
      <w:r>
        <w:rPr>
          <w:rFonts w:cs="Segoe UI" w:hAnsi="Segoe UI" w:eastAsia="Segoe UI" w:ascii="Segoe UI"/>
          <w:b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provides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leading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causes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DA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2"/>
          <w:szCs w:val="22"/>
        </w:rPr>
        <w:jc w:val="both"/>
        <w:spacing w:lineRule="exact" w:line="260"/>
        <w:ind w:left="119" w:right="3972"/>
      </w:pPr>
      <w:r>
        <w:rPr>
          <w:rFonts w:cs="Segoe UI" w:hAnsi="Segoe UI" w:eastAsia="Segoe UI" w:ascii="Segoe UI"/>
          <w:b/>
          <w:color w:val="363435"/>
          <w:spacing w:val="0"/>
          <w:w w:val="100"/>
          <w:position w:val="-1"/>
          <w:sz w:val="22"/>
          <w:szCs w:val="22"/>
        </w:rPr>
        <w:t>Table</w:t>
      </w:r>
      <w:r>
        <w:rPr>
          <w:rFonts w:cs="Segoe UI" w:hAnsi="Segoe UI" w:eastAsia="Segoe UI" w:ascii="Segoe UI"/>
          <w:b/>
          <w:color w:val="363435"/>
          <w:spacing w:val="-6"/>
          <w:w w:val="100"/>
          <w:position w:val="-1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position w:val="-1"/>
          <w:sz w:val="22"/>
          <w:szCs w:val="22"/>
        </w:rPr>
        <w:t>1:</w:t>
      </w:r>
      <w:r>
        <w:rPr>
          <w:rFonts w:cs="Segoe UI" w:hAnsi="Segoe UI" w:eastAsia="Segoe UI" w:ascii="Segoe UI"/>
          <w:b/>
          <w:color w:val="363435"/>
          <w:spacing w:val="-2"/>
          <w:w w:val="100"/>
          <w:position w:val="-1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position w:val="-1"/>
          <w:sz w:val="22"/>
          <w:szCs w:val="22"/>
        </w:rPr>
        <w:t>L</w:t>
      </w:r>
      <w:r>
        <w:rPr>
          <w:rFonts w:cs="Segoe UI" w:hAnsi="Segoe UI" w:eastAsia="Segoe UI" w:ascii="Segoe UI"/>
          <w:b/>
          <w:color w:val="363435"/>
          <w:spacing w:val="2"/>
          <w:w w:val="100"/>
          <w:position w:val="-1"/>
          <w:sz w:val="22"/>
          <w:szCs w:val="22"/>
        </w:rPr>
        <w:t>e</w:t>
      </w:r>
      <w:r>
        <w:rPr>
          <w:rFonts w:cs="Segoe UI" w:hAnsi="Segoe UI" w:eastAsia="Segoe UI" w:ascii="Segoe UI"/>
          <w:b/>
          <w:color w:val="363435"/>
          <w:spacing w:val="0"/>
          <w:w w:val="100"/>
          <w:position w:val="-1"/>
          <w:sz w:val="22"/>
          <w:szCs w:val="22"/>
        </w:rPr>
        <w:t>ading</w:t>
      </w:r>
      <w:r>
        <w:rPr>
          <w:rFonts w:cs="Segoe UI" w:hAnsi="Segoe UI" w:eastAsia="Segoe UI" w:ascii="Segoe UI"/>
          <w:b/>
          <w:color w:val="363435"/>
          <w:spacing w:val="-8"/>
          <w:w w:val="100"/>
          <w:position w:val="-1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position w:val="-1"/>
          <w:sz w:val="22"/>
          <w:szCs w:val="22"/>
        </w:rPr>
        <w:t>Causes</w:t>
      </w:r>
      <w:r>
        <w:rPr>
          <w:rFonts w:cs="Segoe UI" w:hAnsi="Segoe UI" w:eastAsia="Segoe UI" w:ascii="Segoe UI"/>
          <w:b/>
          <w:color w:val="363435"/>
          <w:spacing w:val="-7"/>
          <w:w w:val="100"/>
          <w:position w:val="-1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position w:val="-1"/>
          <w:sz w:val="22"/>
          <w:szCs w:val="22"/>
        </w:rPr>
        <w:t>of</w:t>
      </w:r>
      <w:r>
        <w:rPr>
          <w:rFonts w:cs="Segoe UI" w:hAnsi="Segoe UI" w:eastAsia="Segoe UI" w:ascii="Segoe UI"/>
          <w:b/>
          <w:color w:val="363435"/>
          <w:spacing w:val="-2"/>
          <w:w w:val="100"/>
          <w:position w:val="-1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position w:val="-1"/>
          <w:sz w:val="22"/>
          <w:szCs w:val="22"/>
        </w:rPr>
        <w:t>DALYs</w:t>
      </w:r>
      <w:r>
        <w:rPr>
          <w:rFonts w:cs="Segoe UI" w:hAnsi="Segoe UI" w:eastAsia="Segoe UI" w:ascii="Segoe UI"/>
          <w:b/>
          <w:color w:val="363435"/>
          <w:spacing w:val="-7"/>
          <w:w w:val="100"/>
          <w:position w:val="-1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position w:val="-1"/>
          <w:sz w:val="22"/>
          <w:szCs w:val="22"/>
        </w:rPr>
        <w:t>in</w:t>
      </w:r>
      <w:r>
        <w:rPr>
          <w:rFonts w:cs="Segoe UI" w:hAnsi="Segoe UI" w:eastAsia="Segoe UI" w:ascii="Segoe UI"/>
          <w:b/>
          <w:color w:val="363435"/>
          <w:spacing w:val="-2"/>
          <w:w w:val="100"/>
          <w:position w:val="-1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position w:val="-1"/>
          <w:sz w:val="22"/>
          <w:szCs w:val="22"/>
        </w:rPr>
        <w:t>Mal</w:t>
      </w:r>
      <w:r>
        <w:rPr>
          <w:rFonts w:cs="Segoe UI" w:hAnsi="Segoe UI" w:eastAsia="Segoe UI" w:ascii="Segoe UI"/>
          <w:b/>
          <w:color w:val="363435"/>
          <w:spacing w:val="-1"/>
          <w:w w:val="100"/>
          <w:position w:val="-1"/>
          <w:sz w:val="22"/>
          <w:szCs w:val="22"/>
        </w:rPr>
        <w:t>a</w:t>
      </w:r>
      <w:r>
        <w:rPr>
          <w:rFonts w:cs="Segoe UI" w:hAnsi="Segoe UI" w:eastAsia="Segoe UI" w:ascii="Segoe UI"/>
          <w:b/>
          <w:color w:val="363435"/>
          <w:spacing w:val="0"/>
          <w:w w:val="100"/>
          <w:position w:val="-1"/>
          <w:sz w:val="22"/>
          <w:szCs w:val="22"/>
        </w:rPr>
        <w:t>wi,</w:t>
      </w:r>
      <w:r>
        <w:rPr>
          <w:rFonts w:cs="Segoe UI" w:hAnsi="Segoe UI" w:eastAsia="Segoe UI" w:ascii="Segoe UI"/>
          <w:b/>
          <w:color w:val="363435"/>
          <w:spacing w:val="-8"/>
          <w:w w:val="100"/>
          <w:position w:val="-1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position w:val="-1"/>
          <w:sz w:val="22"/>
          <w:szCs w:val="22"/>
        </w:rPr>
        <w:t>2011</w:t>
      </w:r>
      <w:r>
        <w:rPr>
          <w:rFonts w:cs="Segoe UI" w:hAnsi="Segoe UI" w:eastAsia="Segoe UI" w:ascii="Segoe UI"/>
          <w:color w:val="000000"/>
          <w:spacing w:val="0"/>
          <w:w w:val="100"/>
          <w:position w:val="0"/>
          <w:sz w:val="22"/>
          <w:szCs w:val="22"/>
        </w:rPr>
      </w:r>
    </w:p>
    <w:tbl>
      <w:tblPr>
        <w:tblW w:w="0" w:type="auto"/>
        <w:tblLook w:val="01E0"/>
        <w:jc w:val="left"/>
        <w:tblInd w:w="37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42" w:hRule="exact"/>
        </w:trPr>
        <w:tc>
          <w:tcPr>
            <w:tcW w:w="7471" w:type="dxa"/>
            <w:gridSpan w:val="3"/>
            <w:tcBorders>
              <w:top w:val="single" w:sz="5" w:space="0" w:color="74AE4F"/>
              <w:left w:val="single" w:sz="5" w:space="0" w:color="74AE4F"/>
              <w:bottom w:val="single" w:sz="5" w:space="0" w:color="74AE4F"/>
              <w:right w:val="single" w:sz="5" w:space="0" w:color="74AE4F"/>
            </w:tcBorders>
            <w:shd w:val="clear" w:color="auto" w:fill="74AE4F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70" w:lineRule="auto" w:line="160"/>
              <w:ind w:left="6185" w:right="290" w:hanging="5477"/>
            </w:pPr>
            <w:r>
              <w:rPr>
                <w:rFonts w:cs="Segoe UI" w:hAnsi="Segoe UI" w:eastAsia="Segoe UI" w:ascii="Segoe UI"/>
                <w:color w:val="FDFDFD"/>
                <w:spacing w:val="0"/>
                <w:w w:val="100"/>
                <w:position w:val="-13"/>
                <w:sz w:val="20"/>
                <w:szCs w:val="20"/>
              </w:rPr>
              <w:t>Conditi</w:t>
            </w:r>
            <w:r>
              <w:rPr>
                <w:rFonts w:cs="Segoe UI" w:hAnsi="Segoe UI" w:eastAsia="Segoe UI" w:ascii="Segoe UI"/>
                <w:color w:val="FDFDFD"/>
                <w:spacing w:val="-1"/>
                <w:w w:val="100"/>
                <w:position w:val="-13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FDFDFD"/>
                <w:spacing w:val="0"/>
                <w:w w:val="100"/>
                <w:position w:val="-13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FDFDFD"/>
                <w:spacing w:val="0"/>
                <w:w w:val="100"/>
                <w:position w:val="-13"/>
                <w:sz w:val="20"/>
                <w:szCs w:val="20"/>
              </w:rPr>
              <w:t>                                                                                </w:t>
            </w:r>
            <w:r>
              <w:rPr>
                <w:rFonts w:cs="Segoe UI" w:hAnsi="Segoe UI" w:eastAsia="Segoe UI" w:ascii="Segoe UI"/>
                <w:color w:val="FDFDFD"/>
                <w:spacing w:val="46"/>
                <w:w w:val="100"/>
                <w:position w:val="-13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FDFDFD"/>
                <w:spacing w:val="0"/>
                <w:w w:val="100"/>
                <w:position w:val="0"/>
                <w:sz w:val="20"/>
                <w:szCs w:val="20"/>
              </w:rPr>
              <w:t>Total</w:t>
            </w:r>
            <w:r>
              <w:rPr>
                <w:rFonts w:cs="Segoe UI" w:hAnsi="Segoe UI" w:eastAsia="Segoe UI" w:ascii="Segoe UI"/>
                <w:color w:val="FDFDFD"/>
                <w:spacing w:val="0"/>
                <w:w w:val="100"/>
                <w:position w:val="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FDFDFD"/>
                <w:spacing w:val="0"/>
                <w:w w:val="100"/>
                <w:position w:val="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FDFDFD"/>
                <w:spacing w:val="-1"/>
                <w:w w:val="100"/>
                <w:position w:val="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FDFDFD"/>
                <w:spacing w:val="0"/>
                <w:w w:val="100"/>
                <w:position w:val="0"/>
                <w:sz w:val="20"/>
                <w:szCs w:val="20"/>
              </w:rPr>
              <w:t>LYS</w:t>
            </w:r>
            <w:r>
              <w:rPr>
                <w:rFonts w:cs="Segoe UI" w:hAnsi="Segoe UI" w:eastAsia="Segoe UI" w:ascii="Segoe UI"/>
                <w:color w:val="FDFDFD"/>
                <w:spacing w:val="0"/>
                <w:w w:val="100"/>
                <w:position w:val="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FDFDFD"/>
                <w:spacing w:val="0"/>
                <w:w w:val="100"/>
                <w:position w:val="0"/>
                <w:sz w:val="20"/>
                <w:szCs w:val="20"/>
              </w:rPr>
              <w:t>(percen</w:t>
            </w:r>
            <w:r>
              <w:rPr>
                <w:rFonts w:cs="Segoe UI" w:hAnsi="Segoe UI" w:eastAsia="Segoe UI" w:ascii="Segoe UI"/>
                <w:color w:val="FDFDFD"/>
                <w:spacing w:val="1"/>
                <w:w w:val="100"/>
                <w:position w:val="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FDFDFD"/>
                <w:spacing w:val="0"/>
                <w:w w:val="100"/>
                <w:position w:val="0"/>
                <w:sz w:val="20"/>
                <w:szCs w:val="20"/>
              </w:rPr>
              <w:t>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position w:val="0"/>
                <w:sz w:val="20"/>
                <w:szCs w:val="20"/>
              </w:rPr>
            </w:r>
          </w:p>
        </w:tc>
      </w:tr>
      <w:tr>
        <w:trPr>
          <w:trHeight w:val="279" w:hRule="exact"/>
        </w:trPr>
        <w:tc>
          <w:tcPr>
            <w:tcW w:w="606" w:type="dxa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before="1"/>
              <w:ind w:left="204" w:right="205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1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098" w:type="dxa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"/>
              <w:ind w:left="10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HIV/AI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767" w:type="dxa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before="1"/>
              <w:ind w:left="659" w:right="65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34.9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76" w:hRule="exact"/>
        </w:trPr>
        <w:tc>
          <w:tcPr>
            <w:tcW w:w="606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lineRule="exact" w:line="260"/>
              <w:ind w:left="204" w:right="205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2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098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Lower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resp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tory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tra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nfections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767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lineRule="exact" w:line="260"/>
              <w:ind w:left="713" w:right="713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9.1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76" w:hRule="exact"/>
        </w:trPr>
        <w:tc>
          <w:tcPr>
            <w:tcW w:w="606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lineRule="exact" w:line="260"/>
              <w:ind w:left="204" w:right="205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3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098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Malaria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767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lineRule="exact" w:line="260"/>
              <w:ind w:left="713" w:right="713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7.7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76" w:hRule="exact"/>
        </w:trPr>
        <w:tc>
          <w:tcPr>
            <w:tcW w:w="606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lineRule="exact" w:line="260"/>
              <w:ind w:left="204" w:right="205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4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098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Diarrheal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diseases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767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lineRule="exact" w:line="260"/>
              <w:ind w:left="713" w:right="713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6.4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76" w:hRule="exact"/>
        </w:trPr>
        <w:tc>
          <w:tcPr>
            <w:tcW w:w="606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lineRule="exact" w:line="260"/>
              <w:ind w:left="204" w:right="205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5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098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Conditions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dur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perinatal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eriod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767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lineRule="exact" w:line="260"/>
              <w:ind w:left="713" w:right="713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3.3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76" w:hRule="exact"/>
        </w:trPr>
        <w:tc>
          <w:tcPr>
            <w:tcW w:w="606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lineRule="exact" w:line="260"/>
              <w:ind w:left="204" w:right="205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6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098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TB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767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lineRule="exact" w:line="260"/>
              <w:ind w:left="713" w:right="713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1.9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76" w:hRule="exact"/>
        </w:trPr>
        <w:tc>
          <w:tcPr>
            <w:tcW w:w="606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lineRule="exact" w:line="260"/>
              <w:ind w:left="204" w:right="205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7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098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nergy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nutriti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767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lineRule="exact" w:line="260"/>
              <w:ind w:left="713" w:right="713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1.6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76" w:hRule="exact"/>
        </w:trPr>
        <w:tc>
          <w:tcPr>
            <w:tcW w:w="606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lineRule="exact" w:line="260"/>
              <w:ind w:left="204" w:right="205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8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098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Road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traffic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ccidents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767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lineRule="exact" w:line="260"/>
              <w:ind w:left="713" w:right="713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1.5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76" w:hRule="exact"/>
        </w:trPr>
        <w:tc>
          <w:tcPr>
            <w:tcW w:w="606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lineRule="exact" w:line="260"/>
              <w:ind w:left="204" w:right="205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9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098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Abortions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767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lineRule="exact" w:line="260"/>
              <w:ind w:left="713" w:right="713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1.4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76" w:hRule="exact"/>
        </w:trPr>
        <w:tc>
          <w:tcPr>
            <w:tcW w:w="606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8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10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098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Hypert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nsive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heart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diseas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767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lineRule="exact" w:line="260"/>
              <w:ind w:left="713" w:right="713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1.2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lineRule="exact" w:line="300"/>
        <w:ind w:left="119" w:right="86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following</w:t>
      </w:r>
      <w:r>
        <w:rPr>
          <w:rFonts w:cs="Segoe UI" w:hAnsi="Segoe UI" w:eastAsia="Segoe UI" w:ascii="Segoe UI"/>
          <w:color w:val="363435"/>
          <w:spacing w:val="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section</w:t>
      </w:r>
      <w:r>
        <w:rPr>
          <w:rFonts w:cs="Segoe UI" w:hAnsi="Segoe UI" w:eastAsia="Segoe UI" w:ascii="Segoe UI"/>
          <w:color w:val="363435"/>
          <w:spacing w:val="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provides</w:t>
      </w:r>
      <w:r>
        <w:rPr>
          <w:rFonts w:cs="Segoe UI" w:hAnsi="Segoe UI" w:eastAsia="Segoe UI" w:ascii="Segoe UI"/>
          <w:color w:val="363435"/>
          <w:spacing w:val="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</w:t>
      </w:r>
      <w:r>
        <w:rPr>
          <w:rFonts w:cs="Segoe UI" w:hAnsi="Segoe UI" w:eastAsia="Segoe UI" w:ascii="Segoe UI"/>
          <w:color w:val="363435"/>
          <w:spacing w:val="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overview</w:t>
      </w:r>
      <w:r>
        <w:rPr>
          <w:rFonts w:cs="Segoe UI" w:hAnsi="Segoe UI" w:eastAsia="Segoe UI" w:ascii="Segoe UI"/>
          <w:color w:val="363435"/>
          <w:spacing w:val="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current</w:t>
      </w:r>
      <w:r>
        <w:rPr>
          <w:rFonts w:cs="Segoe UI" w:hAnsi="Segoe UI" w:eastAsia="Segoe UI" w:ascii="Segoe UI"/>
          <w:color w:val="363435"/>
          <w:spacing w:val="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ase</w:t>
      </w:r>
      <w:r>
        <w:rPr>
          <w:rFonts w:cs="Segoe UI" w:hAnsi="Segoe UI" w:eastAsia="Segoe UI" w:ascii="Segoe UI"/>
          <w:color w:val="363435"/>
          <w:spacing w:val="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burden</w:t>
      </w:r>
      <w:r>
        <w:rPr>
          <w:rFonts w:cs="Segoe UI" w:hAnsi="Segoe UI" w:eastAsia="Segoe UI" w:ascii="Segoe UI"/>
          <w:color w:val="363435"/>
          <w:spacing w:val="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1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known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knowledge,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att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tude,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practices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each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13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EHP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areas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other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emerging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public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conditions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6"/>
          <w:szCs w:val="26"/>
        </w:rPr>
        <w:jc w:val="both"/>
        <w:ind w:left="119" w:right="2815"/>
      </w:pP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2.1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Repr</w:t>
      </w:r>
      <w:r>
        <w:rPr>
          <w:rFonts w:cs="Segoe UI" w:hAnsi="Segoe UI" w:eastAsia="Segoe UI" w:ascii="Segoe UI"/>
          <w:color w:val="2E6C42"/>
          <w:spacing w:val="-2"/>
          <w:w w:val="100"/>
          <w:sz w:val="26"/>
          <w:szCs w:val="26"/>
        </w:rPr>
        <w:t>o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ductive,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Maternal,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Neonatal,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and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Child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Health</w:t>
      </w:r>
      <w:r>
        <w:rPr>
          <w:rFonts w:cs="Segoe UI" w:hAnsi="Segoe UI" w:eastAsia="Segoe UI" w:ascii="Segoe UI"/>
          <w:color w:val="000000"/>
          <w:spacing w:val="0"/>
          <w:w w:val="100"/>
          <w:sz w:val="26"/>
          <w:szCs w:val="26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7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There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has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been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tremendous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progress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ductive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indicator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although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some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indicators</w:t>
      </w:r>
      <w:r>
        <w:rPr>
          <w:rFonts w:cs="Segoe UI" w:hAnsi="Segoe UI" w:eastAsia="Segoe UI" w:ascii="Segoe UI"/>
          <w:color w:val="363435"/>
          <w:spacing w:val="2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2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not</w:t>
      </w:r>
      <w:r>
        <w:rPr>
          <w:rFonts w:cs="Segoe UI" w:hAnsi="Segoe UI" w:eastAsia="Segoe UI" w:ascii="Segoe UI"/>
          <w:color w:val="363435"/>
          <w:spacing w:val="2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improving.</w:t>
      </w:r>
      <w:r>
        <w:rPr>
          <w:rFonts w:cs="Segoe UI" w:hAnsi="Segoe UI" w:eastAsia="Segoe UI" w:ascii="Segoe UI"/>
          <w:color w:val="363435"/>
          <w:spacing w:val="2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Approximately</w:t>
      </w:r>
      <w:r>
        <w:rPr>
          <w:rFonts w:cs="Segoe UI" w:hAnsi="Segoe UI" w:eastAsia="Segoe UI" w:ascii="Segoe UI"/>
          <w:color w:val="363435"/>
          <w:spacing w:val="2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95</w:t>
      </w:r>
      <w:r>
        <w:rPr>
          <w:rFonts w:cs="Segoe UI" w:hAnsi="Segoe UI" w:eastAsia="Segoe UI" w:ascii="Segoe UI"/>
          <w:color w:val="363435"/>
          <w:spacing w:val="2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2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2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pregnant</w:t>
      </w:r>
      <w:r>
        <w:rPr>
          <w:rFonts w:cs="Segoe UI" w:hAnsi="Segoe UI" w:eastAsia="Segoe UI" w:ascii="Segoe UI"/>
          <w:color w:val="363435"/>
          <w:spacing w:val="2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women</w:t>
      </w:r>
      <w:r>
        <w:rPr>
          <w:rFonts w:cs="Segoe UI" w:hAnsi="Segoe UI" w:eastAsia="Segoe UI" w:ascii="Segoe UI"/>
          <w:color w:val="363435"/>
          <w:spacing w:val="2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attend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antenatal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(ANC)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least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during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pregnan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ies.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While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recommended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pregnant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women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eight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visits,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51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completed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four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ANC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visits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5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–2016.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Most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pregnant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women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have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their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first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ANC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visit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during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fifth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sixth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month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(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Statistical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Office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ICF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2017).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2019,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24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women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had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their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first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ANC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visit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first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half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their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pregnancy,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their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first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visit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heir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first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trimester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(MTR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HSSP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II).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qualitative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study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conducted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found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patient-provider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relat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onships,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clinic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waiting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times,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family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friend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support,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distance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from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home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clinic,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transp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rtat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3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s,</w:t>
      </w:r>
      <w:r>
        <w:rPr>
          <w:rFonts w:cs="Segoe UI" w:hAnsi="Segoe UI" w:eastAsia="Segoe UI" w:ascii="Segoe UI"/>
          <w:color w:val="363435"/>
          <w:spacing w:val="3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3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number</w:t>
      </w:r>
      <w:r>
        <w:rPr>
          <w:rFonts w:cs="Segoe UI" w:hAnsi="Segoe UI" w:eastAsia="Segoe UI" w:ascii="Segoe UI"/>
          <w:color w:val="363435"/>
          <w:spacing w:val="3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3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visits</w:t>
      </w:r>
      <w:r>
        <w:rPr>
          <w:rFonts w:cs="Segoe UI" w:hAnsi="Segoe UI" w:eastAsia="Segoe UI" w:ascii="Segoe UI"/>
          <w:color w:val="363435"/>
          <w:spacing w:val="3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affect</w:t>
      </w:r>
      <w:r>
        <w:rPr>
          <w:rFonts w:cs="Segoe UI" w:hAnsi="Segoe UI" w:eastAsia="Segoe UI" w:ascii="Segoe UI"/>
          <w:color w:val="363435"/>
          <w:spacing w:val="3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adherence</w:t>
      </w:r>
      <w:r>
        <w:rPr>
          <w:rFonts w:cs="Segoe UI" w:hAnsi="Segoe UI" w:eastAsia="Segoe UI" w:ascii="Segoe UI"/>
          <w:color w:val="363435"/>
          <w:spacing w:val="3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3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ANC</w:t>
      </w:r>
      <w:r>
        <w:rPr>
          <w:rFonts w:cs="Segoe UI" w:hAnsi="Segoe UI" w:eastAsia="Segoe UI" w:ascii="Segoe UI"/>
          <w:color w:val="363435"/>
          <w:spacing w:val="4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(Roberts</w:t>
      </w:r>
      <w:r>
        <w:rPr>
          <w:rFonts w:cs="Segoe UI" w:hAnsi="Segoe UI" w:eastAsia="Segoe UI" w:ascii="Segoe UI"/>
          <w:color w:val="363435"/>
          <w:spacing w:val="3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et</w:t>
      </w:r>
      <w:r>
        <w:rPr>
          <w:rFonts w:cs="Segoe UI" w:hAnsi="Segoe UI" w:eastAsia="Segoe UI" w:ascii="Segoe UI"/>
          <w:color w:val="363435"/>
          <w:spacing w:val="3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al,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83"/>
        <w:sectPr>
          <w:pgMar w:footer="1031" w:header="0" w:top="1420" w:bottom="280" w:left="1320" w:right="1320"/>
          <w:footerReference w:type="default" r:id="rId10"/>
          <w:pgSz w:w="11920" w:h="16840"/>
        </w:sectPr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2015).</w:t>
      </w:r>
      <w:r>
        <w:rPr>
          <w:rFonts w:cs="Segoe UI" w:hAnsi="Segoe UI" w:eastAsia="Segoe UI" w:ascii="Segoe UI"/>
          <w:color w:val="363435"/>
          <w:spacing w:val="4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Failure</w:t>
      </w:r>
      <w:r>
        <w:rPr>
          <w:rFonts w:cs="Segoe UI" w:hAnsi="Segoe UI" w:eastAsia="Segoe UI" w:ascii="Segoe UI"/>
          <w:color w:val="363435"/>
          <w:spacing w:val="4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4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have</w:t>
      </w:r>
      <w:r>
        <w:rPr>
          <w:rFonts w:cs="Segoe UI" w:hAnsi="Segoe UI" w:eastAsia="Segoe UI" w:ascii="Segoe UI"/>
          <w:color w:val="363435"/>
          <w:spacing w:val="4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4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least</w:t>
      </w:r>
      <w:r>
        <w:rPr>
          <w:rFonts w:cs="Segoe UI" w:hAnsi="Segoe UI" w:eastAsia="Segoe UI" w:ascii="Segoe UI"/>
          <w:color w:val="363435"/>
          <w:spacing w:val="4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four</w:t>
      </w:r>
      <w:r>
        <w:rPr>
          <w:rFonts w:cs="Segoe UI" w:hAnsi="Segoe UI" w:eastAsia="Segoe UI" w:ascii="Segoe UI"/>
          <w:color w:val="363435"/>
          <w:spacing w:val="4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ANC</w:t>
      </w:r>
      <w:r>
        <w:rPr>
          <w:rFonts w:cs="Segoe UI" w:hAnsi="Segoe UI" w:eastAsia="Segoe UI" w:ascii="Segoe UI"/>
          <w:color w:val="363435"/>
          <w:spacing w:val="4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sits</w:t>
      </w:r>
      <w:r>
        <w:rPr>
          <w:rFonts w:cs="Segoe UI" w:hAnsi="Segoe UI" w:eastAsia="Segoe UI" w:ascii="Segoe UI"/>
          <w:color w:val="363435"/>
          <w:spacing w:val="4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increases</w:t>
      </w:r>
      <w:r>
        <w:rPr>
          <w:rFonts w:cs="Segoe UI" w:hAnsi="Segoe UI" w:eastAsia="Segoe UI" w:ascii="Segoe UI"/>
          <w:color w:val="363435"/>
          <w:spacing w:val="4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4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risk</w:t>
      </w:r>
      <w:r>
        <w:rPr>
          <w:rFonts w:cs="Segoe UI" w:hAnsi="Segoe UI" w:eastAsia="Segoe UI" w:ascii="Segoe UI"/>
          <w:color w:val="363435"/>
          <w:spacing w:val="4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4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adverse</w:t>
      </w:r>
      <w:r>
        <w:rPr>
          <w:rFonts w:cs="Segoe UI" w:hAnsi="Segoe UI" w:eastAsia="Segoe UI" w:ascii="Segoe UI"/>
          <w:color w:val="363435"/>
          <w:spacing w:val="4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before="39"/>
        <w:ind w:left="119" w:right="108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outcomes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her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baby,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including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maternal,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infant,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morbidity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mortality.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increasing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percentage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delivering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facilities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assistance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skilled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birth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attendants,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rate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90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2016.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Postnatal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check-ups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mothers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newborns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still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lo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w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only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42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women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completing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postnatal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visit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within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48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hours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birth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(MTR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HSSP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II).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Data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institutional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neonatal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mortality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show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rate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9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1,000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births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9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–2020.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2015–2016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111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MDHS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showed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maternal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mortality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still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high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439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100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000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births,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perinatal</w:t>
      </w:r>
      <w:r>
        <w:rPr>
          <w:rFonts w:cs="Segoe UI" w:hAnsi="Segoe UI" w:eastAsia="Segoe UI" w:ascii="Segoe UI"/>
          <w:color w:val="363435"/>
          <w:spacing w:val="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ortality</w:t>
      </w:r>
      <w:r>
        <w:rPr>
          <w:rFonts w:cs="Segoe UI" w:hAnsi="Segoe UI" w:eastAsia="Segoe UI" w:ascii="Segoe UI"/>
          <w:color w:val="363435"/>
          <w:spacing w:val="2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was</w:t>
      </w:r>
      <w:r>
        <w:rPr>
          <w:rFonts w:cs="Segoe UI" w:hAnsi="Segoe UI" w:eastAsia="Segoe UI" w:ascii="Segoe UI"/>
          <w:color w:val="363435"/>
          <w:spacing w:val="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35</w:t>
      </w:r>
      <w:r>
        <w:rPr>
          <w:rFonts w:cs="Segoe UI" w:hAnsi="Segoe UI" w:eastAsia="Segoe UI" w:ascii="Segoe UI"/>
          <w:color w:val="363435"/>
          <w:spacing w:val="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</w:t>
      </w:r>
      <w:r>
        <w:rPr>
          <w:rFonts w:cs="Segoe UI" w:hAnsi="Segoe UI" w:eastAsia="Segoe UI" w:ascii="Segoe UI"/>
          <w:color w:val="363435"/>
          <w:spacing w:val="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100,000</w:t>
      </w:r>
      <w:r>
        <w:rPr>
          <w:rFonts w:cs="Segoe UI" w:hAnsi="Segoe UI" w:eastAsia="Segoe UI" w:ascii="Segoe UI"/>
          <w:color w:val="363435"/>
          <w:spacing w:val="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live</w:t>
      </w:r>
      <w:r>
        <w:rPr>
          <w:rFonts w:cs="Segoe UI" w:hAnsi="Segoe UI" w:eastAsia="Segoe UI" w:ascii="Segoe UI"/>
          <w:color w:val="363435"/>
          <w:spacing w:val="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births</w:t>
      </w:r>
      <w:r>
        <w:rPr>
          <w:rFonts w:cs="Segoe UI" w:hAnsi="Segoe UI" w:eastAsia="Segoe UI" w:ascii="Segoe UI"/>
          <w:color w:val="363435"/>
          <w:spacing w:val="2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(National</w:t>
      </w:r>
      <w:r>
        <w:rPr>
          <w:rFonts w:cs="Segoe UI" w:hAnsi="Segoe UI" w:eastAsia="Segoe UI" w:ascii="Segoe UI"/>
          <w:color w:val="363435"/>
          <w:spacing w:val="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Statistical</w:t>
      </w:r>
      <w:r>
        <w:rPr>
          <w:rFonts w:cs="Segoe UI" w:hAnsi="Segoe UI" w:eastAsia="Segoe UI" w:ascii="Segoe UI"/>
          <w:color w:val="363435"/>
          <w:spacing w:val="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Office</w:t>
      </w:r>
      <w:r>
        <w:rPr>
          <w:rFonts w:cs="Segoe UI" w:hAnsi="Segoe UI" w:eastAsia="Segoe UI" w:ascii="Segoe UI"/>
          <w:color w:val="363435"/>
          <w:spacing w:val="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ICF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8508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2017).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6"/>
          <w:szCs w:val="26"/>
        </w:rPr>
        <w:jc w:val="both"/>
        <w:ind w:left="119" w:right="6641"/>
      </w:pP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2.2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Adolescent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Health</w:t>
      </w:r>
      <w:r>
        <w:rPr>
          <w:rFonts w:cs="Segoe UI" w:hAnsi="Segoe UI" w:eastAsia="Segoe UI" w:ascii="Segoe UI"/>
          <w:color w:val="000000"/>
          <w:spacing w:val="0"/>
          <w:w w:val="100"/>
          <w:sz w:val="26"/>
          <w:szCs w:val="26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5800"/>
      </w:pP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2.2.1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Early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Unprotected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Sex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106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nearly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two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10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adolescents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have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engaged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sex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15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(14.7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girls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18.2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boys),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sometimes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leading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nplanned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pregnancies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and/or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early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marriag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Many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adolescents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lack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condoms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prot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themse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from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pregnancy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sexually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transmitted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infections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(STIs),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cluding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HIV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(Ministry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Health,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before="3" w:lineRule="exact" w:line="320"/>
        <w:ind w:left="119" w:right="108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2015b).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2020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report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Girls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Bri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position w:val="9"/>
          <w:sz w:val="16"/>
          <w:szCs w:val="16"/>
        </w:rPr>
        <w:t>1</w:t>
      </w:r>
      <w:r>
        <w:rPr>
          <w:rFonts w:cs="Segoe UI" w:hAnsi="Segoe UI" w:eastAsia="Segoe UI" w:ascii="Segoe UI"/>
          <w:color w:val="363435"/>
          <w:spacing w:val="24"/>
          <w:w w:val="100"/>
          <w:position w:val="9"/>
          <w:sz w:val="16"/>
          <w:szCs w:val="16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shows</w:t>
      </w:r>
      <w:r>
        <w:rPr>
          <w:rFonts w:cs="Segoe UI" w:hAnsi="Segoe UI" w:eastAsia="Segoe UI" w:ascii="Segoe UI"/>
          <w:color w:val="363435"/>
          <w:spacing w:val="2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2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42</w:t>
      </w:r>
      <w:r>
        <w:rPr>
          <w:rFonts w:cs="Segoe UI" w:hAnsi="Segoe UI" w:eastAsia="Segoe UI" w:ascii="Segoe UI"/>
          <w:color w:val="363435"/>
          <w:spacing w:val="2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2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position w:val="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2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girls</w:t>
      </w:r>
      <w:r>
        <w:rPr>
          <w:rFonts w:cs="Segoe UI" w:hAnsi="Segoe UI" w:eastAsia="Segoe UI" w:ascii="Segoe UI"/>
          <w:color w:val="363435"/>
          <w:spacing w:val="2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married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before</w:t>
      </w:r>
      <w:r>
        <w:rPr>
          <w:rFonts w:cs="Segoe UI" w:hAnsi="Segoe UI" w:eastAsia="Segoe UI" w:ascii="Segoe UI"/>
          <w:color w:val="363435"/>
          <w:spacing w:val="27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7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age</w:t>
      </w:r>
      <w:r>
        <w:rPr>
          <w:rFonts w:cs="Segoe UI" w:hAnsi="Segoe UI" w:eastAsia="Segoe UI" w:ascii="Segoe UI"/>
          <w:color w:val="363435"/>
          <w:spacing w:val="27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27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1</w:t>
      </w:r>
      <w:r>
        <w:rPr>
          <w:rFonts w:cs="Segoe UI" w:hAnsi="Segoe UI" w:eastAsia="Segoe UI" w:ascii="Segoe UI"/>
          <w:color w:val="363435"/>
          <w:spacing w:val="3"/>
          <w:w w:val="100"/>
          <w:position w:val="0"/>
          <w:sz w:val="24"/>
          <w:szCs w:val="24"/>
        </w:rPr>
        <w:t>8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27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7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almost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one</w:t>
      </w:r>
      <w:r>
        <w:rPr>
          <w:rFonts w:cs="Segoe UI" w:hAnsi="Segoe UI" w:eastAsia="Segoe UI" w:ascii="Segoe UI"/>
          <w:color w:val="363435"/>
          <w:spacing w:val="27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10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27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married</w:t>
      </w:r>
      <w:r>
        <w:rPr>
          <w:rFonts w:cs="Segoe UI" w:hAnsi="Segoe UI" w:eastAsia="Segoe UI" w:ascii="Segoe UI"/>
          <w:color w:val="363435"/>
          <w:spacing w:val="27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before</w:t>
      </w:r>
      <w:r>
        <w:rPr>
          <w:rFonts w:cs="Segoe UI" w:hAnsi="Segoe UI" w:eastAsia="Segoe UI" w:ascii="Segoe UI"/>
          <w:color w:val="363435"/>
          <w:spacing w:val="27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they</w:t>
      </w:r>
      <w:r>
        <w:rPr>
          <w:rFonts w:cs="Segoe UI" w:hAnsi="Segoe UI" w:eastAsia="Segoe UI" w:ascii="Segoe UI"/>
          <w:color w:val="363435"/>
          <w:spacing w:val="27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turn</w:t>
      </w:r>
      <w:r>
        <w:rPr>
          <w:rFonts w:cs="Segoe UI" w:hAnsi="Segoe UI" w:eastAsia="Segoe UI" w:ascii="Segoe UI"/>
          <w:color w:val="363435"/>
          <w:spacing w:val="27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15</w:t>
      </w:r>
      <w:r>
        <w:rPr>
          <w:rFonts w:cs="Segoe UI" w:hAnsi="Segoe UI" w:eastAsia="Segoe UI" w:ascii="Segoe UI"/>
          <w:color w:val="363435"/>
          <w:spacing w:val="29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(2020).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-6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has</w:t>
      </w:r>
      <w:r>
        <w:rPr>
          <w:rFonts w:cs="Segoe UI" w:hAnsi="Segoe UI" w:eastAsia="Segoe UI" w:ascii="Segoe UI"/>
          <w:color w:val="363435"/>
          <w:spacing w:val="-6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6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1</w:t>
      </w:r>
      <w:r>
        <w:rPr>
          <w:rFonts w:cs="Segoe UI" w:hAnsi="Segoe UI" w:eastAsia="Segoe UI" w:ascii="Segoe UI"/>
          <w:color w:val="363435"/>
          <w:spacing w:val="2"/>
          <w:w w:val="100"/>
          <w:position w:val="0"/>
          <w:sz w:val="24"/>
          <w:szCs w:val="24"/>
        </w:rPr>
        <w:t>2</w:t>
      </w:r>
      <w:r>
        <w:rPr>
          <w:rFonts w:cs="Segoe UI" w:hAnsi="Segoe UI" w:eastAsia="Segoe UI" w:ascii="Segoe UI"/>
          <w:color w:val="363435"/>
          <w:spacing w:val="0"/>
          <w:w w:val="100"/>
          <w:position w:val="9"/>
          <w:sz w:val="16"/>
          <w:szCs w:val="16"/>
        </w:rPr>
        <w:t>th</w:t>
      </w:r>
      <w:r>
        <w:rPr>
          <w:rFonts w:cs="Segoe UI" w:hAnsi="Segoe UI" w:eastAsia="Segoe UI" w:ascii="Segoe UI"/>
          <w:color w:val="363435"/>
          <w:spacing w:val="20"/>
          <w:w w:val="100"/>
          <w:position w:val="9"/>
          <w:sz w:val="16"/>
          <w:szCs w:val="16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highest</w:t>
      </w:r>
      <w:r>
        <w:rPr>
          <w:rFonts w:cs="Segoe UI" w:hAnsi="Segoe UI" w:eastAsia="Segoe UI" w:ascii="Segoe UI"/>
          <w:color w:val="363435"/>
          <w:spacing w:val="-5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prevalence</w:t>
      </w:r>
      <w:r>
        <w:rPr>
          <w:rFonts w:cs="Segoe UI" w:hAnsi="Segoe UI" w:eastAsia="Segoe UI" w:ascii="Segoe UI"/>
          <w:color w:val="363435"/>
          <w:spacing w:val="-5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5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child</w:t>
      </w:r>
      <w:r>
        <w:rPr>
          <w:rFonts w:cs="Segoe UI" w:hAnsi="Segoe UI" w:eastAsia="Segoe UI" w:ascii="Segoe UI"/>
          <w:color w:val="363435"/>
          <w:spacing w:val="-5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marriage</w:t>
      </w:r>
      <w:r>
        <w:rPr>
          <w:rFonts w:cs="Segoe UI" w:hAnsi="Segoe UI" w:eastAsia="Segoe UI" w:ascii="Segoe UI"/>
          <w:color w:val="363435"/>
          <w:spacing w:val="-7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globally.</w:t>
      </w:r>
      <w:r>
        <w:rPr>
          <w:rFonts w:cs="Segoe UI" w:hAnsi="Segoe UI" w:eastAsia="Segoe UI" w:ascii="Segoe UI"/>
          <w:color w:val="363435"/>
          <w:spacing w:val="-5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5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report</w:t>
      </w:r>
      <w:r>
        <w:rPr>
          <w:rFonts w:cs="Segoe UI" w:hAnsi="Segoe UI" w:eastAsia="Segoe UI" w:ascii="Segoe UI"/>
          <w:color w:val="363435"/>
          <w:spacing w:val="-5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-2"/>
          <w:w w:val="100"/>
          <w:position w:val="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dicates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2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7</w:t>
      </w:r>
      <w:r>
        <w:rPr>
          <w:rFonts w:cs="Segoe UI" w:hAnsi="Segoe UI" w:eastAsia="Segoe UI" w:ascii="Segoe UI"/>
          <w:color w:val="363435"/>
          <w:spacing w:val="1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boys</w:t>
      </w:r>
      <w:r>
        <w:rPr>
          <w:rFonts w:cs="Segoe UI" w:hAnsi="Segoe UI" w:eastAsia="Segoe UI" w:ascii="Segoe UI"/>
          <w:color w:val="363435"/>
          <w:spacing w:val="1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1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1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married</w:t>
      </w:r>
      <w:r>
        <w:rPr>
          <w:rFonts w:cs="Segoe UI" w:hAnsi="Segoe UI" w:eastAsia="Segoe UI" w:ascii="Segoe UI"/>
          <w:color w:val="363435"/>
          <w:spacing w:val="1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before</w:t>
      </w:r>
      <w:r>
        <w:rPr>
          <w:rFonts w:cs="Segoe UI" w:hAnsi="Segoe UI" w:eastAsia="Segoe UI" w:ascii="Segoe UI"/>
          <w:color w:val="363435"/>
          <w:spacing w:val="4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they</w:t>
      </w:r>
      <w:r>
        <w:rPr>
          <w:rFonts w:cs="Segoe UI" w:hAnsi="Segoe UI" w:eastAsia="Segoe UI" w:ascii="Segoe UI"/>
          <w:color w:val="363435"/>
          <w:spacing w:val="1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turn</w:t>
      </w:r>
      <w:r>
        <w:rPr>
          <w:rFonts w:cs="Segoe UI" w:hAnsi="Segoe UI" w:eastAsia="Segoe UI" w:ascii="Segoe UI"/>
          <w:color w:val="363435"/>
          <w:spacing w:val="1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1</w:t>
      </w:r>
      <w:r>
        <w:rPr>
          <w:rFonts w:cs="Segoe UI" w:hAnsi="Segoe UI" w:eastAsia="Segoe UI" w:ascii="Segoe UI"/>
          <w:color w:val="363435"/>
          <w:spacing w:val="2"/>
          <w:w w:val="100"/>
          <w:position w:val="0"/>
          <w:sz w:val="24"/>
          <w:szCs w:val="24"/>
        </w:rPr>
        <w:t>8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which</w:t>
      </w:r>
      <w:r>
        <w:rPr>
          <w:rFonts w:cs="Segoe UI" w:hAnsi="Segoe UI" w:eastAsia="Segoe UI" w:ascii="Segoe UI"/>
          <w:color w:val="363435"/>
          <w:spacing w:val="1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puts</w:t>
      </w:r>
      <w:r>
        <w:rPr>
          <w:rFonts w:cs="Segoe UI" w:hAnsi="Segoe UI" w:eastAsia="Segoe UI" w:ascii="Segoe UI"/>
          <w:color w:val="363435"/>
          <w:spacing w:val="1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top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20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countries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prevalence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chi</w:t>
      </w:r>
      <w:r>
        <w:rPr>
          <w:rFonts w:cs="Segoe UI" w:hAnsi="Segoe UI" w:eastAsia="Segoe UI" w:ascii="Segoe UI"/>
          <w:color w:val="363435"/>
          <w:spacing w:val="-1"/>
          <w:w w:val="100"/>
          <w:position w:val="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marriage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among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boys.</w:t>
      </w:r>
      <w:r>
        <w:rPr>
          <w:rFonts w:cs="Segoe UI" w:hAnsi="Segoe UI" w:eastAsia="Segoe UI" w:ascii="Segoe UI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10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Among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girls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ages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15–19,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30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nmarried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adolescents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25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married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adolescents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contraceptives.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Thus,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early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childbearing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high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(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Statistical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Office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ICF,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7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).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There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approximately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154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pregnancies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1,000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females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ages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15–19,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estimated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14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these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pregnan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ies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end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abortion.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According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0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15-16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MDHS,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rate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pregnancy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among</w:t>
      </w:r>
      <w:r>
        <w:rPr>
          <w:rFonts w:cs="Segoe UI" w:hAnsi="Segoe UI" w:eastAsia="Segoe UI" w:ascii="Segoe UI"/>
          <w:color w:val="363435"/>
          <w:spacing w:val="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adolescent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girls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increased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from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25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29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percent.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Complications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from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pregna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childbirth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among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leading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causes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death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girls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ag</w:t>
      </w:r>
      <w:r>
        <w:rPr>
          <w:rFonts w:cs="Segoe UI" w:hAnsi="Segoe UI" w:eastAsia="Segoe UI" w:ascii="Segoe UI"/>
          <w:color w:val="363435"/>
          <w:spacing w:val="6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15–19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responsible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mortality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(MTR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awi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HSSP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II).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110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Knowledge,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beliefs,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eptions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about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contracepti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v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es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condom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use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critical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SRH,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especially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among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adolescents.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study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Chipeta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(2010)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showed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modern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contracepti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v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methods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(MCM)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perceived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side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effects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such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prolonged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menstruat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concerns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about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impotence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genital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sores</w:t>
      </w:r>
      <w:r>
        <w:rPr>
          <w:rFonts w:cs="Segoe UI" w:hAnsi="Segoe UI" w:eastAsia="Segoe UI" w:ascii="Segoe UI"/>
          <w:color w:val="363435"/>
          <w:spacing w:val="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among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weight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ga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loss,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subsequent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infertility.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10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2015-2020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Youth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Friendly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Service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reported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dequate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information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limited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access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condoms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contribute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early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pregna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increased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STIs,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including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HIV,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adolescents.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Alcohol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substance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abuse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adolescents</w:t>
      </w:r>
      <w:r>
        <w:rPr>
          <w:rFonts w:cs="Segoe UI" w:hAnsi="Segoe UI" w:eastAsia="Segoe UI" w:ascii="Segoe UI"/>
          <w:color w:val="363435"/>
          <w:spacing w:val="3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also</w:t>
      </w:r>
      <w:r>
        <w:rPr>
          <w:rFonts w:cs="Segoe UI" w:hAnsi="Segoe UI" w:eastAsia="Segoe UI" w:ascii="Segoe UI"/>
          <w:color w:val="363435"/>
          <w:spacing w:val="3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contribute</w:t>
      </w:r>
      <w:r>
        <w:rPr>
          <w:rFonts w:cs="Segoe UI" w:hAnsi="Segoe UI" w:eastAsia="Segoe UI" w:ascii="Segoe UI"/>
          <w:color w:val="363435"/>
          <w:spacing w:val="4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3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ncreased</w:t>
      </w:r>
      <w:r>
        <w:rPr>
          <w:rFonts w:cs="Segoe UI" w:hAnsi="Segoe UI" w:eastAsia="Segoe UI" w:ascii="Segoe UI"/>
          <w:color w:val="363435"/>
          <w:spacing w:val="3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sks</w:t>
      </w:r>
      <w:r>
        <w:rPr>
          <w:rFonts w:cs="Segoe UI" w:hAnsi="Segoe UI" w:eastAsia="Segoe UI" w:ascii="Segoe UI"/>
          <w:color w:val="363435"/>
          <w:spacing w:val="3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3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sex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</w:t>
      </w:r>
      <w:r>
        <w:rPr>
          <w:rFonts w:cs="Segoe UI" w:hAnsi="Segoe UI" w:eastAsia="Segoe UI" w:ascii="Segoe UI"/>
          <w:color w:val="363435"/>
          <w:spacing w:val="3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risk-taking.</w:t>
      </w:r>
      <w:r>
        <w:rPr>
          <w:rFonts w:cs="Segoe UI" w:hAnsi="Segoe UI" w:eastAsia="Segoe UI" w:ascii="Segoe UI"/>
          <w:color w:val="363435"/>
          <w:spacing w:val="3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3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some</w:t>
      </w:r>
      <w:r>
        <w:rPr>
          <w:rFonts w:cs="Segoe UI" w:hAnsi="Segoe UI" w:eastAsia="Segoe UI" w:ascii="Segoe UI"/>
          <w:color w:val="363435"/>
          <w:spacing w:val="3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cases,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both"/>
        <w:spacing w:before="62"/>
        <w:ind w:left="119" w:right="6201"/>
      </w:pPr>
      <w:r>
        <w:rPr>
          <w:rFonts w:cs="Arial" w:hAnsi="Arial" w:eastAsia="Arial" w:ascii="Arial"/>
          <w:color w:val="363435"/>
          <w:sz w:val="24"/>
          <w:szCs w:val="24"/>
        </w:rPr>
      </w:r>
      <w:r>
        <w:rPr>
          <w:rFonts w:cs="Arial" w:hAnsi="Arial" w:eastAsia="Arial" w:ascii="Arial"/>
          <w:strike/>
          <w:color w:val="363435"/>
          <w:spacing w:val="1"/>
          <w:sz w:val="24"/>
          <w:szCs w:val="24"/>
        </w:rPr>
        <w:t>                                          </w:t>
      </w:r>
      <w:r>
        <w:rPr>
          <w:rFonts w:cs="Arial" w:hAnsi="Arial" w:eastAsia="Arial" w:ascii="Arial"/>
          <w:strike/>
          <w:color w:val="363435"/>
          <w:spacing w:val="-9"/>
          <w:sz w:val="24"/>
          <w:szCs w:val="24"/>
        </w:rPr>
        <w:t> </w:t>
      </w:r>
      <w:r>
        <w:rPr>
          <w:rFonts w:cs="Arial" w:hAnsi="Arial" w:eastAsia="Arial" w:ascii="Arial"/>
          <w:strike/>
          <w:color w:val="363435"/>
          <w:spacing w:val="-9"/>
          <w:sz w:val="24"/>
          <w:szCs w:val="24"/>
        </w:rPr>
      </w:r>
      <w:r>
        <w:rPr>
          <w:rFonts w:cs="Arial" w:hAnsi="Arial" w:eastAsia="Arial" w:ascii="Arial"/>
          <w:color w:val="363435"/>
          <w:spacing w:val="-9"/>
          <w:sz w:val="24"/>
          <w:szCs w:val="24"/>
        </w:rPr>
      </w:r>
      <w:r>
        <w:rPr>
          <w:rFonts w:cs="Arial" w:hAnsi="Arial" w:eastAsia="Arial" w:ascii="Arial"/>
          <w:color w:val="363435"/>
          <w:spacing w:val="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0"/>
          <w:szCs w:val="20"/>
        </w:rPr>
        <w:jc w:val="both"/>
        <w:ind w:left="119" w:right="72"/>
      </w:pPr>
      <w:r>
        <w:rPr>
          <w:rFonts w:cs="Arial" w:hAnsi="Arial" w:eastAsia="Arial" w:ascii="Arial"/>
          <w:color w:val="363435"/>
          <w:w w:val="200"/>
          <w:position w:val="7"/>
          <w:sz w:val="13"/>
          <w:szCs w:val="13"/>
        </w:rPr>
        <w:t> </w:t>
      </w:r>
      <w:r>
        <w:rPr>
          <w:rFonts w:cs="Arial" w:hAnsi="Arial" w:eastAsia="Arial" w:ascii="Arial"/>
          <w:color w:val="363435"/>
          <w:w w:val="150"/>
          <w:position w:val="0"/>
          <w:sz w:val="20"/>
          <w:szCs w:val="20"/>
        </w:rPr>
        <w:t>         </w:t>
      </w:r>
      <w:r>
        <w:rPr>
          <w:rFonts w:cs="Arial" w:hAnsi="Arial" w:eastAsia="Arial" w:ascii="Arial"/>
          <w:color w:val="363435"/>
          <w:spacing w:val="-2"/>
          <w:w w:val="15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55"/>
          <w:position w:val="0"/>
          <w:sz w:val="20"/>
          <w:szCs w:val="20"/>
        </w:rPr>
        <w:t>   </w:t>
      </w:r>
      <w:r>
        <w:rPr>
          <w:rFonts w:cs="Arial" w:hAnsi="Arial" w:eastAsia="Arial" w:ascii="Arial"/>
          <w:color w:val="363435"/>
          <w:spacing w:val="-2"/>
          <w:w w:val="155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60"/>
          <w:position w:val="0"/>
          <w:sz w:val="20"/>
          <w:szCs w:val="20"/>
        </w:rPr>
        <w:t>       </w:t>
      </w:r>
      <w:r>
        <w:rPr>
          <w:rFonts w:cs="Arial" w:hAnsi="Arial" w:eastAsia="Arial" w:ascii="Arial"/>
          <w:color w:val="363435"/>
          <w:spacing w:val="-1"/>
          <w:w w:val="16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54"/>
          <w:position w:val="0"/>
          <w:sz w:val="20"/>
          <w:szCs w:val="20"/>
        </w:rPr>
        <w:t>     </w:t>
      </w:r>
      <w:r>
        <w:rPr>
          <w:rFonts w:cs="Arial" w:hAnsi="Arial" w:eastAsia="Arial" w:ascii="Arial"/>
          <w:color w:val="363435"/>
          <w:spacing w:val="-1"/>
          <w:w w:val="154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49"/>
          <w:position w:val="0"/>
          <w:sz w:val="20"/>
          <w:szCs w:val="20"/>
        </w:rPr>
        <w:t>           </w:t>
      </w:r>
      <w:r>
        <w:rPr>
          <w:rFonts w:cs="Arial" w:hAnsi="Arial" w:eastAsia="Arial" w:ascii="Arial"/>
          <w:color w:val="363435"/>
          <w:spacing w:val="0"/>
          <w:w w:val="149"/>
          <w:position w:val="0"/>
          <w:sz w:val="20"/>
          <w:szCs w:val="20"/>
        </w:rPr>
        <w:t>!</w:t>
      </w:r>
      <w:r>
        <w:rPr>
          <w:rFonts w:cs="Arial" w:hAnsi="Arial" w:eastAsia="Arial" w:ascii="Arial"/>
          <w:color w:val="363435"/>
          <w:spacing w:val="-1"/>
          <w:w w:val="149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61"/>
          <w:position w:val="0"/>
          <w:sz w:val="20"/>
          <w:szCs w:val="20"/>
        </w:rPr>
        <w:t>    </w:t>
      </w:r>
      <w:r>
        <w:rPr>
          <w:rFonts w:cs="Arial" w:hAnsi="Arial" w:eastAsia="Arial" w:ascii="Arial"/>
          <w:color w:val="363435"/>
          <w:spacing w:val="0"/>
          <w:w w:val="161"/>
          <w:position w:val="0"/>
          <w:sz w:val="20"/>
          <w:szCs w:val="20"/>
        </w:rPr>
        <w:t>"</w:t>
      </w:r>
      <w:r>
        <w:rPr>
          <w:rFonts w:cs="Arial" w:hAnsi="Arial" w:eastAsia="Arial" w:ascii="Arial"/>
          <w:color w:val="363435"/>
          <w:spacing w:val="0"/>
          <w:w w:val="161"/>
          <w:position w:val="0"/>
          <w:sz w:val="20"/>
          <w:szCs w:val="20"/>
        </w:rPr>
        <w:t>        </w:t>
      </w:r>
      <w:r>
        <w:rPr>
          <w:rFonts w:cs="Arial" w:hAnsi="Arial" w:eastAsia="Arial" w:ascii="Arial"/>
          <w:color w:val="363435"/>
          <w:spacing w:val="-2"/>
          <w:w w:val="161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35"/>
          <w:position w:val="0"/>
          <w:sz w:val="20"/>
          <w:szCs w:val="20"/>
        </w:rPr>
        <w:t>##</w:t>
      </w:r>
      <w:r>
        <w:rPr>
          <w:rFonts w:cs="Arial" w:hAnsi="Arial" w:eastAsia="Arial" w:ascii="Arial"/>
          <w:color w:val="363435"/>
          <w:spacing w:val="0"/>
          <w:w w:val="135"/>
          <w:position w:val="0"/>
          <w:sz w:val="20"/>
          <w:szCs w:val="20"/>
        </w:rPr>
        <w:t>    </w:t>
      </w:r>
      <w:r>
        <w:rPr>
          <w:rFonts w:cs="Arial" w:hAnsi="Arial" w:eastAsia="Arial" w:ascii="Arial"/>
          <w:color w:val="363435"/>
          <w:spacing w:val="0"/>
          <w:w w:val="135"/>
          <w:position w:val="0"/>
          <w:sz w:val="20"/>
          <w:szCs w:val="20"/>
        </w:rPr>
        <w:t>$</w:t>
      </w:r>
      <w:r>
        <w:rPr>
          <w:rFonts w:cs="Arial" w:hAnsi="Arial" w:eastAsia="Arial" w:ascii="Arial"/>
          <w:color w:val="363435"/>
          <w:spacing w:val="0"/>
          <w:w w:val="135"/>
          <w:position w:val="0"/>
          <w:sz w:val="20"/>
          <w:szCs w:val="20"/>
        </w:rPr>
        <w:t>      </w:t>
      </w:r>
      <w:r>
        <w:rPr>
          <w:rFonts w:cs="Arial" w:hAnsi="Arial" w:eastAsia="Arial" w:ascii="Arial"/>
          <w:color w:val="363435"/>
          <w:spacing w:val="0"/>
          <w:w w:val="135"/>
          <w:position w:val="0"/>
          <w:sz w:val="20"/>
          <w:szCs w:val="20"/>
        </w:rPr>
        <w:t>$</w:t>
      </w:r>
      <w:r>
        <w:rPr>
          <w:rFonts w:cs="Arial" w:hAnsi="Arial" w:eastAsia="Arial" w:ascii="Arial"/>
          <w:color w:val="363435"/>
          <w:spacing w:val="0"/>
          <w:w w:val="135"/>
          <w:position w:val="0"/>
          <w:sz w:val="20"/>
          <w:szCs w:val="20"/>
        </w:rPr>
        <w:t>   </w:t>
      </w:r>
      <w:r>
        <w:rPr>
          <w:rFonts w:cs="Arial" w:hAnsi="Arial" w:eastAsia="Arial" w:ascii="Arial"/>
          <w:color w:val="363435"/>
          <w:spacing w:val="-1"/>
          <w:w w:val="135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34"/>
          <w:position w:val="0"/>
          <w:sz w:val="20"/>
          <w:szCs w:val="20"/>
        </w:rPr>
        <w:t>    </w:t>
      </w:r>
      <w:r>
        <w:rPr>
          <w:rFonts w:cs="Arial" w:hAnsi="Arial" w:eastAsia="Arial" w:ascii="Arial"/>
          <w:color w:val="363435"/>
          <w:spacing w:val="0"/>
          <w:w w:val="134"/>
          <w:position w:val="0"/>
          <w:sz w:val="20"/>
          <w:szCs w:val="20"/>
        </w:rPr>
        <w:t>$</w:t>
      </w:r>
      <w:r>
        <w:rPr>
          <w:rFonts w:cs="Arial" w:hAnsi="Arial" w:eastAsia="Arial" w:ascii="Arial"/>
          <w:color w:val="363435"/>
          <w:spacing w:val="0"/>
          <w:w w:val="134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34"/>
          <w:position w:val="0"/>
          <w:sz w:val="20"/>
          <w:szCs w:val="20"/>
        </w:rPr>
        <w:t>#</w:t>
      </w:r>
      <w:r>
        <w:rPr>
          <w:rFonts w:cs="Arial" w:hAnsi="Arial" w:eastAsia="Arial" w:ascii="Arial"/>
          <w:color w:val="363435"/>
          <w:spacing w:val="-1"/>
          <w:w w:val="134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30"/>
          <w:position w:val="0"/>
          <w:sz w:val="20"/>
          <w:szCs w:val="20"/>
        </w:rPr>
        <w:t>   </w:t>
      </w:r>
      <w:r>
        <w:rPr>
          <w:rFonts w:cs="Arial" w:hAnsi="Arial" w:eastAsia="Arial" w:ascii="Arial"/>
          <w:color w:val="363435"/>
          <w:spacing w:val="-1"/>
          <w:w w:val="13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58"/>
          <w:position w:val="0"/>
          <w:sz w:val="20"/>
          <w:szCs w:val="20"/>
        </w:rPr>
        <w:t>      </w:t>
      </w:r>
      <w:r>
        <w:rPr>
          <w:rFonts w:cs="Arial" w:hAnsi="Arial" w:eastAsia="Arial" w:ascii="Arial"/>
          <w:color w:val="363435"/>
          <w:spacing w:val="0"/>
          <w:w w:val="158"/>
          <w:position w:val="0"/>
          <w:sz w:val="20"/>
          <w:szCs w:val="20"/>
        </w:rPr>
        <w:t>$</w:t>
      </w:r>
      <w:r>
        <w:rPr>
          <w:rFonts w:cs="Arial" w:hAnsi="Arial" w:eastAsia="Arial" w:ascii="Arial"/>
          <w:color w:val="363435"/>
          <w:spacing w:val="0"/>
          <w:w w:val="158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-1"/>
          <w:w w:val="158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66"/>
          <w:position w:val="0"/>
          <w:sz w:val="20"/>
          <w:szCs w:val="20"/>
        </w:rPr>
        <w:t>      </w:t>
      </w:r>
      <w:r>
        <w:rPr>
          <w:rFonts w:cs="Arial" w:hAnsi="Arial" w:eastAsia="Arial" w:ascii="Arial"/>
          <w:color w:val="363435"/>
          <w:spacing w:val="1"/>
          <w:w w:val="166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jc w:val="both"/>
        <w:ind w:left="119" w:right="6653"/>
        <w:sectPr>
          <w:pgMar w:header="0" w:footer="1031" w:top="1400" w:bottom="280" w:left="1320" w:right="1280"/>
          <w:pgSz w:w="11920" w:h="16840"/>
        </w:sectPr>
      </w:pPr>
      <w:r>
        <w:rPr>
          <w:rFonts w:cs="Arial" w:hAnsi="Arial" w:eastAsia="Arial" w:ascii="Arial"/>
          <w:color w:val="363435"/>
          <w:w w:val="120"/>
          <w:sz w:val="20"/>
          <w:szCs w:val="20"/>
        </w:rPr>
        <w:t>   </w:t>
      </w:r>
      <w:r>
        <w:rPr>
          <w:rFonts w:cs="Arial" w:hAnsi="Arial" w:eastAsia="Arial" w:ascii="Arial"/>
          <w:color w:val="363435"/>
          <w:w w:val="120"/>
          <w:sz w:val="20"/>
          <w:szCs w:val="20"/>
        </w:rPr>
        <w:t>#</w:t>
      </w:r>
      <w:r>
        <w:rPr>
          <w:rFonts w:cs="Arial" w:hAnsi="Arial" w:eastAsia="Arial" w:ascii="Arial"/>
          <w:color w:val="363435"/>
          <w:w w:val="120"/>
          <w:sz w:val="20"/>
          <w:szCs w:val="20"/>
        </w:rPr>
        <w:t>     </w:t>
      </w:r>
      <w:r>
        <w:rPr>
          <w:rFonts w:cs="Arial" w:hAnsi="Arial" w:eastAsia="Arial" w:ascii="Arial"/>
          <w:color w:val="363435"/>
          <w:w w:val="120"/>
          <w:sz w:val="20"/>
          <w:szCs w:val="20"/>
        </w:rPr>
        <w:t>%</w:t>
      </w:r>
      <w:r>
        <w:rPr>
          <w:rFonts w:cs="Arial" w:hAnsi="Arial" w:eastAsia="Arial" w:ascii="Arial"/>
          <w:color w:val="363435"/>
          <w:w w:val="120"/>
          <w:sz w:val="20"/>
          <w:szCs w:val="20"/>
        </w:rPr>
        <w:t>                    </w:t>
      </w:r>
      <w:r>
        <w:rPr>
          <w:rFonts w:cs="Arial" w:hAnsi="Arial" w:eastAsia="Arial" w:ascii="Arial"/>
          <w:color w:val="363435"/>
          <w:w w:val="120"/>
          <w:sz w:val="20"/>
          <w:szCs w:val="20"/>
        </w:rPr>
        <w:t>&amp;</w:t>
      </w:r>
      <w:r>
        <w:rPr>
          <w:rFonts w:cs="Arial" w:hAnsi="Arial" w:eastAsia="Arial" w:ascii="Arial"/>
          <w:color w:val="363435"/>
          <w:w w:val="120"/>
          <w:sz w:val="20"/>
          <w:szCs w:val="20"/>
        </w:rPr>
        <w:t>  </w:t>
      </w:r>
      <w:r>
        <w:rPr>
          <w:rFonts w:cs="Arial" w:hAnsi="Arial" w:eastAsia="Arial" w:ascii="Arial"/>
          <w:color w:val="000000"/>
          <w:w w:val="100"/>
          <w:sz w:val="20"/>
          <w:szCs w:val="20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before="39"/>
        <w:ind w:left="119" w:right="10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cultural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practices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harnessed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protective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adolescents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elp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deal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adjustments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puberty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wing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up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while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guarding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them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against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HIV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(Ministry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2015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b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).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However,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unfavourable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cul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ural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practices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concerning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rit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passage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marriage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predispose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adolescents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young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early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sexual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debut,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unprotected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sex,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unplanned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pregnan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y,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early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marriag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STIs,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including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HIV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(Chipeta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et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al,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2010).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During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after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these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rites,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young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women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men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may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asked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sex,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often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without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protection,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tners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most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cases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older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regardi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HIV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other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unknow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6"/>
          <w:szCs w:val="26"/>
        </w:rPr>
        <w:jc w:val="both"/>
        <w:ind w:left="119" w:right="4178"/>
      </w:pP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2.3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Expa</w:t>
      </w:r>
      <w:r>
        <w:rPr>
          <w:rFonts w:cs="Segoe UI" w:hAnsi="Segoe UI" w:eastAsia="Segoe UI" w:ascii="Segoe UI"/>
          <w:color w:val="2E6C42"/>
          <w:spacing w:val="-2"/>
          <w:w w:val="100"/>
          <w:sz w:val="26"/>
          <w:szCs w:val="26"/>
        </w:rPr>
        <w:t>n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ded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Prog</w:t>
      </w:r>
      <w:r>
        <w:rPr>
          <w:rFonts w:cs="Segoe UI" w:hAnsi="Segoe UI" w:eastAsia="Segoe UI" w:ascii="Segoe UI"/>
          <w:color w:val="2E6C42"/>
          <w:spacing w:val="-2"/>
          <w:w w:val="100"/>
          <w:sz w:val="26"/>
          <w:szCs w:val="26"/>
        </w:rPr>
        <w:t>r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amme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on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Immunization</w:t>
      </w:r>
      <w:r>
        <w:rPr>
          <w:rFonts w:cs="Segoe UI" w:hAnsi="Segoe UI" w:eastAsia="Segoe UI" w:ascii="Segoe UI"/>
          <w:color w:val="000000"/>
          <w:spacing w:val="0"/>
          <w:w w:val="100"/>
          <w:sz w:val="26"/>
          <w:szCs w:val="26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108"/>
      </w:pPr>
      <w:r>
        <w:pict>
          <v:group style="position:absolute;margin-left:99.32pt;margin-top:32.0292pt;width:153.5pt;height:15.9pt;mso-position-horizontal-relative:page;mso-position-vertical-relative:paragraph;z-index:-7477" coordorigin="1986,641" coordsize="3070,318">
            <v:shape style="position:absolute;left:1986;top:641;width:3070;height:318" coordorigin="1986,641" coordsize="3070,318" path="m1986,959l5056,959,5056,641,1986,641,1986,959xe" filled="t" fillcolor="#FDFDFD" stroked="f">
              <v:path arrowok="t"/>
              <v:fill/>
            </v:shape>
            <w10:wrap type="none"/>
          </v:group>
        </w:pict>
      </w:r>
      <w:r>
        <w:pict>
          <v:group style="position:absolute;margin-left:354.521pt;margin-top:32.0292pt;width:143.6pt;height:15.9pt;mso-position-horizontal-relative:page;mso-position-vertical-relative:paragraph;z-index:-7476" coordorigin="7090,641" coordsize="2872,318">
            <v:shape style="position:absolute;left:7090;top:641;width:2872;height:318" coordorigin="7090,641" coordsize="2872,318" path="m7090,959l9962,959,9962,641,7090,641,7090,959xe" filled="t" fillcolor="#FDFDFD" stroked="f">
              <v:path arrowok="t"/>
              <v:fill/>
            </v:shape>
            <w10:wrap type="none"/>
          </v:group>
        </w:pic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EPI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was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established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1979,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after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10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years,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attained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niversal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immunization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goal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more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than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80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coverage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childhood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immunizations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(e.g.,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Bacillus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Calmette–Guérin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(TB),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oral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polio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vaccine,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diptheria,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tetanus,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ssis,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measles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rubella).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2010,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MDHS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found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84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children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ages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12–23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months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fully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immunized;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dropped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71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2015–2016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(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Statistical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Office,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2017).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107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Since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2017,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immunization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coverage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gene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improved.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due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several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interventions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include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consistent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information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benefits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vaccines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immunizations,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odic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intensified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routine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immuniza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ion,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Reach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Every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y</w:t>
      </w:r>
      <w:r>
        <w:rPr>
          <w:rFonts w:cs="Segoe UI" w:hAnsi="Segoe UI" w:eastAsia="Segoe UI" w:ascii="Segoe UI"/>
          <w:color w:val="363435"/>
          <w:spacing w:val="0"/>
          <w:w w:val="100"/>
          <w:position w:val="9"/>
          <w:sz w:val="16"/>
          <w:szCs w:val="16"/>
        </w:rPr>
        <w:t>2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among</w:t>
      </w:r>
      <w:r>
        <w:rPr>
          <w:rFonts w:cs="Segoe UI" w:hAnsi="Segoe UI" w:eastAsia="Segoe UI" w:ascii="Segoe UI"/>
          <w:color w:val="363435"/>
          <w:spacing w:val="1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others.</w:t>
      </w:r>
      <w:r>
        <w:rPr>
          <w:rFonts w:cs="Segoe UI" w:hAnsi="Segoe UI" w:eastAsia="Segoe UI" w:ascii="Segoe UI"/>
          <w:color w:val="363435"/>
          <w:spacing w:val="1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However,</w:t>
      </w:r>
      <w:r>
        <w:rPr>
          <w:rFonts w:cs="Segoe UI" w:hAnsi="Segoe UI" w:eastAsia="Segoe UI" w:ascii="Segoe UI"/>
          <w:color w:val="363435"/>
          <w:spacing w:val="1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2"/>
          <w:w w:val="100"/>
          <w:position w:val="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1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1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COVID-19</w:t>
      </w:r>
      <w:r>
        <w:rPr>
          <w:rFonts w:cs="Segoe UI" w:hAnsi="Segoe UI" w:eastAsia="Segoe UI" w:ascii="Segoe UI"/>
          <w:color w:val="363435"/>
          <w:spacing w:val="1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pandemic,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immunization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coverage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declined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"/>
          <w:w w:val="100"/>
          <w:position w:val="0"/>
          <w:sz w:val="24"/>
          <w:szCs w:val="24"/>
        </w:rPr>
        <w:t>1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–4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perce</w:t>
      </w:r>
      <w:r>
        <w:rPr>
          <w:rFonts w:cs="Segoe UI" w:hAnsi="Segoe UI" w:eastAsia="Segoe UI" w:ascii="Segoe UI"/>
          <w:color w:val="363435"/>
          <w:spacing w:val="-2"/>
          <w:w w:val="100"/>
          <w:position w:val="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2020.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Most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antigens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declined</w:t>
      </w:r>
      <w:r>
        <w:rPr>
          <w:rFonts w:cs="Segoe UI" w:hAnsi="Segoe UI" w:eastAsia="Segoe UI" w:ascii="Segoe UI"/>
          <w:color w:val="363435"/>
          <w:spacing w:val="2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1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percent,</w:t>
      </w:r>
      <w:r>
        <w:rPr>
          <w:rFonts w:cs="Segoe UI" w:hAnsi="Segoe UI" w:eastAsia="Segoe UI" w:ascii="Segoe UI"/>
          <w:color w:val="363435"/>
          <w:spacing w:val="2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measles-rubella</w:t>
      </w:r>
      <w:r>
        <w:rPr>
          <w:rFonts w:cs="Segoe UI" w:hAnsi="Segoe UI" w:eastAsia="Segoe UI" w:ascii="Segoe UI"/>
          <w:color w:val="363435"/>
          <w:spacing w:val="2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II</w:t>
      </w:r>
      <w:r>
        <w:rPr>
          <w:rFonts w:cs="Segoe UI" w:hAnsi="Segoe UI" w:eastAsia="Segoe UI" w:ascii="Segoe UI"/>
          <w:color w:val="363435"/>
          <w:spacing w:val="2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coverage</w:t>
      </w:r>
      <w:r>
        <w:rPr>
          <w:rFonts w:cs="Segoe UI" w:hAnsi="Segoe UI" w:eastAsia="Segoe UI" w:ascii="Segoe UI"/>
          <w:color w:val="363435"/>
          <w:spacing w:val="2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was</w:t>
      </w:r>
      <w:r>
        <w:rPr>
          <w:rFonts w:cs="Segoe UI" w:hAnsi="Segoe UI" w:eastAsia="Segoe UI" w:ascii="Segoe UI"/>
          <w:color w:val="363435"/>
          <w:spacing w:val="2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stable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2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89</w:t>
      </w:r>
      <w:r>
        <w:rPr>
          <w:rFonts w:cs="Segoe UI" w:hAnsi="Segoe UI" w:eastAsia="Segoe UI" w:ascii="Segoe UI"/>
          <w:color w:val="363435"/>
          <w:spacing w:val="2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2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75</w:t>
      </w:r>
      <w:r>
        <w:rPr>
          <w:rFonts w:cs="Segoe UI" w:hAnsi="Segoe UI" w:eastAsia="Segoe UI" w:ascii="Segoe UI"/>
          <w:color w:val="363435"/>
          <w:spacing w:val="2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percent,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respectively,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2020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compared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201</w:t>
      </w:r>
      <w:r>
        <w:rPr>
          <w:rFonts w:cs="Segoe UI" w:hAnsi="Segoe UI" w:eastAsia="Segoe UI" w:ascii="Segoe UI"/>
          <w:color w:val="363435"/>
          <w:spacing w:val="3"/>
          <w:w w:val="100"/>
          <w:position w:val="0"/>
          <w:sz w:val="24"/>
          <w:szCs w:val="24"/>
        </w:rPr>
        <w:t>9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despite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pandemic.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2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can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attributed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use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micro-plans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position w:val="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ealth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facilities,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remote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supp</w:t>
      </w:r>
      <w:r>
        <w:rPr>
          <w:rFonts w:cs="Segoe UI" w:hAnsi="Segoe UI" w:eastAsia="Segoe UI" w:ascii="Segoe UI"/>
          <w:color w:val="363435"/>
          <w:spacing w:val="-1"/>
          <w:w w:val="100"/>
          <w:position w:val="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rti</w:t>
      </w:r>
      <w:r>
        <w:rPr>
          <w:rFonts w:cs="Segoe UI" w:hAnsi="Segoe UI" w:eastAsia="Segoe UI" w:ascii="Segoe UI"/>
          <w:color w:val="363435"/>
          <w:spacing w:val="-1"/>
          <w:w w:val="100"/>
          <w:position w:val="0"/>
          <w:sz w:val="24"/>
          <w:szCs w:val="24"/>
        </w:rPr>
        <w:t>v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supervision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using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phones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Whats</w:t>
      </w:r>
      <w:r>
        <w:rPr>
          <w:rFonts w:cs="Segoe UI" w:hAnsi="Segoe UI" w:eastAsia="Segoe UI" w:ascii="Segoe UI"/>
          <w:color w:val="363435"/>
          <w:spacing w:val="-2"/>
          <w:w w:val="100"/>
          <w:position w:val="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pp,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provision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3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immunization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guidelines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personal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protective</w:t>
      </w:r>
      <w:r>
        <w:rPr>
          <w:rFonts w:cs="Segoe UI" w:hAnsi="Segoe UI" w:eastAsia="Segoe UI" w:ascii="Segoe UI"/>
          <w:color w:val="363435"/>
          <w:spacing w:val="-8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equipment</w:t>
      </w:r>
      <w:r>
        <w:rPr>
          <w:rFonts w:cs="Segoe UI" w:hAnsi="Segoe UI" w:eastAsia="Segoe UI" w:ascii="Segoe UI"/>
          <w:color w:val="363435"/>
          <w:spacing w:val="-8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8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vaccinators,</w:t>
      </w:r>
      <w:r>
        <w:rPr>
          <w:rFonts w:cs="Segoe UI" w:hAnsi="Segoe UI" w:eastAsia="Segoe UI" w:ascii="Segoe UI"/>
          <w:color w:val="363435"/>
          <w:spacing w:val="-8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8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assigning</w:t>
      </w:r>
      <w:r>
        <w:rPr>
          <w:rFonts w:cs="Segoe UI" w:hAnsi="Segoe UI" w:eastAsia="Segoe UI" w:ascii="Segoe UI"/>
          <w:color w:val="363435"/>
          <w:spacing w:val="-8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-8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staff</w:t>
      </w:r>
      <w:r>
        <w:rPr>
          <w:rFonts w:cs="Segoe UI" w:hAnsi="Segoe UI" w:eastAsia="Segoe UI" w:ascii="Segoe UI"/>
          <w:color w:val="363435"/>
          <w:spacing w:val="-8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8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specific</w:t>
      </w:r>
      <w:r>
        <w:rPr>
          <w:rFonts w:cs="Segoe UI" w:hAnsi="Segoe UI" w:eastAsia="Segoe UI" w:ascii="Segoe UI"/>
          <w:color w:val="363435"/>
          <w:spacing w:val="-7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zones</w:t>
      </w:r>
      <w:r>
        <w:rPr>
          <w:rFonts w:cs="Segoe UI" w:hAnsi="Segoe UI" w:eastAsia="Segoe UI" w:ascii="Segoe UI"/>
          <w:color w:val="363435"/>
          <w:spacing w:val="-8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districts</w:t>
      </w:r>
      <w:r>
        <w:rPr>
          <w:rFonts w:cs="Segoe UI" w:hAnsi="Segoe UI" w:eastAsia="Segoe UI" w:ascii="Segoe UI"/>
          <w:color w:val="363435"/>
          <w:spacing w:val="2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2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track</w:t>
      </w:r>
      <w:r>
        <w:rPr>
          <w:rFonts w:cs="Segoe UI" w:hAnsi="Segoe UI" w:eastAsia="Segoe UI" w:ascii="Segoe UI"/>
          <w:color w:val="363435"/>
          <w:spacing w:val="2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implementation</w:t>
      </w:r>
      <w:r>
        <w:rPr>
          <w:rFonts w:cs="Segoe UI" w:hAnsi="Segoe UI" w:eastAsia="Segoe UI" w:ascii="Segoe UI"/>
          <w:color w:val="363435"/>
          <w:spacing w:val="1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5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immunization</w:t>
      </w:r>
      <w:r>
        <w:rPr>
          <w:rFonts w:cs="Segoe UI" w:hAnsi="Segoe UI" w:eastAsia="Segoe UI" w:ascii="Segoe UI"/>
          <w:color w:val="363435"/>
          <w:spacing w:val="2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services.</w:t>
      </w:r>
      <w:r>
        <w:rPr>
          <w:rFonts w:cs="Segoe UI" w:hAnsi="Segoe UI" w:eastAsia="Segoe UI" w:ascii="Segoe UI"/>
          <w:color w:val="363435"/>
          <w:spacing w:val="2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2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2022,</w:t>
      </w:r>
      <w:r>
        <w:rPr>
          <w:rFonts w:cs="Segoe UI" w:hAnsi="Segoe UI" w:eastAsia="Segoe UI" w:ascii="Segoe UI"/>
          <w:color w:val="363435"/>
          <w:spacing w:val="2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position w:val="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he</w:t>
      </w:r>
      <w:r>
        <w:rPr>
          <w:rFonts w:cs="Segoe UI" w:hAnsi="Segoe UI" w:eastAsia="Segoe UI" w:ascii="Segoe UI"/>
          <w:color w:val="363435"/>
          <w:spacing w:val="2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HSSP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II</w:t>
      </w:r>
      <w:r>
        <w:rPr>
          <w:rFonts w:cs="Segoe UI" w:hAnsi="Segoe UI" w:eastAsia="Segoe UI" w:ascii="Segoe UI"/>
          <w:color w:val="363435"/>
          <w:spacing w:val="2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aims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have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99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position w:val="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children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age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&lt;1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year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immunized</w:t>
      </w:r>
      <w:r>
        <w:rPr>
          <w:rFonts w:cs="Segoe UI" w:hAnsi="Segoe UI" w:eastAsia="Segoe UI" w:ascii="Segoe UI"/>
          <w:color w:val="363435"/>
          <w:spacing w:val="3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Penta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III,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4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children</w:t>
      </w:r>
      <w:r>
        <w:rPr>
          <w:rFonts w:cs="Segoe UI" w:hAnsi="Segoe UI" w:eastAsia="Segoe UI" w:ascii="Segoe UI"/>
          <w:color w:val="363435"/>
          <w:spacing w:val="-5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ag</w:t>
      </w:r>
      <w:r>
        <w:rPr>
          <w:rFonts w:cs="Segoe UI" w:hAnsi="Segoe UI" w:eastAsia="Segoe UI" w:ascii="Segoe UI"/>
          <w:color w:val="363435"/>
          <w:spacing w:val="2"/>
          <w:w w:val="100"/>
          <w:position w:val="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-5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12–23</w:t>
      </w:r>
      <w:r>
        <w:rPr>
          <w:rFonts w:cs="Segoe UI" w:hAnsi="Segoe UI" w:eastAsia="Segoe UI" w:ascii="Segoe UI"/>
          <w:color w:val="363435"/>
          <w:spacing w:val="-5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position w:val="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onths</w:t>
      </w:r>
      <w:r>
        <w:rPr>
          <w:rFonts w:cs="Segoe UI" w:hAnsi="Segoe UI" w:eastAsia="Segoe UI" w:ascii="Segoe UI"/>
          <w:color w:val="363435"/>
          <w:spacing w:val="-5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immunized</w:t>
      </w:r>
      <w:r>
        <w:rPr>
          <w:rFonts w:cs="Segoe UI" w:hAnsi="Segoe UI" w:eastAsia="Segoe UI" w:ascii="Segoe UI"/>
          <w:color w:val="363435"/>
          <w:spacing w:val="-5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against</w:t>
      </w:r>
      <w:r>
        <w:rPr>
          <w:rFonts w:cs="Segoe UI" w:hAnsi="Segoe UI" w:eastAsia="Segoe UI" w:ascii="Segoe UI"/>
          <w:color w:val="363435"/>
          <w:spacing w:val="-4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measles,</w:t>
      </w:r>
      <w:r>
        <w:rPr>
          <w:rFonts w:cs="Segoe UI" w:hAnsi="Segoe UI" w:eastAsia="Segoe UI" w:ascii="Segoe UI"/>
          <w:color w:val="363435"/>
          <w:spacing w:val="-5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5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92</w:t>
      </w:r>
      <w:r>
        <w:rPr>
          <w:rFonts w:cs="Segoe UI" w:hAnsi="Segoe UI" w:eastAsia="Segoe UI" w:ascii="Segoe UI"/>
          <w:color w:val="363435"/>
          <w:spacing w:val="-5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-5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5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1-year</w:t>
      </w:r>
      <w:r>
        <w:rPr>
          <w:rFonts w:cs="Segoe UI" w:hAnsi="Segoe UI" w:eastAsia="Segoe UI" w:ascii="Segoe UI"/>
          <w:color w:val="363435"/>
          <w:spacing w:val="-4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old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children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ful</w:t>
      </w:r>
      <w:r>
        <w:rPr>
          <w:rFonts w:cs="Segoe UI" w:hAnsi="Segoe UI" w:eastAsia="Segoe UI" w:ascii="Segoe UI"/>
          <w:color w:val="363435"/>
          <w:spacing w:val="-1"/>
          <w:w w:val="100"/>
          <w:position w:val="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y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immunized.</w:t>
      </w:r>
      <w:r>
        <w:rPr>
          <w:rFonts w:cs="Segoe UI" w:hAnsi="Segoe UI" w:eastAsia="Segoe UI" w:ascii="Segoe UI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10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Vaccine</w:t>
      </w:r>
      <w:r>
        <w:rPr>
          <w:rFonts w:cs="Segoe UI" w:hAnsi="Segoe UI" w:eastAsia="Segoe UI" w:ascii="Segoe UI"/>
          <w:color w:val="363435"/>
          <w:spacing w:val="-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introductions</w:t>
      </w:r>
      <w:r>
        <w:rPr>
          <w:rFonts w:cs="Segoe UI" w:hAnsi="Segoe UI" w:eastAsia="Segoe UI" w:ascii="Segoe UI"/>
          <w:color w:val="363435"/>
          <w:spacing w:val="-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usually</w:t>
      </w:r>
      <w:r>
        <w:rPr>
          <w:rFonts w:cs="Segoe UI" w:hAnsi="Segoe UI" w:eastAsia="Segoe UI" w:ascii="Segoe UI"/>
          <w:color w:val="363435"/>
          <w:spacing w:val="-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start</w:t>
      </w:r>
      <w:r>
        <w:rPr>
          <w:rFonts w:cs="Segoe UI" w:hAnsi="Segoe UI" w:eastAsia="Segoe UI" w:ascii="Segoe UI"/>
          <w:color w:val="363435"/>
          <w:spacing w:val="-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-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low</w:t>
      </w:r>
      <w:r>
        <w:rPr>
          <w:rFonts w:cs="Segoe UI" w:hAnsi="Segoe UI" w:eastAsia="Segoe UI" w:ascii="Segoe UI"/>
          <w:color w:val="363435"/>
          <w:spacing w:val="-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coverage</w:t>
      </w:r>
      <w:r>
        <w:rPr>
          <w:rFonts w:cs="Segoe UI" w:hAnsi="Segoe UI" w:eastAsia="Segoe UI" w:ascii="Segoe UI"/>
          <w:color w:val="363435"/>
          <w:spacing w:val="-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due</w:t>
      </w:r>
      <w:r>
        <w:rPr>
          <w:rFonts w:cs="Segoe UI" w:hAnsi="Segoe UI" w:eastAsia="Segoe UI" w:ascii="Segoe UI"/>
          <w:color w:val="363435"/>
          <w:spacing w:val="-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low</w:t>
      </w:r>
      <w:r>
        <w:rPr>
          <w:rFonts w:cs="Segoe UI" w:hAnsi="Segoe UI" w:eastAsia="Segoe UI" w:ascii="Segoe UI"/>
          <w:color w:val="363435"/>
          <w:spacing w:val="-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community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wareness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mobil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sation,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which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build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over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time.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example,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after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introduction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injectable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polio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vaccine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(IPV)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2018,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coverage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was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13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percent;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however,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2020,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coverage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91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IPV,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like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many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other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vaccines,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roduced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through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campaign.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Campaig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lead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higher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coverage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first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round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due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good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mobilisation</w:t>
      </w:r>
      <w:r>
        <w:rPr>
          <w:rFonts w:cs="Segoe UI" w:hAnsi="Segoe UI" w:eastAsia="Segoe UI" w:ascii="Segoe UI"/>
          <w:color w:val="363435"/>
          <w:spacing w:val="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targeted</w:t>
      </w:r>
      <w:r>
        <w:rPr>
          <w:rFonts w:cs="Segoe UI" w:hAnsi="Segoe UI" w:eastAsia="Segoe UI" w:ascii="Segoe UI"/>
          <w:color w:val="363435"/>
          <w:spacing w:val="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audience</w:t>
      </w:r>
      <w:r>
        <w:rPr>
          <w:rFonts w:cs="Segoe UI" w:hAnsi="Segoe UI" w:eastAsia="Segoe UI" w:ascii="Segoe UI"/>
          <w:color w:val="363435"/>
          <w:spacing w:val="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delivery.</w:t>
      </w:r>
      <w:r>
        <w:rPr>
          <w:rFonts w:cs="Segoe UI" w:hAnsi="Segoe UI" w:eastAsia="Segoe UI" w:ascii="Segoe UI"/>
          <w:color w:val="363435"/>
          <w:spacing w:val="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instance,</w:t>
      </w:r>
      <w:r>
        <w:rPr>
          <w:rFonts w:cs="Segoe UI" w:hAnsi="Segoe UI" w:eastAsia="Segoe UI" w:ascii="Segoe UI"/>
          <w:color w:val="363435"/>
          <w:spacing w:val="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cervical</w:t>
      </w:r>
      <w:r>
        <w:rPr>
          <w:rFonts w:cs="Segoe UI" w:hAnsi="Segoe UI" w:eastAsia="Segoe UI" w:ascii="Segoe UI"/>
          <w:color w:val="363435"/>
          <w:spacing w:val="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canc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vaccine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both"/>
        <w:ind w:left="119" w:right="6201"/>
      </w:pPr>
      <w:r>
        <w:rPr>
          <w:rFonts w:cs="Arial" w:hAnsi="Arial" w:eastAsia="Arial" w:ascii="Arial"/>
          <w:color w:val="363435"/>
          <w:sz w:val="24"/>
          <w:szCs w:val="24"/>
        </w:rPr>
      </w:r>
      <w:r>
        <w:rPr>
          <w:rFonts w:cs="Arial" w:hAnsi="Arial" w:eastAsia="Arial" w:ascii="Arial"/>
          <w:strike/>
          <w:color w:val="363435"/>
          <w:spacing w:val="1"/>
          <w:sz w:val="24"/>
          <w:szCs w:val="24"/>
        </w:rPr>
        <w:t>                                          </w:t>
      </w:r>
      <w:r>
        <w:rPr>
          <w:rFonts w:cs="Arial" w:hAnsi="Arial" w:eastAsia="Arial" w:ascii="Arial"/>
          <w:strike/>
          <w:color w:val="363435"/>
          <w:spacing w:val="-9"/>
          <w:sz w:val="24"/>
          <w:szCs w:val="24"/>
        </w:rPr>
        <w:t> </w:t>
      </w:r>
      <w:r>
        <w:rPr>
          <w:rFonts w:cs="Arial" w:hAnsi="Arial" w:eastAsia="Arial" w:ascii="Arial"/>
          <w:strike/>
          <w:color w:val="363435"/>
          <w:spacing w:val="-9"/>
          <w:sz w:val="24"/>
          <w:szCs w:val="24"/>
        </w:rPr>
      </w:r>
      <w:r>
        <w:rPr>
          <w:rFonts w:cs="Arial" w:hAnsi="Arial" w:eastAsia="Arial" w:ascii="Arial"/>
          <w:color w:val="363435"/>
          <w:spacing w:val="-9"/>
          <w:sz w:val="24"/>
          <w:szCs w:val="24"/>
        </w:rPr>
      </w:r>
      <w:r>
        <w:rPr>
          <w:rFonts w:cs="Arial" w:hAnsi="Arial" w:eastAsia="Arial" w:ascii="Arial"/>
          <w:color w:val="363435"/>
          <w:spacing w:val="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0"/>
          <w:szCs w:val="20"/>
        </w:rPr>
        <w:jc w:val="both"/>
        <w:ind w:left="119" w:right="71"/>
      </w:pPr>
      <w:r>
        <w:rPr>
          <w:rFonts w:cs="Arial" w:hAnsi="Arial" w:eastAsia="Arial" w:ascii="Arial"/>
          <w:color w:val="363435"/>
          <w:w w:val="200"/>
          <w:position w:val="7"/>
          <w:sz w:val="13"/>
          <w:szCs w:val="13"/>
        </w:rPr>
        <w:t> </w:t>
      </w:r>
      <w:r>
        <w:rPr>
          <w:rFonts w:cs="Arial" w:hAnsi="Arial" w:eastAsia="Arial" w:ascii="Arial"/>
          <w:color w:val="363435"/>
          <w:w w:val="10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-21"/>
          <w:w w:val="10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97"/>
          <w:position w:val="0"/>
          <w:sz w:val="20"/>
          <w:szCs w:val="20"/>
        </w:rPr>
        <w:t>'</w:t>
      </w:r>
      <w:r>
        <w:rPr>
          <w:rFonts w:cs="Arial" w:hAnsi="Arial" w:eastAsia="Arial" w:ascii="Arial"/>
          <w:color w:val="363435"/>
          <w:spacing w:val="0"/>
          <w:w w:val="197"/>
          <w:position w:val="0"/>
          <w:sz w:val="20"/>
          <w:szCs w:val="20"/>
        </w:rPr>
        <w:t>    </w:t>
      </w:r>
      <w:r>
        <w:rPr>
          <w:rFonts w:cs="Arial" w:hAnsi="Arial" w:eastAsia="Arial" w:ascii="Arial"/>
          <w:color w:val="363435"/>
          <w:spacing w:val="-1"/>
          <w:w w:val="197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67"/>
          <w:position w:val="0"/>
          <w:sz w:val="20"/>
          <w:szCs w:val="20"/>
        </w:rPr>
        <w:t>   </w:t>
      </w:r>
      <w:r>
        <w:rPr>
          <w:rFonts w:cs="Arial" w:hAnsi="Arial" w:eastAsia="Arial" w:ascii="Arial"/>
          <w:color w:val="363435"/>
          <w:spacing w:val="-21"/>
          <w:w w:val="10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-2"/>
          <w:w w:val="200"/>
          <w:position w:val="0"/>
          <w:sz w:val="20"/>
          <w:szCs w:val="20"/>
        </w:rPr>
        <w:t>(</w:t>
      </w:r>
      <w:r>
        <w:rPr>
          <w:rFonts w:cs="Arial" w:hAnsi="Arial" w:eastAsia="Arial" w:ascii="Arial"/>
          <w:color w:val="363435"/>
          <w:spacing w:val="0"/>
          <w:w w:val="18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50"/>
          <w:position w:val="0"/>
          <w:sz w:val="20"/>
          <w:szCs w:val="20"/>
        </w:rPr>
        <w:t>    </w:t>
      </w:r>
      <w:r>
        <w:rPr>
          <w:rFonts w:cs="Arial" w:hAnsi="Arial" w:eastAsia="Arial" w:ascii="Arial"/>
          <w:color w:val="363435"/>
          <w:spacing w:val="-22"/>
          <w:w w:val="10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31"/>
          <w:position w:val="0"/>
          <w:sz w:val="20"/>
          <w:szCs w:val="20"/>
        </w:rPr>
        <w:t>    </w:t>
      </w:r>
      <w:r>
        <w:rPr>
          <w:rFonts w:cs="Arial" w:hAnsi="Arial" w:eastAsia="Arial" w:ascii="Arial"/>
          <w:color w:val="363435"/>
          <w:spacing w:val="0"/>
          <w:w w:val="131"/>
          <w:position w:val="0"/>
          <w:sz w:val="20"/>
          <w:szCs w:val="20"/>
        </w:rPr>
        <w:t>$</w:t>
      </w:r>
      <w:r>
        <w:rPr>
          <w:rFonts w:cs="Arial" w:hAnsi="Arial" w:eastAsia="Arial" w:ascii="Arial"/>
          <w:color w:val="363435"/>
          <w:spacing w:val="0"/>
          <w:w w:val="131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-21"/>
          <w:w w:val="10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70"/>
          <w:position w:val="0"/>
          <w:sz w:val="20"/>
          <w:szCs w:val="20"/>
        </w:rPr>
        <w:t>)'(</w:t>
      </w:r>
      <w:r>
        <w:rPr>
          <w:rFonts w:cs="Arial" w:hAnsi="Arial" w:eastAsia="Arial" w:ascii="Arial"/>
          <w:color w:val="363435"/>
          <w:spacing w:val="0"/>
          <w:w w:val="17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70"/>
          <w:position w:val="0"/>
          <w:sz w:val="20"/>
          <w:szCs w:val="20"/>
        </w:rPr>
        <w:t>*</w:t>
      </w:r>
      <w:r>
        <w:rPr>
          <w:rFonts w:cs="Arial" w:hAnsi="Arial" w:eastAsia="Arial" w:ascii="Arial"/>
          <w:color w:val="363435"/>
          <w:spacing w:val="0"/>
          <w:w w:val="17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-21"/>
          <w:w w:val="10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-1"/>
          <w:w w:val="8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8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-21"/>
          <w:w w:val="10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201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-22"/>
          <w:w w:val="10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54"/>
          <w:position w:val="0"/>
          <w:sz w:val="20"/>
          <w:szCs w:val="20"/>
        </w:rPr>
        <w:t>         </w:t>
      </w:r>
      <w:r>
        <w:rPr>
          <w:rFonts w:cs="Arial" w:hAnsi="Arial" w:eastAsia="Arial" w:ascii="Arial"/>
          <w:color w:val="363435"/>
          <w:spacing w:val="-21"/>
          <w:w w:val="10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07"/>
          <w:position w:val="0"/>
          <w:sz w:val="20"/>
          <w:szCs w:val="20"/>
        </w:rPr>
        <w:t>%</w:t>
      </w:r>
      <w:r>
        <w:rPr>
          <w:rFonts w:cs="Arial" w:hAnsi="Arial" w:eastAsia="Arial" w:ascii="Arial"/>
          <w:color w:val="363435"/>
          <w:spacing w:val="0"/>
          <w:w w:val="107"/>
          <w:position w:val="0"/>
          <w:sz w:val="20"/>
          <w:szCs w:val="20"/>
        </w:rPr>
        <w:t>  </w:t>
      </w:r>
      <w:r>
        <w:rPr>
          <w:rFonts w:cs="Arial" w:hAnsi="Arial" w:eastAsia="Arial" w:ascii="Arial"/>
          <w:color w:val="363435"/>
          <w:spacing w:val="0"/>
          <w:w w:val="107"/>
          <w:position w:val="0"/>
          <w:sz w:val="20"/>
          <w:szCs w:val="20"/>
        </w:rPr>
        <w:t>$</w:t>
      </w:r>
      <w:r>
        <w:rPr>
          <w:rFonts w:cs="Arial" w:hAnsi="Arial" w:eastAsia="Arial" w:ascii="Arial"/>
          <w:color w:val="363435"/>
          <w:spacing w:val="0"/>
          <w:w w:val="107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-21"/>
          <w:w w:val="10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5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-2"/>
          <w:w w:val="15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-21"/>
          <w:w w:val="10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65"/>
          <w:position w:val="0"/>
          <w:sz w:val="20"/>
          <w:szCs w:val="20"/>
        </w:rPr>
        <w:t>   </w:t>
      </w:r>
      <w:r>
        <w:rPr>
          <w:rFonts w:cs="Arial" w:hAnsi="Arial" w:eastAsia="Arial" w:ascii="Arial"/>
          <w:color w:val="363435"/>
          <w:spacing w:val="-1"/>
          <w:w w:val="165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70"/>
          <w:position w:val="0"/>
          <w:sz w:val="20"/>
          <w:szCs w:val="20"/>
        </w:rPr>
        <w:t>    </w:t>
      </w:r>
      <w:r>
        <w:rPr>
          <w:rFonts w:cs="Arial" w:hAnsi="Arial" w:eastAsia="Arial" w:ascii="Arial"/>
          <w:color w:val="363435"/>
          <w:spacing w:val="-21"/>
          <w:w w:val="10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67"/>
          <w:position w:val="0"/>
          <w:sz w:val="20"/>
          <w:szCs w:val="20"/>
        </w:rPr>
        <w:t>  </w:t>
      </w:r>
      <w:r>
        <w:rPr>
          <w:rFonts w:cs="Arial" w:hAnsi="Arial" w:eastAsia="Arial" w:ascii="Arial"/>
          <w:color w:val="363435"/>
          <w:spacing w:val="-1"/>
          <w:w w:val="167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-21"/>
          <w:w w:val="10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56"/>
          <w:position w:val="0"/>
          <w:sz w:val="20"/>
          <w:szCs w:val="20"/>
        </w:rPr>
        <w:t>     </w:t>
      </w:r>
      <w:r>
        <w:rPr>
          <w:rFonts w:cs="Arial" w:hAnsi="Arial" w:eastAsia="Arial" w:ascii="Arial"/>
          <w:color w:val="363435"/>
          <w:spacing w:val="-21"/>
          <w:w w:val="10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34"/>
          <w:position w:val="0"/>
          <w:sz w:val="20"/>
          <w:szCs w:val="20"/>
        </w:rPr>
        <w:t>   </w:t>
      </w:r>
      <w:r>
        <w:rPr>
          <w:rFonts w:cs="Arial" w:hAnsi="Arial" w:eastAsia="Arial" w:ascii="Arial"/>
          <w:color w:val="363435"/>
          <w:spacing w:val="-22"/>
          <w:w w:val="10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201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3"/>
          <w:w w:val="201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-22"/>
          <w:w w:val="10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63"/>
          <w:position w:val="0"/>
          <w:sz w:val="20"/>
          <w:szCs w:val="20"/>
        </w:rPr>
        <w:t>        </w:t>
      </w:r>
      <w:r>
        <w:rPr>
          <w:rFonts w:cs="Arial" w:hAnsi="Arial" w:eastAsia="Arial" w:ascii="Arial"/>
          <w:color w:val="363435"/>
          <w:spacing w:val="-21"/>
          <w:w w:val="10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26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-1"/>
          <w:w w:val="126"/>
          <w:position w:val="0"/>
          <w:sz w:val="20"/>
          <w:szCs w:val="20"/>
        </w:rPr>
        <w:t>#</w:t>
      </w:r>
      <w:r>
        <w:rPr>
          <w:rFonts w:cs="Arial" w:hAnsi="Arial" w:eastAsia="Arial" w:ascii="Arial"/>
          <w:color w:val="363435"/>
          <w:spacing w:val="-1"/>
          <w:w w:val="150"/>
          <w:position w:val="0"/>
          <w:sz w:val="20"/>
          <w:szCs w:val="20"/>
        </w:rPr>
        <w:t>#</w:t>
      </w:r>
      <w:r>
        <w:rPr>
          <w:rFonts w:cs="Arial" w:hAnsi="Arial" w:eastAsia="Arial" w:ascii="Arial"/>
          <w:color w:val="363435"/>
          <w:spacing w:val="0"/>
          <w:w w:val="126"/>
          <w:position w:val="0"/>
          <w:sz w:val="20"/>
          <w:szCs w:val="20"/>
        </w:rPr>
        <w:t>%</w:t>
      </w:r>
      <w:r>
        <w:rPr>
          <w:rFonts w:cs="Arial" w:hAnsi="Arial" w:eastAsia="Arial" w:ascii="Arial"/>
          <w:color w:val="363435"/>
          <w:spacing w:val="0"/>
          <w:w w:val="126"/>
          <w:position w:val="0"/>
          <w:sz w:val="20"/>
          <w:szCs w:val="20"/>
        </w:rPr>
        <w:t>  </w:t>
      </w:r>
      <w:r>
        <w:rPr>
          <w:rFonts w:cs="Arial" w:hAnsi="Arial" w:eastAsia="Arial" w:ascii="Arial"/>
          <w:color w:val="363435"/>
          <w:spacing w:val="0"/>
          <w:w w:val="126"/>
          <w:position w:val="0"/>
          <w:sz w:val="20"/>
          <w:szCs w:val="20"/>
        </w:rPr>
        <w:t>"</w:t>
      </w:r>
      <w:r>
        <w:rPr>
          <w:rFonts w:cs="Arial" w:hAnsi="Arial" w:eastAsia="Arial" w:ascii="Arial"/>
          <w:color w:val="363435"/>
          <w:spacing w:val="0"/>
          <w:w w:val="126"/>
          <w:position w:val="0"/>
          <w:sz w:val="20"/>
          <w:szCs w:val="20"/>
        </w:rPr>
        <w:t>    </w:t>
      </w:r>
      <w:r>
        <w:rPr>
          <w:rFonts w:cs="Arial" w:hAnsi="Arial" w:eastAsia="Arial" w:ascii="Arial"/>
          <w:color w:val="363435"/>
          <w:spacing w:val="1"/>
          <w:w w:val="126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jc w:val="both"/>
        <w:ind w:left="119" w:right="76"/>
      </w:pPr>
      <w:r>
        <w:rPr>
          <w:rFonts w:cs="Arial" w:hAnsi="Arial" w:eastAsia="Arial" w:ascii="Arial"/>
          <w:color w:val="363435"/>
          <w:w w:val="176"/>
          <w:sz w:val="20"/>
          <w:szCs w:val="20"/>
        </w:rPr>
        <w:t>    </w:t>
      </w:r>
      <w:r>
        <w:rPr>
          <w:rFonts w:cs="Arial" w:hAnsi="Arial" w:eastAsia="Arial" w:ascii="Arial"/>
          <w:color w:val="363435"/>
          <w:spacing w:val="-1"/>
          <w:w w:val="176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75"/>
          <w:sz w:val="20"/>
          <w:szCs w:val="20"/>
        </w:rPr>
        <w:t>   </w:t>
      </w:r>
      <w:r>
        <w:rPr>
          <w:rFonts w:cs="Arial" w:hAnsi="Arial" w:eastAsia="Arial" w:ascii="Arial"/>
          <w:color w:val="363435"/>
          <w:spacing w:val="11"/>
          <w:w w:val="175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34"/>
          <w:sz w:val="20"/>
          <w:szCs w:val="20"/>
        </w:rPr>
        <w:t>  </w:t>
      </w:r>
      <w:r>
        <w:rPr>
          <w:rFonts w:cs="Arial" w:hAnsi="Arial" w:eastAsia="Arial" w:ascii="Arial"/>
          <w:color w:val="363435"/>
          <w:spacing w:val="11"/>
          <w:w w:val="134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08"/>
          <w:sz w:val="20"/>
          <w:szCs w:val="20"/>
        </w:rPr>
        <w:t>$</w:t>
      </w:r>
      <w:r>
        <w:rPr>
          <w:rFonts w:cs="Arial" w:hAnsi="Arial" w:eastAsia="Arial" w:ascii="Arial"/>
          <w:color w:val="363435"/>
          <w:spacing w:val="0"/>
          <w:w w:val="108"/>
          <w:sz w:val="20"/>
          <w:szCs w:val="20"/>
        </w:rPr>
        <w:t>    </w:t>
      </w:r>
      <w:r>
        <w:rPr>
          <w:rFonts w:cs="Arial" w:hAnsi="Arial" w:eastAsia="Arial" w:ascii="Arial"/>
          <w:color w:val="363435"/>
          <w:spacing w:val="-1"/>
          <w:w w:val="108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27"/>
          <w:sz w:val="20"/>
          <w:szCs w:val="20"/>
        </w:rPr>
        <w:t>  </w:t>
      </w:r>
      <w:r>
        <w:rPr>
          <w:rFonts w:cs="Arial" w:hAnsi="Arial" w:eastAsia="Arial" w:ascii="Arial"/>
          <w:color w:val="363435"/>
          <w:spacing w:val="11"/>
          <w:w w:val="127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40"/>
          <w:sz w:val="20"/>
          <w:szCs w:val="20"/>
        </w:rPr>
        <w:t>     </w:t>
      </w:r>
      <w:r>
        <w:rPr>
          <w:rFonts w:cs="Arial" w:hAnsi="Arial" w:eastAsia="Arial" w:ascii="Arial"/>
          <w:color w:val="363435"/>
          <w:spacing w:val="10"/>
          <w:w w:val="14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40"/>
          <w:sz w:val="20"/>
          <w:szCs w:val="20"/>
        </w:rPr>
        <w:t>  </w:t>
      </w:r>
      <w:r>
        <w:rPr>
          <w:rFonts w:cs="Arial" w:hAnsi="Arial" w:eastAsia="Arial" w:ascii="Arial"/>
          <w:color w:val="363435"/>
          <w:spacing w:val="0"/>
          <w:w w:val="140"/>
          <w:sz w:val="20"/>
          <w:szCs w:val="20"/>
        </w:rPr>
        <w:t>$</w:t>
      </w:r>
      <w:r>
        <w:rPr>
          <w:rFonts w:cs="Arial" w:hAnsi="Arial" w:eastAsia="Arial" w:ascii="Arial"/>
          <w:color w:val="363435"/>
          <w:spacing w:val="12"/>
          <w:w w:val="14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201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2"/>
          <w:w w:val="201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10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63"/>
          <w:sz w:val="20"/>
          <w:szCs w:val="20"/>
        </w:rPr>
        <w:t>       </w:t>
      </w:r>
      <w:r>
        <w:rPr>
          <w:rFonts w:cs="Arial" w:hAnsi="Arial" w:eastAsia="Arial" w:ascii="Arial"/>
          <w:color w:val="363435"/>
          <w:spacing w:val="12"/>
          <w:w w:val="163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34"/>
          <w:sz w:val="20"/>
          <w:szCs w:val="20"/>
        </w:rPr>
        <w:t>  </w:t>
      </w:r>
      <w:r>
        <w:rPr>
          <w:rFonts w:cs="Arial" w:hAnsi="Arial" w:eastAsia="Arial" w:ascii="Arial"/>
          <w:color w:val="363435"/>
          <w:spacing w:val="11"/>
          <w:w w:val="134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51"/>
          <w:sz w:val="20"/>
          <w:szCs w:val="20"/>
        </w:rPr>
        <w:t>        </w:t>
      </w:r>
      <w:r>
        <w:rPr>
          <w:rFonts w:cs="Arial" w:hAnsi="Arial" w:eastAsia="Arial" w:ascii="Arial"/>
          <w:color w:val="363435"/>
          <w:spacing w:val="11"/>
          <w:w w:val="151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40"/>
          <w:sz w:val="20"/>
          <w:szCs w:val="20"/>
        </w:rPr>
        <w:t>     </w:t>
      </w:r>
      <w:r>
        <w:rPr>
          <w:rFonts w:cs="Arial" w:hAnsi="Arial" w:eastAsia="Arial" w:ascii="Arial"/>
          <w:color w:val="363435"/>
          <w:spacing w:val="11"/>
          <w:w w:val="14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27"/>
          <w:sz w:val="20"/>
          <w:szCs w:val="20"/>
        </w:rPr>
        <w:t>  </w:t>
      </w:r>
      <w:r>
        <w:rPr>
          <w:rFonts w:cs="Arial" w:hAnsi="Arial" w:eastAsia="Arial" w:ascii="Arial"/>
          <w:color w:val="363435"/>
          <w:spacing w:val="11"/>
          <w:w w:val="127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50"/>
          <w:sz w:val="20"/>
          <w:szCs w:val="20"/>
        </w:rPr>
        <w:t>   </w:t>
      </w:r>
      <w:r>
        <w:rPr>
          <w:rFonts w:cs="Arial" w:hAnsi="Arial" w:eastAsia="Arial" w:ascii="Arial"/>
          <w:color w:val="363435"/>
          <w:spacing w:val="11"/>
          <w:w w:val="15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92"/>
          <w:sz w:val="20"/>
          <w:szCs w:val="20"/>
        </w:rPr>
        <w:t>+,!</w:t>
      </w:r>
      <w:r>
        <w:rPr>
          <w:rFonts w:cs="Arial" w:hAnsi="Arial" w:eastAsia="Arial" w:ascii="Arial"/>
          <w:color w:val="363435"/>
          <w:spacing w:val="11"/>
          <w:w w:val="192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60"/>
          <w:sz w:val="20"/>
          <w:szCs w:val="20"/>
        </w:rPr>
        <w:t>#</w:t>
      </w:r>
      <w:r>
        <w:rPr>
          <w:rFonts w:cs="Arial" w:hAnsi="Arial" w:eastAsia="Arial" w:ascii="Arial"/>
          <w:color w:val="363435"/>
          <w:spacing w:val="0"/>
          <w:w w:val="16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-1"/>
          <w:w w:val="160"/>
          <w:sz w:val="20"/>
          <w:szCs w:val="20"/>
        </w:rPr>
        <w:t>#</w:t>
      </w:r>
      <w:r>
        <w:rPr>
          <w:rFonts w:cs="Arial" w:hAnsi="Arial" w:eastAsia="Arial" w:ascii="Arial"/>
          <w:color w:val="363435"/>
          <w:spacing w:val="0"/>
          <w:w w:val="142"/>
          <w:sz w:val="20"/>
          <w:szCs w:val="20"/>
        </w:rPr>
        <w:t>    </w:t>
      </w:r>
      <w:r>
        <w:rPr>
          <w:rFonts w:cs="Arial" w:hAnsi="Arial" w:eastAsia="Arial" w:ascii="Arial"/>
          <w:color w:val="363435"/>
          <w:spacing w:val="0"/>
          <w:w w:val="142"/>
          <w:sz w:val="20"/>
          <w:szCs w:val="20"/>
        </w:rPr>
        <w:t>-</w:t>
      </w:r>
      <w:r>
        <w:rPr>
          <w:rFonts w:cs="Arial" w:hAnsi="Arial" w:eastAsia="Arial" w:ascii="Arial"/>
          <w:color w:val="363435"/>
          <w:spacing w:val="10"/>
          <w:w w:val="142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24"/>
          <w:sz w:val="20"/>
          <w:szCs w:val="20"/>
        </w:rPr>
        <w:t>      </w:t>
      </w:r>
      <w:r>
        <w:rPr>
          <w:rFonts w:cs="Arial" w:hAnsi="Arial" w:eastAsia="Arial" w:ascii="Arial"/>
          <w:color w:val="363435"/>
          <w:spacing w:val="0"/>
          <w:w w:val="124"/>
          <w:sz w:val="20"/>
          <w:szCs w:val="20"/>
        </w:rPr>
        <w:t>&amp;</w:t>
      </w:r>
      <w:r>
        <w:rPr>
          <w:rFonts w:cs="Arial" w:hAnsi="Arial" w:eastAsia="Arial" w:ascii="Arial"/>
          <w:color w:val="363435"/>
          <w:spacing w:val="10"/>
          <w:w w:val="124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222"/>
          <w:sz w:val="20"/>
          <w:szCs w:val="20"/>
        </w:rPr>
        <w:t>'(</w:t>
      </w:r>
      <w:r>
        <w:rPr>
          <w:rFonts w:cs="Arial" w:hAnsi="Arial" w:eastAsia="Arial" w:ascii="Arial"/>
          <w:color w:val="363435"/>
          <w:spacing w:val="0"/>
          <w:w w:val="222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12"/>
          <w:w w:val="222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45"/>
          <w:sz w:val="20"/>
          <w:szCs w:val="20"/>
        </w:rPr>
        <w:t>  </w:t>
      </w:r>
      <w:r>
        <w:rPr>
          <w:rFonts w:cs="Arial" w:hAnsi="Arial" w:eastAsia="Arial" w:ascii="Arial"/>
          <w:color w:val="363435"/>
          <w:spacing w:val="-1"/>
          <w:w w:val="145"/>
          <w:sz w:val="20"/>
          <w:szCs w:val="20"/>
        </w:rPr>
        <w:t>#</w:t>
      </w:r>
      <w:r>
        <w:rPr>
          <w:rFonts w:cs="Arial" w:hAnsi="Arial" w:eastAsia="Arial" w:ascii="Arial"/>
          <w:color w:val="363435"/>
          <w:spacing w:val="0"/>
          <w:w w:val="14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12"/>
          <w:w w:val="14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5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-2"/>
          <w:w w:val="15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jc w:val="both"/>
        <w:spacing w:lineRule="exact" w:line="220"/>
        <w:ind w:left="119" w:right="76"/>
      </w:pPr>
      <w:r>
        <w:rPr>
          <w:rFonts w:cs="Arial" w:hAnsi="Arial" w:eastAsia="Arial" w:ascii="Arial"/>
          <w:color w:val="363435"/>
          <w:w w:val="90"/>
          <w:sz w:val="20"/>
          <w:szCs w:val="20"/>
        </w:rPr>
        <w:t> </w:t>
      </w:r>
      <w:r>
        <w:rPr>
          <w:rFonts w:cs="Arial" w:hAnsi="Arial" w:eastAsia="Arial" w:ascii="Arial"/>
          <w:color w:val="363435"/>
          <w:w w:val="90"/>
          <w:sz w:val="20"/>
          <w:szCs w:val="20"/>
        </w:rPr>
        <w:t>%</w:t>
      </w:r>
      <w:r>
        <w:rPr>
          <w:rFonts w:cs="Arial" w:hAnsi="Arial" w:eastAsia="Arial" w:ascii="Arial"/>
          <w:color w:val="363435"/>
          <w:w w:val="90"/>
          <w:sz w:val="20"/>
          <w:szCs w:val="20"/>
        </w:rPr>
        <w:t>   </w:t>
      </w:r>
      <w:r>
        <w:rPr>
          <w:rFonts w:cs="Arial" w:hAnsi="Arial" w:eastAsia="Arial" w:ascii="Arial"/>
          <w:color w:val="363435"/>
          <w:spacing w:val="-9"/>
          <w:w w:val="9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22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22"/>
          <w:sz w:val="20"/>
          <w:szCs w:val="20"/>
        </w:rPr>
        <w:t>##%</w:t>
      </w:r>
      <w:r>
        <w:rPr>
          <w:rFonts w:cs="Arial" w:hAnsi="Arial" w:eastAsia="Arial" w:ascii="Arial"/>
          <w:color w:val="363435"/>
          <w:spacing w:val="0"/>
          <w:w w:val="122"/>
          <w:sz w:val="20"/>
          <w:szCs w:val="20"/>
        </w:rPr>
        <w:t>  </w:t>
      </w:r>
      <w:r>
        <w:rPr>
          <w:rFonts w:cs="Arial" w:hAnsi="Arial" w:eastAsia="Arial" w:ascii="Arial"/>
          <w:color w:val="363435"/>
          <w:spacing w:val="0"/>
          <w:w w:val="122"/>
          <w:sz w:val="20"/>
          <w:szCs w:val="20"/>
        </w:rPr>
        <w:t>"</w:t>
      </w:r>
      <w:r>
        <w:rPr>
          <w:rFonts w:cs="Arial" w:hAnsi="Arial" w:eastAsia="Arial" w:ascii="Arial"/>
          <w:color w:val="363435"/>
          <w:spacing w:val="0"/>
          <w:w w:val="122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-9"/>
          <w:w w:val="122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64"/>
          <w:sz w:val="20"/>
          <w:szCs w:val="20"/>
        </w:rPr>
        <w:t>     </w:t>
      </w:r>
      <w:r>
        <w:rPr>
          <w:rFonts w:cs="Arial" w:hAnsi="Arial" w:eastAsia="Arial" w:ascii="Arial"/>
          <w:color w:val="363435"/>
          <w:spacing w:val="-9"/>
          <w:w w:val="164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40"/>
          <w:sz w:val="20"/>
          <w:szCs w:val="20"/>
        </w:rPr>
        <w:t>      </w:t>
      </w:r>
      <w:r>
        <w:rPr>
          <w:rFonts w:cs="Arial" w:hAnsi="Arial" w:eastAsia="Arial" w:ascii="Arial"/>
          <w:color w:val="363435"/>
          <w:spacing w:val="-9"/>
          <w:w w:val="14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48"/>
          <w:sz w:val="20"/>
          <w:szCs w:val="20"/>
        </w:rPr>
        <w:t>.</w:t>
      </w:r>
      <w:r>
        <w:rPr>
          <w:rFonts w:cs="Arial" w:hAnsi="Arial" w:eastAsia="Arial" w:ascii="Arial"/>
          <w:color w:val="363435"/>
          <w:spacing w:val="0"/>
          <w:w w:val="148"/>
          <w:sz w:val="20"/>
          <w:szCs w:val="20"/>
        </w:rPr>
        <w:t>   </w:t>
      </w:r>
      <w:r>
        <w:rPr>
          <w:rFonts w:cs="Arial" w:hAnsi="Arial" w:eastAsia="Arial" w:ascii="Arial"/>
          <w:color w:val="363435"/>
          <w:spacing w:val="-9"/>
          <w:w w:val="148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15"/>
          <w:sz w:val="20"/>
          <w:szCs w:val="20"/>
        </w:rPr>
        <w:t>   </w:t>
      </w:r>
      <w:r>
        <w:rPr>
          <w:rFonts w:cs="Arial" w:hAnsi="Arial" w:eastAsia="Arial" w:ascii="Arial"/>
          <w:color w:val="363435"/>
          <w:spacing w:val="-9"/>
          <w:w w:val="115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67"/>
          <w:sz w:val="20"/>
          <w:szCs w:val="20"/>
        </w:rPr>
        <w:t>        </w:t>
      </w:r>
      <w:r>
        <w:rPr>
          <w:rFonts w:cs="Arial" w:hAnsi="Arial" w:eastAsia="Arial" w:ascii="Arial"/>
          <w:color w:val="363435"/>
          <w:spacing w:val="-9"/>
          <w:w w:val="167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4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-1"/>
          <w:w w:val="14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03"/>
          <w:sz w:val="20"/>
          <w:szCs w:val="20"/>
        </w:rPr>
        <w:t>  </w:t>
      </w:r>
      <w:r>
        <w:rPr>
          <w:rFonts w:cs="Arial" w:hAnsi="Arial" w:eastAsia="Arial" w:ascii="Arial"/>
          <w:color w:val="363435"/>
          <w:spacing w:val="0"/>
          <w:w w:val="103"/>
          <w:sz w:val="20"/>
          <w:szCs w:val="20"/>
        </w:rPr>
        <w:t>%$</w:t>
      </w:r>
      <w:r>
        <w:rPr>
          <w:rFonts w:cs="Arial" w:hAnsi="Arial" w:eastAsia="Arial" w:ascii="Arial"/>
          <w:color w:val="363435"/>
          <w:spacing w:val="0"/>
          <w:w w:val="103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03"/>
          <w:sz w:val="20"/>
          <w:szCs w:val="20"/>
        </w:rPr>
        <w:t>$</w:t>
      </w:r>
      <w:r>
        <w:rPr>
          <w:rFonts w:cs="Arial" w:hAnsi="Arial" w:eastAsia="Arial" w:ascii="Arial"/>
          <w:color w:val="363435"/>
          <w:spacing w:val="-9"/>
          <w:w w:val="103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27"/>
          <w:sz w:val="20"/>
          <w:szCs w:val="20"/>
        </w:rPr>
        <w:t>  </w:t>
      </w:r>
      <w:r>
        <w:rPr>
          <w:rFonts w:cs="Arial" w:hAnsi="Arial" w:eastAsia="Arial" w:ascii="Arial"/>
          <w:color w:val="363435"/>
          <w:spacing w:val="-9"/>
          <w:w w:val="127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50"/>
          <w:sz w:val="20"/>
          <w:szCs w:val="20"/>
        </w:rPr>
        <w:t>   </w:t>
      </w:r>
      <w:r>
        <w:rPr>
          <w:rFonts w:cs="Arial" w:hAnsi="Arial" w:eastAsia="Arial" w:ascii="Arial"/>
          <w:color w:val="363435"/>
          <w:spacing w:val="-9"/>
          <w:w w:val="15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51"/>
          <w:sz w:val="20"/>
          <w:szCs w:val="20"/>
        </w:rPr>
        <w:t>        </w:t>
      </w:r>
      <w:r>
        <w:rPr>
          <w:rFonts w:cs="Arial" w:hAnsi="Arial" w:eastAsia="Arial" w:ascii="Arial"/>
          <w:color w:val="363435"/>
          <w:spacing w:val="-9"/>
          <w:w w:val="151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24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24"/>
          <w:sz w:val="20"/>
          <w:szCs w:val="20"/>
        </w:rPr>
        <w:t>##%</w:t>
      </w:r>
      <w:r>
        <w:rPr>
          <w:rFonts w:cs="Arial" w:hAnsi="Arial" w:eastAsia="Arial" w:ascii="Arial"/>
          <w:color w:val="363435"/>
          <w:spacing w:val="0"/>
          <w:w w:val="124"/>
          <w:sz w:val="20"/>
          <w:szCs w:val="20"/>
        </w:rPr>
        <w:t>  </w:t>
      </w:r>
      <w:r>
        <w:rPr>
          <w:rFonts w:cs="Arial" w:hAnsi="Arial" w:eastAsia="Arial" w:ascii="Arial"/>
          <w:color w:val="363435"/>
          <w:spacing w:val="0"/>
          <w:w w:val="124"/>
          <w:sz w:val="20"/>
          <w:szCs w:val="20"/>
        </w:rPr>
        <w:t>"</w:t>
      </w:r>
      <w:r>
        <w:rPr>
          <w:rFonts w:cs="Arial" w:hAnsi="Arial" w:eastAsia="Arial" w:ascii="Arial"/>
          <w:color w:val="363435"/>
          <w:spacing w:val="0"/>
          <w:w w:val="124"/>
          <w:sz w:val="20"/>
          <w:szCs w:val="20"/>
        </w:rPr>
        <w:t>   </w:t>
      </w:r>
      <w:r>
        <w:rPr>
          <w:rFonts w:cs="Arial" w:hAnsi="Arial" w:eastAsia="Arial" w:ascii="Arial"/>
          <w:color w:val="363435"/>
          <w:spacing w:val="-2"/>
          <w:w w:val="124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5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-9"/>
          <w:w w:val="15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8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1"/>
          <w:w w:val="18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01"/>
          <w:sz w:val="20"/>
          <w:szCs w:val="20"/>
        </w:rPr>
        <w:t>  </w:t>
      </w:r>
      <w:r>
        <w:rPr>
          <w:rFonts w:cs="Arial" w:hAnsi="Arial" w:eastAsia="Arial" w:ascii="Arial"/>
          <w:color w:val="363435"/>
          <w:spacing w:val="0"/>
          <w:w w:val="101"/>
          <w:sz w:val="20"/>
          <w:szCs w:val="20"/>
        </w:rPr>
        <w:t>$%</w:t>
      </w:r>
      <w:r>
        <w:rPr>
          <w:rFonts w:cs="Arial" w:hAnsi="Arial" w:eastAsia="Arial" w:ascii="Arial"/>
          <w:color w:val="363435"/>
          <w:spacing w:val="0"/>
          <w:w w:val="101"/>
          <w:sz w:val="20"/>
          <w:szCs w:val="20"/>
        </w:rPr>
        <w:t>  </w:t>
      </w:r>
      <w:r>
        <w:rPr>
          <w:rFonts w:cs="Arial" w:hAnsi="Arial" w:eastAsia="Arial" w:ascii="Arial"/>
          <w:color w:val="363435"/>
          <w:spacing w:val="0"/>
          <w:w w:val="101"/>
          <w:sz w:val="20"/>
          <w:szCs w:val="20"/>
        </w:rPr>
        <w:t>&amp;</w:t>
      </w:r>
      <w:r>
        <w:rPr>
          <w:rFonts w:cs="Arial" w:hAnsi="Arial" w:eastAsia="Arial" w:ascii="Arial"/>
          <w:color w:val="363435"/>
          <w:spacing w:val="-9"/>
          <w:w w:val="101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74"/>
          <w:sz w:val="20"/>
          <w:szCs w:val="20"/>
        </w:rPr>
        <w:t>/</w:t>
      </w:r>
      <w:r>
        <w:rPr>
          <w:rFonts w:cs="Arial" w:hAnsi="Arial" w:eastAsia="Arial" w:ascii="Arial"/>
          <w:color w:val="363435"/>
          <w:spacing w:val="0"/>
          <w:w w:val="174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-9"/>
          <w:w w:val="174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68"/>
          <w:sz w:val="20"/>
          <w:szCs w:val="20"/>
        </w:rPr>
        <w:t>        </w:t>
      </w:r>
      <w:r>
        <w:rPr>
          <w:rFonts w:cs="Arial" w:hAnsi="Arial" w:eastAsia="Arial" w:ascii="Arial"/>
          <w:color w:val="000000"/>
          <w:spacing w:val="0"/>
          <w:w w:val="100"/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jc w:val="both"/>
        <w:ind w:left="119" w:right="74"/>
      </w:pPr>
      <w:r>
        <w:rPr>
          <w:rFonts w:cs="Arial" w:hAnsi="Arial" w:eastAsia="Arial" w:ascii="Arial"/>
          <w:color w:val="363435"/>
          <w:w w:val="132"/>
          <w:sz w:val="20"/>
          <w:szCs w:val="20"/>
        </w:rPr>
        <w:t>    </w:t>
      </w:r>
      <w:r>
        <w:rPr>
          <w:rFonts w:cs="Arial" w:hAnsi="Arial" w:eastAsia="Arial" w:ascii="Arial"/>
          <w:color w:val="363435"/>
          <w:spacing w:val="-12"/>
          <w:w w:val="132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26"/>
          <w:sz w:val="20"/>
          <w:szCs w:val="20"/>
        </w:rPr>
        <w:t>    </w:t>
      </w:r>
      <w:r>
        <w:rPr>
          <w:rFonts w:cs="Arial" w:hAnsi="Arial" w:eastAsia="Arial" w:ascii="Arial"/>
          <w:color w:val="363435"/>
          <w:spacing w:val="0"/>
          <w:w w:val="126"/>
          <w:sz w:val="20"/>
          <w:szCs w:val="20"/>
        </w:rPr>
        <w:t>0</w:t>
      </w:r>
      <w:r>
        <w:rPr>
          <w:rFonts w:cs="Arial" w:hAnsi="Arial" w:eastAsia="Arial" w:ascii="Arial"/>
          <w:color w:val="363435"/>
          <w:spacing w:val="-13"/>
          <w:w w:val="126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50"/>
          <w:sz w:val="20"/>
          <w:szCs w:val="20"/>
        </w:rPr>
        <w:t>   </w:t>
      </w:r>
      <w:r>
        <w:rPr>
          <w:rFonts w:cs="Arial" w:hAnsi="Arial" w:eastAsia="Arial" w:ascii="Arial"/>
          <w:color w:val="363435"/>
          <w:spacing w:val="-13"/>
          <w:w w:val="15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54"/>
          <w:sz w:val="20"/>
          <w:szCs w:val="20"/>
        </w:rPr>
        <w:t>        </w:t>
      </w:r>
      <w:r>
        <w:rPr>
          <w:rFonts w:cs="Arial" w:hAnsi="Arial" w:eastAsia="Arial" w:ascii="Arial"/>
          <w:color w:val="363435"/>
          <w:spacing w:val="-12"/>
          <w:w w:val="154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35"/>
          <w:sz w:val="20"/>
          <w:szCs w:val="20"/>
        </w:rPr>
        <w:t>  </w:t>
      </w:r>
      <w:r>
        <w:rPr>
          <w:rFonts w:cs="Arial" w:hAnsi="Arial" w:eastAsia="Arial" w:ascii="Arial"/>
          <w:color w:val="363435"/>
          <w:spacing w:val="0"/>
          <w:w w:val="135"/>
          <w:sz w:val="20"/>
          <w:szCs w:val="20"/>
        </w:rPr>
        <w:t>%</w:t>
      </w:r>
      <w:r>
        <w:rPr>
          <w:rFonts w:cs="Arial" w:hAnsi="Arial" w:eastAsia="Arial" w:ascii="Arial"/>
          <w:color w:val="363435"/>
          <w:spacing w:val="0"/>
          <w:w w:val="135"/>
          <w:sz w:val="20"/>
          <w:szCs w:val="20"/>
        </w:rPr>
        <w:t>   </w:t>
      </w:r>
      <w:r>
        <w:rPr>
          <w:rFonts w:cs="Arial" w:hAnsi="Arial" w:eastAsia="Arial" w:ascii="Arial"/>
          <w:color w:val="363435"/>
          <w:spacing w:val="-12"/>
          <w:w w:val="135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67"/>
          <w:sz w:val="20"/>
          <w:szCs w:val="20"/>
        </w:rPr>
        <w:t>  </w:t>
      </w:r>
      <w:r>
        <w:rPr>
          <w:rFonts w:cs="Arial" w:hAnsi="Arial" w:eastAsia="Arial" w:ascii="Arial"/>
          <w:color w:val="363435"/>
          <w:spacing w:val="-12"/>
          <w:w w:val="167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1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10"/>
          <w:sz w:val="20"/>
          <w:szCs w:val="20"/>
        </w:rPr>
        <w:t>%</w:t>
      </w:r>
      <w:r>
        <w:rPr>
          <w:rFonts w:cs="Arial" w:hAnsi="Arial" w:eastAsia="Arial" w:ascii="Arial"/>
          <w:color w:val="363435"/>
          <w:spacing w:val="0"/>
          <w:w w:val="110"/>
          <w:sz w:val="20"/>
          <w:szCs w:val="20"/>
        </w:rPr>
        <w:t>  </w:t>
      </w:r>
      <w:r>
        <w:rPr>
          <w:rFonts w:cs="Arial" w:hAnsi="Arial" w:eastAsia="Arial" w:ascii="Arial"/>
          <w:color w:val="363435"/>
          <w:spacing w:val="0"/>
          <w:w w:val="110"/>
          <w:sz w:val="20"/>
          <w:szCs w:val="20"/>
        </w:rPr>
        <w:t>$</w:t>
      </w:r>
      <w:r>
        <w:rPr>
          <w:rFonts w:cs="Arial" w:hAnsi="Arial" w:eastAsia="Arial" w:ascii="Arial"/>
          <w:color w:val="363435"/>
          <w:spacing w:val="0"/>
          <w:w w:val="110"/>
          <w:sz w:val="20"/>
          <w:szCs w:val="20"/>
        </w:rPr>
        <w:t>   </w:t>
      </w:r>
      <w:r>
        <w:rPr>
          <w:rFonts w:cs="Arial" w:hAnsi="Arial" w:eastAsia="Arial" w:ascii="Arial"/>
          <w:color w:val="363435"/>
          <w:spacing w:val="-12"/>
          <w:w w:val="11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65"/>
          <w:sz w:val="20"/>
          <w:szCs w:val="20"/>
        </w:rPr>
        <w:t>       </w:t>
      </w:r>
      <w:r>
        <w:rPr>
          <w:rFonts w:cs="Arial" w:hAnsi="Arial" w:eastAsia="Arial" w:ascii="Arial"/>
          <w:color w:val="363435"/>
          <w:spacing w:val="-1"/>
          <w:w w:val="165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-12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37"/>
          <w:sz w:val="20"/>
          <w:szCs w:val="20"/>
        </w:rPr>
        <w:t>   </w:t>
      </w:r>
      <w:r>
        <w:rPr>
          <w:rFonts w:cs="Arial" w:hAnsi="Arial" w:eastAsia="Arial" w:ascii="Arial"/>
          <w:color w:val="363435"/>
          <w:spacing w:val="0"/>
          <w:w w:val="137"/>
          <w:sz w:val="20"/>
          <w:szCs w:val="20"/>
        </w:rPr>
        <w:t>#</w:t>
      </w:r>
      <w:r>
        <w:rPr>
          <w:rFonts w:cs="Arial" w:hAnsi="Arial" w:eastAsia="Arial" w:ascii="Arial"/>
          <w:color w:val="363435"/>
          <w:spacing w:val="-13"/>
          <w:w w:val="137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56"/>
          <w:sz w:val="20"/>
          <w:szCs w:val="20"/>
        </w:rPr>
        <w:t>    </w:t>
      </w:r>
      <w:r>
        <w:rPr>
          <w:rFonts w:cs="Arial" w:hAnsi="Arial" w:eastAsia="Arial" w:ascii="Arial"/>
          <w:color w:val="363435"/>
          <w:spacing w:val="2"/>
          <w:w w:val="156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5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-12"/>
          <w:w w:val="15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20"/>
          <w:sz w:val="20"/>
          <w:szCs w:val="20"/>
        </w:rPr>
        <w:t>     </w:t>
      </w:r>
      <w:r>
        <w:rPr>
          <w:rFonts w:cs="Arial" w:hAnsi="Arial" w:eastAsia="Arial" w:ascii="Arial"/>
          <w:color w:val="363435"/>
          <w:spacing w:val="-1"/>
          <w:w w:val="12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4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-1"/>
          <w:w w:val="14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-12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40"/>
          <w:sz w:val="20"/>
          <w:szCs w:val="20"/>
        </w:rPr>
        <w:t>     </w:t>
      </w:r>
      <w:r>
        <w:rPr>
          <w:rFonts w:cs="Arial" w:hAnsi="Arial" w:eastAsia="Arial" w:ascii="Arial"/>
          <w:color w:val="363435"/>
          <w:spacing w:val="-13"/>
          <w:w w:val="14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30"/>
          <w:sz w:val="20"/>
          <w:szCs w:val="20"/>
        </w:rPr>
        <w:t>%</w:t>
      </w:r>
      <w:r>
        <w:rPr>
          <w:rFonts w:cs="Arial" w:hAnsi="Arial" w:eastAsia="Arial" w:ascii="Arial"/>
          <w:color w:val="363435"/>
          <w:spacing w:val="0"/>
          <w:w w:val="13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30"/>
          <w:sz w:val="20"/>
          <w:szCs w:val="20"/>
        </w:rPr>
        <w:t>.</w:t>
      </w:r>
      <w:r>
        <w:rPr>
          <w:rFonts w:cs="Arial" w:hAnsi="Arial" w:eastAsia="Arial" w:ascii="Arial"/>
          <w:color w:val="363435"/>
          <w:spacing w:val="0"/>
          <w:w w:val="130"/>
          <w:sz w:val="20"/>
          <w:szCs w:val="20"/>
        </w:rPr>
        <w:t>  </w:t>
      </w:r>
      <w:r>
        <w:rPr>
          <w:rFonts w:cs="Arial" w:hAnsi="Arial" w:eastAsia="Arial" w:ascii="Arial"/>
          <w:color w:val="363435"/>
          <w:spacing w:val="0"/>
          <w:w w:val="130"/>
          <w:sz w:val="20"/>
          <w:szCs w:val="20"/>
        </w:rPr>
        <w:t>$</w:t>
      </w:r>
      <w:r>
        <w:rPr>
          <w:rFonts w:cs="Arial" w:hAnsi="Arial" w:eastAsia="Arial" w:ascii="Arial"/>
          <w:color w:val="363435"/>
          <w:spacing w:val="0"/>
          <w:w w:val="13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-12"/>
          <w:w w:val="13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34"/>
          <w:sz w:val="20"/>
          <w:szCs w:val="20"/>
        </w:rPr>
        <w:t>  </w:t>
      </w:r>
      <w:r>
        <w:rPr>
          <w:rFonts w:cs="Arial" w:hAnsi="Arial" w:eastAsia="Arial" w:ascii="Arial"/>
          <w:color w:val="363435"/>
          <w:spacing w:val="-13"/>
          <w:w w:val="134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32"/>
          <w:sz w:val="20"/>
          <w:szCs w:val="20"/>
        </w:rPr>
        <w:t>#</w:t>
      </w:r>
      <w:r>
        <w:rPr>
          <w:rFonts w:cs="Arial" w:hAnsi="Arial" w:eastAsia="Arial" w:ascii="Arial"/>
          <w:color w:val="363435"/>
          <w:spacing w:val="0"/>
          <w:w w:val="132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32"/>
          <w:sz w:val="20"/>
          <w:szCs w:val="20"/>
        </w:rPr>
        <w:t>1</w:t>
      </w:r>
      <w:r>
        <w:rPr>
          <w:rFonts w:cs="Arial" w:hAnsi="Arial" w:eastAsia="Arial" w:ascii="Arial"/>
          <w:color w:val="363435"/>
          <w:spacing w:val="0"/>
          <w:w w:val="132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32"/>
          <w:sz w:val="20"/>
          <w:szCs w:val="20"/>
        </w:rPr>
        <w:t>#</w:t>
      </w:r>
      <w:r>
        <w:rPr>
          <w:rFonts w:cs="Arial" w:hAnsi="Arial" w:eastAsia="Arial" w:ascii="Arial"/>
          <w:color w:val="363435"/>
          <w:spacing w:val="0"/>
          <w:w w:val="132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32"/>
          <w:sz w:val="20"/>
          <w:szCs w:val="20"/>
        </w:rPr>
        <w:t>"</w:t>
      </w:r>
      <w:r>
        <w:rPr>
          <w:rFonts w:cs="Arial" w:hAnsi="Arial" w:eastAsia="Arial" w:ascii="Arial"/>
          <w:color w:val="363435"/>
          <w:spacing w:val="0"/>
          <w:w w:val="132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-12"/>
          <w:w w:val="132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87"/>
          <w:sz w:val="20"/>
          <w:szCs w:val="20"/>
        </w:rPr>
        <w:t>     </w:t>
      </w:r>
      <w:r>
        <w:rPr>
          <w:rFonts w:cs="Arial" w:hAnsi="Arial" w:eastAsia="Arial" w:ascii="Arial"/>
          <w:color w:val="363435"/>
          <w:spacing w:val="1"/>
          <w:w w:val="187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jc w:val="both"/>
        <w:ind w:left="119" w:right="7844"/>
        <w:sectPr>
          <w:pgMar w:header="0" w:footer="1031" w:top="1400" w:bottom="280" w:left="1320" w:right="1280"/>
          <w:pgSz w:w="11920" w:h="16840"/>
        </w:sectPr>
      </w:pPr>
      <w:r>
        <w:rPr>
          <w:rFonts w:cs="Arial" w:hAnsi="Arial" w:eastAsia="Arial" w:ascii="Arial"/>
          <w:color w:val="363435"/>
          <w:w w:val="130"/>
          <w:sz w:val="20"/>
          <w:szCs w:val="20"/>
        </w:rPr>
        <w:t>       </w:t>
      </w:r>
      <w:r>
        <w:rPr>
          <w:rFonts w:cs="Arial" w:hAnsi="Arial" w:eastAsia="Arial" w:ascii="Arial"/>
          <w:color w:val="363435"/>
          <w:spacing w:val="-1"/>
          <w:w w:val="13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74"/>
          <w:sz w:val="20"/>
          <w:szCs w:val="20"/>
        </w:rPr>
        <w:t>     </w:t>
      </w:r>
      <w:r>
        <w:rPr>
          <w:rFonts w:cs="Arial" w:hAnsi="Arial" w:eastAsia="Arial" w:ascii="Arial"/>
          <w:color w:val="363435"/>
          <w:spacing w:val="-2"/>
          <w:w w:val="174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40"/>
          <w:sz w:val="20"/>
          <w:szCs w:val="20"/>
        </w:rPr>
        <w:t>  </w:t>
      </w:r>
      <w:r>
        <w:rPr>
          <w:rFonts w:cs="Arial" w:hAnsi="Arial" w:eastAsia="Arial" w:ascii="Arial"/>
          <w:color w:val="000000"/>
          <w:spacing w:val="0"/>
          <w:w w:val="100"/>
          <w:sz w:val="20"/>
          <w:szCs w:val="20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before="39"/>
        <w:ind w:left="119" w:right="6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achieved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83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overage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its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first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rou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due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effective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mobilisation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du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ing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campaign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targeting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schools.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Geographically,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urban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areas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perform</w:t>
      </w:r>
      <w:r>
        <w:rPr>
          <w:rFonts w:cs="Segoe UI" w:hAnsi="Segoe UI" w:eastAsia="Segoe UI" w:ascii="Segoe UI"/>
          <w:color w:val="363435"/>
          <w:spacing w:val="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slightly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better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than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rural</w:t>
      </w:r>
      <w:r>
        <w:rPr>
          <w:rFonts w:cs="Segoe UI" w:hAnsi="Segoe UI" w:eastAsia="Segoe UI" w:ascii="Segoe UI"/>
          <w:color w:val="363435"/>
          <w:spacing w:val="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areas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vaccine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coverage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(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Statistical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Office</w:t>
      </w:r>
      <w:r>
        <w:rPr>
          <w:rFonts w:cs="Segoe UI" w:hAnsi="Segoe UI" w:eastAsia="Segoe UI" w:ascii="Segoe UI"/>
          <w:color w:val="363435"/>
          <w:spacing w:val="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ICF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Macro,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8468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2011).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1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introduction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COVID-19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vaccines,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country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again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experiencing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vaccine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hesitancy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due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misinformation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doubt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effectiveness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safety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ccines.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6"/>
          <w:szCs w:val="26"/>
        </w:rPr>
        <w:jc w:val="both"/>
        <w:ind w:left="119" w:right="6893"/>
      </w:pP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2.4</w:t>
      </w:r>
      <w:r>
        <w:rPr>
          <w:rFonts w:cs="Segoe UI" w:hAnsi="Segoe UI" w:eastAsia="Segoe UI" w:ascii="Segoe UI"/>
          <w:color w:val="2E6C42"/>
          <w:spacing w:val="-1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Blood</w:t>
      </w:r>
      <w:r>
        <w:rPr>
          <w:rFonts w:cs="Segoe UI" w:hAnsi="Segoe UI" w:eastAsia="Segoe UI" w:ascii="Segoe UI"/>
          <w:color w:val="2E6C42"/>
          <w:spacing w:val="-1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Donation</w:t>
      </w:r>
      <w:r>
        <w:rPr>
          <w:rFonts w:cs="Segoe UI" w:hAnsi="Segoe UI" w:eastAsia="Segoe UI" w:ascii="Segoe UI"/>
          <w:color w:val="000000"/>
          <w:spacing w:val="0"/>
          <w:w w:val="100"/>
          <w:sz w:val="26"/>
          <w:szCs w:val="26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8"/>
      </w:pPr>
      <w:r>
        <w:pict>
          <v:group style="position:absolute;margin-left:71.44pt;margin-top:-0.390781pt;width:452.381pt;height:96.7pt;mso-position-horizontal-relative:page;mso-position-vertical-relative:paragraph;z-index:-7475" coordorigin="1429,-8" coordsize="9048,1934">
            <v:shape style="position:absolute;left:1439;top:2;width:9028;height:318" coordorigin="1439,2" coordsize="9028,318" path="m1439,320l10466,320,10466,2,1439,2,1439,320xe" filled="t" fillcolor="#FDFDFD" stroked="f">
              <v:path arrowok="t"/>
              <v:fill/>
            </v:shape>
            <v:shape style="position:absolute;left:1439;top:321;width:9028;height:318" coordorigin="1439,321" coordsize="9028,318" path="m1439,639l10466,639,10466,321,1439,321,1439,639xe" filled="t" fillcolor="#FDFDFD" stroked="f">
              <v:path arrowok="t"/>
              <v:fill/>
            </v:shape>
            <v:shape style="position:absolute;left:1439;top:641;width:9028;height:318" coordorigin="1439,641" coordsize="9028,318" path="m1439,959l10466,959,10466,641,1439,641,1439,959xe" filled="t" fillcolor="#FDFDFD" stroked="f">
              <v:path arrowok="t"/>
              <v:fill/>
            </v:shape>
            <v:shape style="position:absolute;left:1439;top:960;width:9028;height:318" coordorigin="1439,960" coordsize="9028,318" path="m1439,1278l10466,1278,10466,960,1439,960,1439,1278xe" filled="t" fillcolor="#FDFDFD" stroked="f">
              <v:path arrowok="t"/>
              <v:fill/>
            </v:shape>
            <v:shape style="position:absolute;left:1439;top:1279;width:9028;height:318" coordorigin="1439,1279" coordsize="9028,318" path="m1439,1597l10466,1597,10466,1279,1439,1279,1439,1597xe" filled="t" fillcolor="#FDFDFD" stroked="f">
              <v:path arrowok="t"/>
              <v:fill/>
            </v:shape>
            <v:shape style="position:absolute;left:1439;top:1598;width:8362;height:318" coordorigin="1439,1598" coordsize="8362,318" path="m1439,1916l9800,1916,9800,1598,1439,1598,1439,1916xe" filled="t" fillcolor="#FDFDFD" stroked="f">
              <v:path arrowok="t"/>
              <v:fill/>
            </v:shape>
            <w10:wrap type="none"/>
          </v:group>
        </w:pic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Access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sufficient,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safe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supplies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blood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blood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products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transfusion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services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essential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strong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delivery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system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important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component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achieve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universal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coverage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goals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(World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Organization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(WHO),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2017).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Chronic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inadequate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blood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ood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prod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supplies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hospitals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still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major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challenge.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Blood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Transf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Service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(MBTS)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mandate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supply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pitals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sufficient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blood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ood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prod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fuse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patie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ts.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lineRule="exact" w:line="300"/>
        <w:ind w:left="119" w:right="82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stipulates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blood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requirement</w:t>
      </w:r>
      <w:r>
        <w:rPr>
          <w:rFonts w:cs="Segoe UI" w:hAnsi="Segoe UI" w:eastAsia="Segoe UI" w:ascii="Segoe UI"/>
          <w:color w:val="363435"/>
          <w:spacing w:val="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country</w:t>
      </w:r>
      <w:r>
        <w:rPr>
          <w:rFonts w:cs="Segoe UI" w:hAnsi="Segoe UI" w:eastAsia="Segoe UI" w:ascii="Segoe UI"/>
          <w:color w:val="363435"/>
          <w:spacing w:val="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should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enough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</w:pPr>
      <w:r>
        <w:pict>
          <v:group style="position:absolute;margin-left:71.44pt;margin-top:-16.3508pt;width:452.381pt;height:64.78pt;mso-position-horizontal-relative:page;mso-position-vertical-relative:paragraph;z-index:-7474" coordorigin="1429,-327" coordsize="9048,1296">
            <v:shape style="position:absolute;left:1439;top:-317;width:9028;height:318" coordorigin="1439,-317" coordsize="9028,318" path="m1439,1l10466,1,10466,-317,1439,-317,1439,1xe" filled="t" fillcolor="#FDFDFD" stroked="f">
              <v:path arrowok="t"/>
              <v:fill/>
            </v:shape>
            <v:shape style="position:absolute;left:1439;top:2;width:9028;height:318" coordorigin="1439,2" coordsize="9028,318" path="m1439,320l10466,320,10466,2,1439,2,1439,320xe" filled="t" fillcolor="#FDFDFD" stroked="f">
              <v:path arrowok="t"/>
              <v:fill/>
            </v:shape>
            <v:shape style="position:absolute;left:1439;top:321;width:7063;height:318" coordorigin="1439,321" coordsize="7063,318" path="m1439,639l8502,639,8502,321,1439,321,1439,639xe" filled="t" fillcolor="#FDFDFD" stroked="f">
              <v:path arrowok="t"/>
              <v:fill/>
            </v:shape>
            <v:shape style="position:absolute;left:2789;top:641;width:2025;height:318" coordorigin="2789,641" coordsize="2025,318" path="m2789,959l4814,959,4814,641,2789,641,2789,959xe" filled="t" fillcolor="#FDFDFD" stroked="f">
              <v:path arrowok="t"/>
              <v:fill/>
            </v:shape>
            <w10:wrap type="none"/>
          </v:group>
        </w:pict>
      </w:r>
      <w:r>
        <w:pict>
          <v:group style="position:absolute;margin-left:115.46pt;margin-top:79.9302pt;width:182.78pt;height:15.9pt;mso-position-horizontal-relative:page;mso-position-vertical-relative:paragraph;z-index:-7473" coordorigin="2309,1599" coordsize="3656,318">
            <v:shape style="position:absolute;left:2309;top:1599;width:3656;height:318" coordorigin="2309,1599" coordsize="3656,318" path="m2309,1917l5965,1917,5965,1599,2309,1599,2309,1917xe" filled="t" fillcolor="#FDFDFD" stroked="f">
              <v:path arrowok="t"/>
              <v:fill/>
            </v:shape>
            <w10:wrap type="none"/>
          </v:group>
        </w:pict>
      </w:r>
      <w:r>
        <w:pict>
          <v:group style="position:absolute;margin-left:71.44pt;margin-top:95.3902pt;width:452.381pt;height:64.84pt;mso-position-horizontal-relative:page;mso-position-vertical-relative:paragraph;z-index:-7472" coordorigin="1429,1908" coordsize="9048,1297">
            <v:shape style="position:absolute;left:7408;top:1918;width:3058;height:318" coordorigin="7408,1918" coordsize="3058,318" path="m7408,2236l10466,2236,10466,1918,7408,1918,7408,2236xe" filled="t" fillcolor="#FDFDFD" stroked="f">
              <v:path arrowok="t"/>
              <v:fill/>
            </v:shape>
            <v:shape style="position:absolute;left:1439;top:2238;width:9028;height:318" coordorigin="1439,2238" coordsize="9028,318" path="m1439,2556l10466,2556,10466,2238,1439,2238,1439,2556xe" filled="t" fillcolor="#FDFDFD" stroked="f">
              <v:path arrowok="t"/>
              <v:fill/>
            </v:shape>
            <v:shape style="position:absolute;left:1439;top:2557;width:9028;height:318" coordorigin="1439,2557" coordsize="9028,318" path="m1439,2875l10466,2875,10466,2557,1439,2557,1439,2875xe" filled="t" fillcolor="#FDFDFD" stroked="f">
              <v:path arrowok="t"/>
              <v:fill/>
            </v:shape>
            <v:shape style="position:absolute;left:1439;top:2877;width:1612;height:318" coordorigin="1439,2877" coordsize="1612,318" path="m1439,3195l3051,3195,3051,2877,1439,2877,1439,3195xe" filled="t" fillcolor="#FDFDFD" stroked="f">
              <v:path arrowok="t"/>
              <v:fill/>
            </v:shape>
            <w10:wrap type="none"/>
          </v:group>
        </w:pic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population.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most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cen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conducted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Statistical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Office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indicated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has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population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19.5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million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(National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Statistical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Office,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2019).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According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MBTS,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awi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requires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120,000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units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whole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blood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annually.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Currently,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MBTS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collects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about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70,000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units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whole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bloo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which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58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120,000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units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neede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Blood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donation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faces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sever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challenges.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include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financial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cultural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factor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lack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grassroo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support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mobil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blood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donors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communities,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lack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donors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ages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26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–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65.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Studies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show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foundation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having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sufficient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blood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supply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retention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voluntary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regular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blood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donors.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adv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cates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least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80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blood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supply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from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voluntary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regular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donors.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3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goal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screen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99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donated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blood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infectious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especially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HIV,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Hepatitis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syphilis,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2020,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able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screen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99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2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2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donated</w:t>
      </w:r>
      <w:r>
        <w:rPr>
          <w:rFonts w:cs="Segoe UI" w:hAnsi="Segoe UI" w:eastAsia="Segoe UI" w:ascii="Segoe UI"/>
          <w:color w:val="363435"/>
          <w:spacing w:val="2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ood</w:t>
      </w:r>
      <w:r>
        <w:rPr>
          <w:rFonts w:cs="Segoe UI" w:hAnsi="Segoe UI" w:eastAsia="Segoe UI" w:ascii="Segoe UI"/>
          <w:color w:val="363435"/>
          <w:spacing w:val="2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2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these</w:t>
      </w:r>
      <w:r>
        <w:rPr>
          <w:rFonts w:cs="Segoe UI" w:hAnsi="Segoe UI" w:eastAsia="Segoe UI" w:ascii="Segoe UI"/>
          <w:color w:val="363435"/>
          <w:spacing w:val="2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ectious</w:t>
      </w:r>
      <w:r>
        <w:rPr>
          <w:rFonts w:cs="Segoe UI" w:hAnsi="Segoe UI" w:eastAsia="Segoe UI" w:ascii="Segoe UI"/>
          <w:color w:val="363435"/>
          <w:spacing w:val="2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diseases</w:t>
      </w:r>
      <w:r>
        <w:rPr>
          <w:rFonts w:cs="Segoe UI" w:hAnsi="Segoe UI" w:eastAsia="Segoe UI" w:ascii="Segoe UI"/>
          <w:color w:val="363435"/>
          <w:spacing w:val="2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(National</w:t>
      </w:r>
      <w:r>
        <w:rPr>
          <w:rFonts w:cs="Segoe UI" w:hAnsi="Segoe UI" w:eastAsia="Segoe UI" w:ascii="Segoe UI"/>
          <w:color w:val="363435"/>
          <w:spacing w:val="2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AIDS</w:t>
      </w:r>
      <w:r>
        <w:rPr>
          <w:rFonts w:cs="Segoe UI" w:hAnsi="Segoe UI" w:eastAsia="Segoe UI" w:ascii="Segoe UI"/>
          <w:color w:val="363435"/>
          <w:spacing w:val="2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Commission,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8467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2020).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6"/>
          <w:szCs w:val="26"/>
        </w:rPr>
        <w:jc w:val="both"/>
        <w:ind w:left="119" w:right="5154"/>
      </w:pP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2.5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Water,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Sanitation,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and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Hygiene</w:t>
      </w:r>
      <w:r>
        <w:rPr>
          <w:rFonts w:cs="Segoe UI" w:hAnsi="Segoe UI" w:eastAsia="Segoe UI" w:ascii="Segoe UI"/>
          <w:color w:val="000000"/>
          <w:spacing w:val="0"/>
          <w:w w:val="100"/>
          <w:sz w:val="26"/>
          <w:szCs w:val="26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WASH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essential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population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health,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welfare,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development.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Poor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sanitation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hygiene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practices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lead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increased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cases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cholera,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diarrhoea,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trachoma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spread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through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ingestion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contaminated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water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food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(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United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Children’s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Fund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(UNICEF)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2019).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8"/>
        <w:sectPr>
          <w:pgMar w:header="0" w:footer="1031" w:top="1400" w:bottom="280" w:left="1320" w:right="1320"/>
          <w:pgSz w:w="11920" w:h="16840"/>
        </w:sectPr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COVID-19,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which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can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spread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through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poor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hygiene,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has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renewed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calls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improved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access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WASH.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Despite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significant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investments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lawi’s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WASH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sector,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access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safe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drinking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water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(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63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percent)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improved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sanitation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(58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mains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challenge.</w:t>
      </w:r>
      <w:r>
        <w:rPr>
          <w:rFonts w:cs="Segoe UI" w:hAnsi="Segoe UI" w:eastAsia="Segoe UI" w:ascii="Segoe UI"/>
          <w:color w:val="363435"/>
          <w:spacing w:val="2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2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reports</w:t>
      </w:r>
      <w:r>
        <w:rPr>
          <w:rFonts w:cs="Segoe UI" w:hAnsi="Segoe UI" w:eastAsia="Segoe UI" w:ascii="Segoe UI"/>
          <w:color w:val="363435"/>
          <w:spacing w:val="2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2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cases</w:t>
      </w:r>
      <w:r>
        <w:rPr>
          <w:rFonts w:cs="Segoe UI" w:hAnsi="Segoe UI" w:eastAsia="Segoe UI" w:ascii="Segoe UI"/>
          <w:color w:val="363435"/>
          <w:spacing w:val="2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2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preventable</w:t>
      </w:r>
      <w:r>
        <w:rPr>
          <w:rFonts w:cs="Segoe UI" w:hAnsi="Segoe UI" w:eastAsia="Segoe UI" w:ascii="Segoe UI"/>
          <w:color w:val="363435"/>
          <w:spacing w:val="2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WASH-related</w:t>
      </w:r>
      <w:r>
        <w:rPr>
          <w:rFonts w:cs="Segoe UI" w:hAnsi="Segoe UI" w:eastAsia="Segoe UI" w:ascii="Segoe UI"/>
          <w:color w:val="363435"/>
          <w:spacing w:val="2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diseases</w:t>
      </w:r>
      <w:r>
        <w:rPr>
          <w:rFonts w:cs="Segoe UI" w:hAnsi="Segoe UI" w:eastAsia="Segoe UI" w:ascii="Segoe UI"/>
          <w:color w:val="363435"/>
          <w:spacing w:val="2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account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39"/>
        <w:ind w:left="119" w:right="72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52.3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outpatient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visits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25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mortality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children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younger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(UNICEF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2019b).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lineRule="exact" w:line="300"/>
        <w:ind w:left="119" w:right="83"/>
      </w:pPr>
      <w:r>
        <w:pict>
          <v:group style="position:absolute;margin-left:174.02pt;margin-top:-0.156923pt;width:349.301pt;height:15.92pt;mso-position-horizontal-relative:page;mso-position-vertical-relative:paragraph;z-index:-7471" coordorigin="3480,-3" coordsize="6986,318">
            <v:shape style="position:absolute;left:3480;top:-3;width:6986;height:318" coordorigin="3480,-3" coordsize="6986,318" path="m3480,315l10466,315,10466,-3,3480,-3,3480,315xe" filled="t" fillcolor="#FDFDFD" stroked="f">
              <v:path arrowok="t"/>
              <v:fill/>
            </v:shape>
            <w10:wrap type="none"/>
          </v:group>
        </w:pic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According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Joint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Monitoring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Programme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Water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Supply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anitation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(UNICEF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2019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b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),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63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households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improved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source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drin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ing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wate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but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68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households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do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treat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their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water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before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drink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even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when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comes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from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unsafe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sources.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Household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water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treatment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less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urban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rural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areas.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MDHS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(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Statistical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Office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ICF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2017)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showed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87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households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sources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drin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water,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69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do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treat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their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water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bef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drink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ng.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ria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Indicator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Survey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(MIS)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2017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reported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11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households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improved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toilet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facility,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8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facility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wou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classified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improved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if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shared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other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households,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while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75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unimproved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facilitie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7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practice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open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defecation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(National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Malaria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Control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rogram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(NMCP)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ICF,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2018).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8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Handwash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ng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soap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still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challenge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countr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although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several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handwashing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campaigns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implemented.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MDHS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b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served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dwashing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facilities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83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households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were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visited.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oap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water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were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observed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11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handwashing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facilities,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26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facili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water</w:t>
      </w:r>
      <w:r>
        <w:rPr>
          <w:rFonts w:cs="Segoe UI" w:hAnsi="Segoe UI" w:eastAsia="Segoe UI" w:ascii="Segoe UI"/>
          <w:color w:val="363435"/>
          <w:spacing w:val="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only.</w:t>
      </w:r>
      <w:r>
        <w:rPr>
          <w:rFonts w:cs="Segoe UI" w:hAnsi="Segoe UI" w:eastAsia="Segoe UI" w:ascii="Segoe UI"/>
          <w:color w:val="363435"/>
          <w:spacing w:val="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Water,</w:t>
      </w:r>
      <w:r>
        <w:rPr>
          <w:rFonts w:cs="Segoe UI" w:hAnsi="Segoe UI" w:eastAsia="Segoe UI" w:ascii="Segoe UI"/>
          <w:color w:val="363435"/>
          <w:spacing w:val="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soap,</w:t>
      </w:r>
      <w:r>
        <w:rPr>
          <w:rFonts w:cs="Segoe UI" w:hAnsi="Segoe UI" w:eastAsia="Segoe UI" w:ascii="Segoe UI"/>
          <w:color w:val="363435"/>
          <w:spacing w:val="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other</w:t>
      </w:r>
      <w:r>
        <w:rPr>
          <w:rFonts w:cs="Segoe UI" w:hAnsi="Segoe UI" w:eastAsia="Segoe UI" w:ascii="Segoe UI"/>
          <w:color w:val="363435"/>
          <w:spacing w:val="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cleaning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agents</w:t>
      </w:r>
      <w:r>
        <w:rPr>
          <w:rFonts w:cs="Segoe UI" w:hAnsi="Segoe UI" w:eastAsia="Segoe UI" w:ascii="Segoe UI"/>
          <w:color w:val="363435"/>
          <w:spacing w:val="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were</w:t>
      </w:r>
      <w:r>
        <w:rPr>
          <w:rFonts w:cs="Segoe UI" w:hAnsi="Segoe UI" w:eastAsia="Segoe UI" w:ascii="Segoe UI"/>
          <w:color w:val="363435"/>
          <w:spacing w:val="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not</w:t>
      </w:r>
      <w:r>
        <w:rPr>
          <w:rFonts w:cs="Segoe UI" w:hAnsi="Segoe UI" w:eastAsia="Segoe UI" w:ascii="Segoe UI"/>
          <w:color w:val="363435"/>
          <w:spacing w:val="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observed</w:t>
      </w:r>
      <w:r>
        <w:rPr>
          <w:rFonts w:cs="Segoe UI" w:hAnsi="Segoe UI" w:eastAsia="Segoe UI" w:ascii="Segoe UI"/>
          <w:color w:val="363435"/>
          <w:spacing w:val="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58</w:t>
      </w:r>
      <w:r>
        <w:rPr>
          <w:rFonts w:cs="Segoe UI" w:hAnsi="Segoe UI" w:eastAsia="Segoe UI" w:ascii="Segoe UI"/>
          <w:color w:val="363435"/>
          <w:spacing w:val="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handwashing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locations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(National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Statistical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Office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ICF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2017).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Although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made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tremendo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progress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construction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water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sanitation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facilities,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hygiene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practices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still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among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adults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due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resistance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change.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6"/>
          <w:szCs w:val="26"/>
        </w:rPr>
        <w:jc w:val="both"/>
        <w:ind w:left="119" w:right="7852"/>
      </w:pP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2.6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Malaria</w:t>
      </w:r>
      <w:r>
        <w:rPr>
          <w:rFonts w:cs="Segoe UI" w:hAnsi="Segoe UI" w:eastAsia="Segoe UI" w:ascii="Segoe UI"/>
          <w:color w:val="000000"/>
          <w:spacing w:val="0"/>
          <w:w w:val="100"/>
          <w:sz w:val="26"/>
          <w:szCs w:val="26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Malaria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continues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major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public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problem,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accounting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36</w:t>
      </w:r>
      <w:r>
        <w:rPr>
          <w:rFonts w:cs="Segoe UI" w:hAnsi="Segoe UI" w:eastAsia="Segoe UI" w:ascii="Segoe UI"/>
          <w:color w:val="363435"/>
          <w:spacing w:val="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(DHIS2,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2020)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outpatient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visits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age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group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2019,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country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reported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5.2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million</w:t>
      </w:r>
      <w:r>
        <w:rPr>
          <w:rFonts w:cs="Segoe UI" w:hAnsi="Segoe UI" w:eastAsia="Segoe UI" w:ascii="Segoe UI"/>
          <w:color w:val="363435"/>
          <w:spacing w:val="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cases</w:t>
      </w:r>
      <w:r>
        <w:rPr>
          <w:rFonts w:cs="Segoe UI" w:hAnsi="Segoe UI" w:eastAsia="Segoe UI" w:ascii="Segoe UI"/>
          <w:color w:val="363435"/>
          <w:spacing w:val="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malaria</w:t>
      </w:r>
      <w:r>
        <w:rPr>
          <w:rFonts w:cs="Segoe UI" w:hAnsi="Segoe UI" w:eastAsia="Segoe UI" w:ascii="Segoe UI"/>
          <w:color w:val="363435"/>
          <w:spacing w:val="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facilities</w:t>
      </w:r>
      <w:r>
        <w:rPr>
          <w:rFonts w:cs="Segoe UI" w:hAnsi="Segoe UI" w:eastAsia="Segoe UI" w:ascii="Segoe UI"/>
          <w:color w:val="363435"/>
          <w:spacing w:val="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nd</w:t>
      </w:r>
      <w:r>
        <w:rPr>
          <w:rFonts w:cs="Segoe UI" w:hAnsi="Segoe UI" w:eastAsia="Segoe UI" w:ascii="Segoe UI"/>
          <w:color w:val="363435"/>
          <w:spacing w:val="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village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clinics.</w:t>
      </w:r>
      <w:r>
        <w:rPr>
          <w:rFonts w:cs="Segoe UI" w:hAnsi="Segoe UI" w:eastAsia="Segoe UI" w:ascii="Segoe UI"/>
          <w:color w:val="363435"/>
          <w:spacing w:val="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represents</w:t>
      </w:r>
      <w:r>
        <w:rPr>
          <w:rFonts w:cs="Segoe UI" w:hAnsi="Segoe UI" w:eastAsia="Segoe UI" w:ascii="Segoe UI"/>
          <w:color w:val="363435"/>
          <w:spacing w:val="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1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38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reduction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from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2018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levels.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About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43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these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reported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ses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children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younger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than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five,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duction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from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45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2018.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Despite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country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recording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reduction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malaria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ases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children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youn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five,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burden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still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unacceptably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high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70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pulation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children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younger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estimated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infec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malaria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each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year.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0"/>
        <w:sectPr>
          <w:pgMar w:header="0" w:footer="1031" w:top="1400" w:bottom="280" w:left="1320" w:right="1320"/>
          <w:pgSz w:w="11920" w:h="16840"/>
        </w:sectPr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According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Malaria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Indicator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Sur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v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ey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(MIS)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2017,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w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omen’s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knowledge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about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malaria,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including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causes,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symptoms,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prevention,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has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not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improved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past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years.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negati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v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affected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early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treatment-see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after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onset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fever.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Accor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2017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54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aregi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v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sought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treatment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their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children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within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24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hours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onset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fever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(NMCP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ICF,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2018).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Most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delays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due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self-medication,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caretak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antibiotics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from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drug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stores.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communities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have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poor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percept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ons,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beliefs,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attit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toward</w:t>
      </w:r>
      <w:r>
        <w:rPr>
          <w:rFonts w:cs="Segoe UI" w:hAnsi="Segoe UI" w:eastAsia="Segoe UI" w:ascii="Segoe UI"/>
          <w:color w:val="363435"/>
          <w:spacing w:val="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malaria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prevention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measures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because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underestimate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severit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2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2017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otes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perceptions,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beliefs,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attitudes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about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causes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how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identify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symptoms,</w:t>
      </w:r>
      <w:r>
        <w:rPr>
          <w:rFonts w:cs="Segoe UI" w:hAnsi="Segoe UI" w:eastAsia="Segoe UI" w:ascii="Segoe UI"/>
          <w:color w:val="363435"/>
          <w:spacing w:val="3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3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ways</w:t>
      </w:r>
      <w:r>
        <w:rPr>
          <w:rFonts w:cs="Segoe UI" w:hAnsi="Segoe UI" w:eastAsia="Segoe UI" w:ascii="Segoe UI"/>
          <w:color w:val="363435"/>
          <w:spacing w:val="3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3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prevent</w:t>
      </w:r>
      <w:r>
        <w:rPr>
          <w:rFonts w:cs="Segoe UI" w:hAnsi="Segoe UI" w:eastAsia="Segoe UI" w:ascii="Segoe UI"/>
          <w:color w:val="363435"/>
          <w:spacing w:val="3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3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lness</w:t>
      </w:r>
      <w:r>
        <w:rPr>
          <w:rFonts w:cs="Segoe UI" w:hAnsi="Segoe UI" w:eastAsia="Segoe UI" w:ascii="Segoe UI"/>
          <w:color w:val="363435"/>
          <w:spacing w:val="3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3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often</w:t>
      </w:r>
      <w:r>
        <w:rPr>
          <w:rFonts w:cs="Segoe UI" w:hAnsi="Segoe UI" w:eastAsia="Segoe UI" w:ascii="Segoe UI"/>
          <w:color w:val="363435"/>
          <w:spacing w:val="3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verlooked</w:t>
      </w:r>
      <w:r>
        <w:rPr>
          <w:rFonts w:cs="Segoe UI" w:hAnsi="Segoe UI" w:eastAsia="Segoe UI" w:ascii="Segoe UI"/>
          <w:color w:val="363435"/>
          <w:spacing w:val="3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3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malaria</w:t>
      </w:r>
      <w:r>
        <w:rPr>
          <w:rFonts w:cs="Segoe UI" w:hAnsi="Segoe UI" w:eastAsia="Segoe UI" w:ascii="Segoe UI"/>
          <w:color w:val="363435"/>
          <w:spacing w:val="3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ontrol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before="39"/>
        <w:ind w:left="119" w:right="77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efforts.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Yet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such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understanding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necessary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entify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target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vulnerable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populations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ens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success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malaria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control.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6"/>
          <w:szCs w:val="26"/>
        </w:rPr>
        <w:jc w:val="both"/>
        <w:ind w:left="119" w:right="7624"/>
      </w:pP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2.7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HIV/AIDS</w:t>
      </w:r>
      <w:r>
        <w:rPr>
          <w:rFonts w:cs="Segoe UI" w:hAnsi="Segoe UI" w:eastAsia="Segoe UI" w:ascii="Segoe UI"/>
          <w:color w:val="000000"/>
          <w:spacing w:val="0"/>
          <w:w w:val="100"/>
          <w:sz w:val="26"/>
          <w:szCs w:val="26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HIV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continues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major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public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problem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Malawi.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Tremendous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efforts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made,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support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from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developmental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partners,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reduce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prevalence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HIV.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Prevalence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among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adults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ages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5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—64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10.6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12.8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among</w:t>
      </w:r>
      <w:r>
        <w:rPr>
          <w:rFonts w:cs="Segoe UI" w:hAnsi="Segoe UI" w:eastAsia="Segoe UI" w:ascii="Segoe UI"/>
          <w:color w:val="363435"/>
          <w:spacing w:val="4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females</w:t>
      </w:r>
      <w:r>
        <w:rPr>
          <w:rFonts w:cs="Segoe UI" w:hAnsi="Segoe UI" w:eastAsia="Segoe UI" w:ascii="Segoe UI"/>
          <w:color w:val="363435"/>
          <w:spacing w:val="4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4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8.2</w:t>
      </w:r>
      <w:r>
        <w:rPr>
          <w:rFonts w:cs="Segoe UI" w:hAnsi="Segoe UI" w:eastAsia="Segoe UI" w:ascii="Segoe UI"/>
          <w:color w:val="363435"/>
          <w:spacing w:val="4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4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among</w:t>
      </w:r>
      <w:r>
        <w:rPr>
          <w:rFonts w:cs="Segoe UI" w:hAnsi="Segoe UI" w:eastAsia="Segoe UI" w:ascii="Segoe UI"/>
          <w:color w:val="363435"/>
          <w:spacing w:val="4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males.</w:t>
      </w:r>
      <w:r>
        <w:rPr>
          <w:rFonts w:cs="Segoe UI" w:hAnsi="Segoe UI" w:eastAsia="Segoe UI" w:ascii="Segoe UI"/>
          <w:color w:val="363435"/>
          <w:spacing w:val="4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4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correspo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ds</w:t>
      </w:r>
      <w:r>
        <w:rPr>
          <w:rFonts w:cs="Segoe UI" w:hAnsi="Segoe UI" w:eastAsia="Segoe UI" w:ascii="Segoe UI"/>
          <w:color w:val="363435"/>
          <w:spacing w:val="4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4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appro</w:t>
      </w:r>
      <w:r>
        <w:rPr>
          <w:rFonts w:cs="Segoe UI" w:hAnsi="Segoe UI" w:eastAsia="Segoe UI" w:ascii="Segoe UI"/>
          <w:color w:val="363435"/>
          <w:spacing w:val="5"/>
          <w:w w:val="100"/>
          <w:sz w:val="24"/>
          <w:szCs w:val="24"/>
        </w:rPr>
        <w:t>x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imately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81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900,000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living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HIV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(PLHIV)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ages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5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—64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years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(Min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stry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Health,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2018).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Interventions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reduce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prevalence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HIV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include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SBCC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aimed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creating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awareness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about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corporating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HIV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iss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into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school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curriculum,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implementing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HIV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prevention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measure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including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condom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programming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voluntary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medical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male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circumcision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(VMMC),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implementing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prevention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mother-to-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transmission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HIV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(PMTCT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Option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B+),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providing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post-exposure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prophylaxis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(PEP),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providing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antiretroviral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therapy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(ART)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PLHIV.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7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New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HIV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nfections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vary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according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soci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-demographic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factors.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HIV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prevalence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higher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among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women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(10.8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percent)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than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among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men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(6.4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percent),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young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(ages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5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–24),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prevalence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higher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among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women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(4.9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percent)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among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(1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percent)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(National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Statistical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Office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ICF,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2017).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Moreover,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HIV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incidence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among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adolescent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girls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women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eight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times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among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adolescent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boys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young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men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(National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AIDS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Commi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sion,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2020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Knowledge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about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HIV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still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low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ins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ance,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47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young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women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54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young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men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urban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areas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have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comprehensive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knowledge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about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V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40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young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women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42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young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rural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areas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(National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Statistical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Office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CF,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2017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4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HIV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knowledge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increases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increasing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ed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cation.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Data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show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68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young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women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secondary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educat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comprehensive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knowledge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about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V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compared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27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young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women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education,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72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young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men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more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than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secondary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education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have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comprehensive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nowledge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about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V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compared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18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those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education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(National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Statistical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Office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ICF,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2017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8"/>
        <w:sectPr>
          <w:pgMar w:header="0" w:footer="1031" w:top="1400" w:bottom="280" w:left="1320" w:right="1320"/>
          <w:pgSz w:w="11920" w:h="16840"/>
        </w:sectPr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HIV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testing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services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(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HTS)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entry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point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HIV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treatment.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target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was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3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million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HIV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tests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nducted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2020,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achieved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2017.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While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more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4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million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HIV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tests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conducted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8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–2019,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75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repeat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testers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(National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AIDS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Commission,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2020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2011,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introduced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PMT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reduce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transmission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HIV.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target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PMTCT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reduce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HIV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transmission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through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mother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transmis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ion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less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5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2020.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8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HIV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transmission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rate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through</w:t>
      </w:r>
      <w:r>
        <w:rPr>
          <w:rFonts w:cs="Segoe UI" w:hAnsi="Segoe UI" w:eastAsia="Segoe UI" w:ascii="Segoe UI"/>
          <w:color w:val="363435"/>
          <w:spacing w:val="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mother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transmission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4.9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six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weeks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postpartum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(MTR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HSSP2,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April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2021).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country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made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progress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treating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living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HIV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such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2020,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97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initiated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returned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before="39"/>
        <w:ind w:left="119" w:right="10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promotes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distribut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utilization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condoms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prevent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transmission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HIV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other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s.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2015–2016,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70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men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women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knew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using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condoms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limiting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sexual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intercourse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one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uninfected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er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reduc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HIV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risk,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compared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63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47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women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2004.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Reported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condom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among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payi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sex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increased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om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61</w:t>
      </w:r>
      <w:r>
        <w:rPr>
          <w:rFonts w:cs="Segoe UI" w:hAnsi="Segoe UI" w:eastAsia="Segoe UI" w:ascii="Segoe UI"/>
          <w:color w:val="363435"/>
          <w:spacing w:val="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2010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75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2015–2016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(National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Statistical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Office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ICF,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2017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total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50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females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75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es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reported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using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condoms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during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their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la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high-risk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x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ounter.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reported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condoms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among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sex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(MSM)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female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sex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workers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(FSWs)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44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65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respectively,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which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low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relat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targets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(Na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AIDS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Commissio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2020b).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Condom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last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sex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married,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on-cohabiting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partner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estimated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54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among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young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women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76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among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young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men.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Misconceptions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women’s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lack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negotiating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power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contributed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low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inconsistent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condom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use.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110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Community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members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have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high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awareness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about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VMMC.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However,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coverage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most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biomedical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interventions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suboptimal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Malawi.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example,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2016,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only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10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28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reported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medically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circumcised.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key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challenges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uptake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VMMC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include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inadequate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demand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creation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activities,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cultural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biological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mispe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ceptions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about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procedure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including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link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between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male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circumcision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cultural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identit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perceived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complications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inconveniences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ciated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proc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dure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(National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AIDS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Commissio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2019).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16"/>
          <w:szCs w:val="16"/>
        </w:rPr>
        <w:jc w:val="both"/>
        <w:ind w:left="119" w:righ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Key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populations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groups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very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high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incidence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prevalence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V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position w:val="9"/>
          <w:sz w:val="16"/>
          <w:szCs w:val="16"/>
        </w:rPr>
        <w:t>3</w:t>
      </w:r>
      <w:r>
        <w:rPr>
          <w:rFonts w:cs="Segoe UI" w:hAnsi="Segoe UI" w:eastAsia="Segoe UI" w:ascii="Segoe UI"/>
          <w:color w:val="000000"/>
          <w:spacing w:val="0"/>
          <w:w w:val="100"/>
          <w:position w:val="0"/>
          <w:sz w:val="16"/>
          <w:szCs w:val="16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10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population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groups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experience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barriers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HIV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AIDS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services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due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factors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such</w:t>
      </w:r>
      <w:r>
        <w:rPr>
          <w:rFonts w:cs="Segoe UI" w:hAnsi="Segoe UI" w:eastAsia="Segoe UI" w:ascii="Segoe UI"/>
          <w:color w:val="363435"/>
          <w:spacing w:val="6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gender,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stigma,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discrimination.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factors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aggravated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unconducive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legal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environment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lack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awareness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rights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key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populations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service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provider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which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affects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v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ponsive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services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(Nat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AIDS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Commission,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2020b).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111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number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receiving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PEP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after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being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expo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HIV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increasing.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2017,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9,648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received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PEP,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2019–2020,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increased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14,315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surpassing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annual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target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9,000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AIDS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Commission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2018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launched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Revised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Prevent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(201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8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-2020),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which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included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pre-exposure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prophylaxis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(PrEP)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additional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primary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HIV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prevention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intervention.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aim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among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groups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higher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risk,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such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MSM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FSWs,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additional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primary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HIV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prevention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method.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both"/>
        <w:ind w:left="119" w:right="6201"/>
      </w:pPr>
      <w:r>
        <w:rPr>
          <w:rFonts w:cs="Arial" w:hAnsi="Arial" w:eastAsia="Arial" w:ascii="Arial"/>
          <w:color w:val="363435"/>
          <w:sz w:val="24"/>
          <w:szCs w:val="24"/>
        </w:rPr>
      </w:r>
      <w:r>
        <w:rPr>
          <w:rFonts w:cs="Arial" w:hAnsi="Arial" w:eastAsia="Arial" w:ascii="Arial"/>
          <w:strike/>
          <w:color w:val="363435"/>
          <w:spacing w:val="1"/>
          <w:sz w:val="24"/>
          <w:szCs w:val="24"/>
        </w:rPr>
        <w:t>                                          </w:t>
      </w:r>
      <w:r>
        <w:rPr>
          <w:rFonts w:cs="Arial" w:hAnsi="Arial" w:eastAsia="Arial" w:ascii="Arial"/>
          <w:strike/>
          <w:color w:val="363435"/>
          <w:spacing w:val="-9"/>
          <w:sz w:val="24"/>
          <w:szCs w:val="24"/>
        </w:rPr>
        <w:t> </w:t>
      </w:r>
      <w:r>
        <w:rPr>
          <w:rFonts w:cs="Arial" w:hAnsi="Arial" w:eastAsia="Arial" w:ascii="Arial"/>
          <w:strike/>
          <w:color w:val="363435"/>
          <w:spacing w:val="-9"/>
          <w:sz w:val="24"/>
          <w:szCs w:val="24"/>
        </w:rPr>
      </w:r>
      <w:r>
        <w:rPr>
          <w:rFonts w:cs="Arial" w:hAnsi="Arial" w:eastAsia="Arial" w:ascii="Arial"/>
          <w:color w:val="363435"/>
          <w:spacing w:val="-9"/>
          <w:sz w:val="24"/>
          <w:szCs w:val="24"/>
        </w:rPr>
      </w:r>
      <w:r>
        <w:rPr>
          <w:rFonts w:cs="Arial" w:hAnsi="Arial" w:eastAsia="Arial" w:ascii="Arial"/>
          <w:color w:val="363435"/>
          <w:spacing w:val="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0"/>
          <w:szCs w:val="20"/>
        </w:rPr>
        <w:jc w:val="both"/>
        <w:ind w:left="119" w:right="69"/>
      </w:pPr>
      <w:r>
        <w:rPr>
          <w:rFonts w:cs="Arial" w:hAnsi="Arial" w:eastAsia="Arial" w:ascii="Arial"/>
          <w:color w:val="363435"/>
          <w:w w:val="200"/>
          <w:position w:val="7"/>
          <w:sz w:val="13"/>
          <w:szCs w:val="13"/>
        </w:rPr>
        <w:t> </w:t>
      </w:r>
      <w:r>
        <w:rPr>
          <w:rFonts w:cs="Arial" w:hAnsi="Arial" w:eastAsia="Arial" w:ascii="Arial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10"/>
          <w:position w:val="0"/>
          <w:sz w:val="20"/>
          <w:szCs w:val="20"/>
        </w:rPr>
        <w:t>2</w:t>
      </w:r>
      <w:r>
        <w:rPr>
          <w:rFonts w:cs="Arial" w:hAnsi="Arial" w:eastAsia="Arial" w:ascii="Arial"/>
          <w:color w:val="363435"/>
          <w:spacing w:val="0"/>
          <w:w w:val="140"/>
          <w:position w:val="0"/>
          <w:sz w:val="20"/>
          <w:szCs w:val="20"/>
        </w:rPr>
        <w:t>  </w:t>
      </w:r>
      <w:r>
        <w:rPr>
          <w:rFonts w:cs="Arial" w:hAnsi="Arial" w:eastAsia="Arial" w:ascii="Arial"/>
          <w:color w:val="363435"/>
          <w:spacing w:val="-2"/>
          <w:w w:val="14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45"/>
          <w:position w:val="0"/>
          <w:sz w:val="20"/>
          <w:szCs w:val="20"/>
        </w:rPr>
        <w:t>3</w:t>
      </w:r>
      <w:r>
        <w:rPr>
          <w:rFonts w:cs="Arial" w:hAnsi="Arial" w:eastAsia="Arial" w:ascii="Arial"/>
          <w:color w:val="363435"/>
          <w:spacing w:val="0"/>
          <w:w w:val="145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-1"/>
          <w:w w:val="145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23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23"/>
          <w:position w:val="0"/>
          <w:sz w:val="20"/>
          <w:szCs w:val="20"/>
        </w:rPr>
        <w:t>.</w:t>
      </w:r>
      <w:r>
        <w:rPr>
          <w:rFonts w:cs="Arial" w:hAnsi="Arial" w:eastAsia="Arial" w:ascii="Arial"/>
          <w:color w:val="363435"/>
          <w:spacing w:val="0"/>
          <w:w w:val="123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23"/>
          <w:position w:val="0"/>
          <w:sz w:val="20"/>
          <w:szCs w:val="20"/>
        </w:rPr>
        <w:t>0</w:t>
      </w:r>
      <w:r>
        <w:rPr>
          <w:rFonts w:cs="Arial" w:hAnsi="Arial" w:eastAsia="Arial" w:ascii="Arial"/>
          <w:color w:val="363435"/>
          <w:spacing w:val="-5"/>
          <w:w w:val="123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32"/>
          <w:position w:val="0"/>
          <w:sz w:val="20"/>
          <w:szCs w:val="20"/>
        </w:rPr>
        <w:t>4</w:t>
      </w:r>
      <w:r>
        <w:rPr>
          <w:rFonts w:cs="Arial" w:hAnsi="Arial" w:eastAsia="Arial" w:ascii="Arial"/>
          <w:color w:val="363435"/>
          <w:spacing w:val="0"/>
          <w:w w:val="132"/>
          <w:position w:val="0"/>
          <w:sz w:val="20"/>
          <w:szCs w:val="20"/>
        </w:rPr>
        <w:t>  </w:t>
      </w:r>
      <w:r>
        <w:rPr>
          <w:rFonts w:cs="Arial" w:hAnsi="Arial" w:eastAsia="Arial" w:ascii="Arial"/>
          <w:color w:val="363435"/>
          <w:spacing w:val="-4"/>
          <w:w w:val="132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201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24"/>
          <w:position w:val="0"/>
          <w:sz w:val="20"/>
          <w:szCs w:val="20"/>
        </w:rPr>
        <w:t>  </w:t>
      </w:r>
      <w:r>
        <w:rPr>
          <w:rFonts w:cs="Arial" w:hAnsi="Arial" w:eastAsia="Arial" w:ascii="Arial"/>
          <w:color w:val="363435"/>
          <w:spacing w:val="0"/>
          <w:w w:val="124"/>
          <w:position w:val="0"/>
          <w:sz w:val="20"/>
          <w:szCs w:val="20"/>
        </w:rPr>
        <w:t>%</w:t>
      </w:r>
      <w:r>
        <w:rPr>
          <w:rFonts w:cs="Arial" w:hAnsi="Arial" w:eastAsia="Arial" w:ascii="Arial"/>
          <w:color w:val="363435"/>
          <w:spacing w:val="0"/>
          <w:w w:val="124"/>
          <w:position w:val="0"/>
          <w:sz w:val="20"/>
          <w:szCs w:val="20"/>
        </w:rPr>
        <w:t>    </w:t>
      </w:r>
      <w:r>
        <w:rPr>
          <w:rFonts w:cs="Arial" w:hAnsi="Arial" w:eastAsia="Arial" w:ascii="Arial"/>
          <w:color w:val="363435"/>
          <w:spacing w:val="-1"/>
          <w:w w:val="124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5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-3"/>
          <w:w w:val="15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30"/>
          <w:position w:val="0"/>
          <w:sz w:val="20"/>
          <w:szCs w:val="20"/>
        </w:rPr>
        <w:t>   </w:t>
      </w:r>
      <w:r>
        <w:rPr>
          <w:rFonts w:cs="Arial" w:hAnsi="Arial" w:eastAsia="Arial" w:ascii="Arial"/>
          <w:color w:val="363435"/>
          <w:spacing w:val="0"/>
          <w:w w:val="130"/>
          <w:position w:val="0"/>
          <w:sz w:val="20"/>
          <w:szCs w:val="20"/>
        </w:rPr>
        <w:t>%</w:t>
      </w:r>
      <w:r>
        <w:rPr>
          <w:rFonts w:cs="Arial" w:hAnsi="Arial" w:eastAsia="Arial" w:ascii="Arial"/>
          <w:color w:val="363435"/>
          <w:spacing w:val="0"/>
          <w:w w:val="130"/>
          <w:position w:val="0"/>
          <w:sz w:val="20"/>
          <w:szCs w:val="20"/>
        </w:rPr>
        <w:t>  </w:t>
      </w:r>
      <w:r>
        <w:rPr>
          <w:rFonts w:cs="Arial" w:hAnsi="Arial" w:eastAsia="Arial" w:ascii="Arial"/>
          <w:color w:val="363435"/>
          <w:spacing w:val="-2"/>
          <w:w w:val="13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4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-1"/>
          <w:w w:val="14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04"/>
          <w:position w:val="0"/>
          <w:sz w:val="20"/>
          <w:szCs w:val="20"/>
        </w:rPr>
        <w:t>  </w:t>
      </w:r>
      <w:r>
        <w:rPr>
          <w:rFonts w:cs="Arial" w:hAnsi="Arial" w:eastAsia="Arial" w:ascii="Arial"/>
          <w:color w:val="363435"/>
          <w:spacing w:val="0"/>
          <w:w w:val="104"/>
          <w:position w:val="0"/>
          <w:sz w:val="20"/>
          <w:szCs w:val="20"/>
        </w:rPr>
        <w:t>%$</w:t>
      </w:r>
      <w:r>
        <w:rPr>
          <w:rFonts w:cs="Arial" w:hAnsi="Arial" w:eastAsia="Arial" w:ascii="Arial"/>
          <w:color w:val="363435"/>
          <w:spacing w:val="0"/>
          <w:w w:val="104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-3"/>
          <w:w w:val="104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53"/>
          <w:position w:val="0"/>
          <w:sz w:val="20"/>
          <w:szCs w:val="20"/>
        </w:rPr>
        <w:t>2</w:t>
      </w:r>
      <w:r>
        <w:rPr>
          <w:rFonts w:cs="Arial" w:hAnsi="Arial" w:eastAsia="Arial" w:ascii="Arial"/>
          <w:color w:val="363435"/>
          <w:spacing w:val="-2"/>
          <w:w w:val="153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42"/>
          <w:position w:val="0"/>
          <w:sz w:val="20"/>
          <w:szCs w:val="20"/>
        </w:rPr>
        <w:t>+</w:t>
      </w:r>
      <w:r>
        <w:rPr>
          <w:rFonts w:cs="Arial" w:hAnsi="Arial" w:eastAsia="Arial" w:ascii="Arial"/>
          <w:color w:val="363435"/>
          <w:spacing w:val="-2"/>
          <w:w w:val="142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40"/>
          <w:position w:val="0"/>
          <w:sz w:val="20"/>
          <w:szCs w:val="20"/>
        </w:rPr>
        <w:t>  </w:t>
      </w:r>
      <w:r>
        <w:rPr>
          <w:rFonts w:cs="Arial" w:hAnsi="Arial" w:eastAsia="Arial" w:ascii="Arial"/>
          <w:color w:val="363435"/>
          <w:spacing w:val="0"/>
          <w:w w:val="140"/>
          <w:position w:val="0"/>
          <w:sz w:val="20"/>
          <w:szCs w:val="20"/>
        </w:rPr>
        <w:t>$</w:t>
      </w:r>
      <w:r>
        <w:rPr>
          <w:rFonts w:cs="Arial" w:hAnsi="Arial" w:eastAsia="Arial" w:ascii="Arial"/>
          <w:color w:val="363435"/>
          <w:spacing w:val="-3"/>
          <w:w w:val="14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34"/>
          <w:position w:val="0"/>
          <w:sz w:val="20"/>
          <w:szCs w:val="20"/>
        </w:rPr>
        <w:t>     </w:t>
      </w:r>
      <w:r>
        <w:rPr>
          <w:rFonts w:cs="Arial" w:hAnsi="Arial" w:eastAsia="Arial" w:ascii="Arial"/>
          <w:color w:val="363435"/>
          <w:spacing w:val="-3"/>
          <w:w w:val="134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40"/>
          <w:position w:val="0"/>
          <w:sz w:val="20"/>
          <w:szCs w:val="20"/>
        </w:rPr>
        <w:t>     </w:t>
      </w:r>
      <w:r>
        <w:rPr>
          <w:rFonts w:cs="Arial" w:hAnsi="Arial" w:eastAsia="Arial" w:ascii="Arial"/>
          <w:color w:val="363435"/>
          <w:spacing w:val="1"/>
          <w:w w:val="14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95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95"/>
          <w:position w:val="0"/>
          <w:sz w:val="20"/>
          <w:szCs w:val="20"/>
        </w:rPr>
        <w:t>0</w:t>
      </w:r>
      <w:r>
        <w:rPr>
          <w:rFonts w:cs="Arial" w:hAnsi="Arial" w:eastAsia="Arial" w:ascii="Arial"/>
          <w:color w:val="363435"/>
          <w:spacing w:val="-3"/>
          <w:w w:val="95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60"/>
          <w:position w:val="0"/>
          <w:sz w:val="20"/>
          <w:szCs w:val="20"/>
        </w:rPr>
        <w:t>       </w:t>
      </w:r>
      <w:r>
        <w:rPr>
          <w:rFonts w:cs="Arial" w:hAnsi="Arial" w:eastAsia="Arial" w:ascii="Arial"/>
          <w:color w:val="363435"/>
          <w:spacing w:val="0"/>
          <w:w w:val="160"/>
          <w:position w:val="0"/>
          <w:sz w:val="20"/>
          <w:szCs w:val="20"/>
        </w:rPr>
        <w:t>$</w:t>
      </w:r>
      <w:r>
        <w:rPr>
          <w:rFonts w:cs="Arial" w:hAnsi="Arial" w:eastAsia="Arial" w:ascii="Arial"/>
          <w:color w:val="363435"/>
          <w:spacing w:val="0"/>
          <w:w w:val="160"/>
          <w:position w:val="0"/>
          <w:sz w:val="20"/>
          <w:szCs w:val="20"/>
        </w:rPr>
        <w:t>  </w:t>
      </w:r>
      <w:r>
        <w:rPr>
          <w:rFonts w:cs="Arial" w:hAnsi="Arial" w:eastAsia="Arial" w:ascii="Arial"/>
          <w:color w:val="363435"/>
          <w:spacing w:val="-2"/>
          <w:w w:val="16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49"/>
          <w:position w:val="0"/>
          <w:sz w:val="20"/>
          <w:szCs w:val="20"/>
        </w:rPr>
        <w:t>      </w:t>
      </w:r>
      <w:r>
        <w:rPr>
          <w:rFonts w:cs="Arial" w:hAnsi="Arial" w:eastAsia="Arial" w:ascii="Arial"/>
          <w:color w:val="363435"/>
          <w:spacing w:val="0"/>
          <w:w w:val="149"/>
          <w:position w:val="0"/>
          <w:sz w:val="20"/>
          <w:szCs w:val="20"/>
        </w:rPr>
        <w:t>0</w:t>
      </w:r>
      <w:r>
        <w:rPr>
          <w:rFonts w:cs="Arial" w:hAnsi="Arial" w:eastAsia="Arial" w:ascii="Arial"/>
          <w:color w:val="363435"/>
          <w:spacing w:val="0"/>
          <w:w w:val="149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49"/>
          <w:position w:val="0"/>
          <w:sz w:val="20"/>
          <w:szCs w:val="20"/>
        </w:rPr>
        <w:t>#</w:t>
      </w:r>
      <w:r>
        <w:rPr>
          <w:rFonts w:cs="Arial" w:hAnsi="Arial" w:eastAsia="Arial" w:ascii="Arial"/>
          <w:color w:val="363435"/>
          <w:spacing w:val="0"/>
          <w:w w:val="149"/>
          <w:position w:val="0"/>
          <w:sz w:val="20"/>
          <w:szCs w:val="20"/>
        </w:rPr>
        <w:t>  </w:t>
      </w:r>
      <w:r>
        <w:rPr>
          <w:rFonts w:cs="Arial" w:hAnsi="Arial" w:eastAsia="Arial" w:ascii="Arial"/>
          <w:color w:val="363435"/>
          <w:spacing w:val="-3"/>
          <w:w w:val="149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90"/>
          <w:position w:val="0"/>
          <w:sz w:val="20"/>
          <w:szCs w:val="20"/>
        </w:rPr>
        <w:t>.</w:t>
      </w:r>
      <w:r>
        <w:rPr>
          <w:rFonts w:cs="Arial" w:hAnsi="Arial" w:eastAsia="Arial" w:ascii="Arial"/>
          <w:color w:val="363435"/>
          <w:spacing w:val="0"/>
          <w:w w:val="190"/>
          <w:position w:val="0"/>
          <w:sz w:val="20"/>
          <w:szCs w:val="20"/>
        </w:rPr>
        <w:t>  </w:t>
      </w:r>
      <w:r>
        <w:rPr>
          <w:rFonts w:cs="Arial" w:hAnsi="Arial" w:eastAsia="Arial" w:ascii="Arial"/>
          <w:color w:val="363435"/>
          <w:spacing w:val="-3"/>
          <w:w w:val="19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96"/>
          <w:position w:val="0"/>
          <w:sz w:val="20"/>
          <w:szCs w:val="20"/>
        </w:rPr>
        <w:t>   </w:t>
      </w:r>
      <w:r>
        <w:rPr>
          <w:rFonts w:cs="Arial" w:hAnsi="Arial" w:eastAsia="Arial" w:ascii="Arial"/>
          <w:color w:val="363435"/>
          <w:spacing w:val="-1"/>
          <w:w w:val="196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jc w:val="both"/>
        <w:ind w:left="119" w:right="76"/>
      </w:pPr>
      <w:r>
        <w:rPr>
          <w:rFonts w:cs="Arial" w:hAnsi="Arial" w:eastAsia="Arial" w:ascii="Arial"/>
          <w:color w:val="363435"/>
          <w:w w:val="140"/>
          <w:sz w:val="20"/>
          <w:szCs w:val="20"/>
        </w:rPr>
        <w:t>  </w:t>
      </w:r>
      <w:r>
        <w:rPr>
          <w:rFonts w:cs="Arial" w:hAnsi="Arial" w:eastAsia="Arial" w:ascii="Arial"/>
          <w:color w:val="363435"/>
          <w:w w:val="140"/>
          <w:sz w:val="20"/>
          <w:szCs w:val="20"/>
        </w:rPr>
        <w:t>1</w:t>
      </w:r>
      <w:r>
        <w:rPr>
          <w:rFonts w:cs="Arial" w:hAnsi="Arial" w:eastAsia="Arial" w:ascii="Arial"/>
          <w:color w:val="363435"/>
          <w:w w:val="140"/>
          <w:sz w:val="20"/>
          <w:szCs w:val="20"/>
        </w:rPr>
        <w:t> </w:t>
      </w:r>
      <w:r>
        <w:rPr>
          <w:rFonts w:cs="Arial" w:hAnsi="Arial" w:eastAsia="Arial" w:ascii="Arial"/>
          <w:color w:val="363435"/>
          <w:w w:val="140"/>
          <w:sz w:val="20"/>
          <w:szCs w:val="20"/>
        </w:rPr>
        <w:t>.</w:t>
      </w:r>
      <w:r>
        <w:rPr>
          <w:rFonts w:cs="Arial" w:hAnsi="Arial" w:eastAsia="Arial" w:ascii="Arial"/>
          <w:color w:val="363435"/>
          <w:w w:val="140"/>
          <w:sz w:val="20"/>
          <w:szCs w:val="20"/>
        </w:rPr>
        <w:t>    </w:t>
      </w:r>
      <w:r>
        <w:rPr>
          <w:rFonts w:cs="Arial" w:hAnsi="Arial" w:eastAsia="Arial" w:ascii="Arial"/>
          <w:color w:val="363435"/>
          <w:w w:val="140"/>
          <w:sz w:val="20"/>
          <w:szCs w:val="20"/>
        </w:rPr>
        <w:t>#</w:t>
      </w:r>
      <w:r>
        <w:rPr>
          <w:rFonts w:cs="Arial" w:hAnsi="Arial" w:eastAsia="Arial" w:ascii="Arial"/>
          <w:color w:val="363435"/>
          <w:w w:val="140"/>
          <w:sz w:val="20"/>
          <w:szCs w:val="20"/>
        </w:rPr>
        <w:t>  </w:t>
      </w:r>
      <w:r>
        <w:rPr>
          <w:rFonts w:cs="Arial" w:hAnsi="Arial" w:eastAsia="Arial" w:ascii="Arial"/>
          <w:color w:val="363435"/>
          <w:w w:val="140"/>
          <w:sz w:val="20"/>
          <w:szCs w:val="20"/>
        </w:rPr>
        <w:t>0</w:t>
      </w:r>
      <w:r>
        <w:rPr>
          <w:rFonts w:cs="Arial" w:hAnsi="Arial" w:eastAsia="Arial" w:ascii="Arial"/>
          <w:color w:val="363435"/>
          <w:w w:val="140"/>
          <w:sz w:val="20"/>
          <w:szCs w:val="20"/>
        </w:rPr>
        <w:t>          </w:t>
      </w:r>
      <w:r>
        <w:rPr>
          <w:rFonts w:cs="Arial" w:hAnsi="Arial" w:eastAsia="Arial" w:ascii="Arial"/>
          <w:color w:val="363435"/>
          <w:w w:val="140"/>
          <w:sz w:val="20"/>
          <w:szCs w:val="20"/>
        </w:rPr>
        <w:t>0</w:t>
      </w:r>
      <w:r>
        <w:rPr>
          <w:rFonts w:cs="Arial" w:hAnsi="Arial" w:eastAsia="Arial" w:ascii="Arial"/>
          <w:color w:val="363435"/>
          <w:w w:val="140"/>
          <w:sz w:val="20"/>
          <w:szCs w:val="20"/>
        </w:rPr>
        <w:t>       </w:t>
      </w:r>
      <w:r>
        <w:rPr>
          <w:rFonts w:cs="Arial" w:hAnsi="Arial" w:eastAsia="Arial" w:ascii="Arial"/>
          <w:color w:val="363435"/>
          <w:spacing w:val="-1"/>
          <w:w w:val="140"/>
          <w:sz w:val="20"/>
          <w:szCs w:val="20"/>
        </w:rPr>
        <w:t>#</w:t>
      </w:r>
      <w:r>
        <w:rPr>
          <w:rFonts w:cs="Arial" w:hAnsi="Arial" w:eastAsia="Arial" w:ascii="Arial"/>
          <w:color w:val="363435"/>
          <w:spacing w:val="0"/>
          <w:w w:val="138"/>
          <w:sz w:val="20"/>
          <w:szCs w:val="20"/>
        </w:rPr>
        <w:t>  </w:t>
      </w:r>
      <w:r>
        <w:rPr>
          <w:rFonts w:cs="Arial" w:hAnsi="Arial" w:eastAsia="Arial" w:ascii="Arial"/>
          <w:color w:val="363435"/>
          <w:spacing w:val="0"/>
          <w:w w:val="138"/>
          <w:sz w:val="20"/>
          <w:szCs w:val="20"/>
        </w:rPr>
        <w:t>0</w:t>
      </w:r>
      <w:r>
        <w:rPr>
          <w:rFonts w:cs="Arial" w:hAnsi="Arial" w:eastAsia="Arial" w:ascii="Arial"/>
          <w:color w:val="363435"/>
          <w:spacing w:val="0"/>
          <w:w w:val="138"/>
          <w:sz w:val="20"/>
          <w:szCs w:val="20"/>
        </w:rPr>
        <w:t>     </w:t>
      </w:r>
      <w:r>
        <w:rPr>
          <w:rFonts w:cs="Arial" w:hAnsi="Arial" w:eastAsia="Arial" w:ascii="Arial"/>
          <w:color w:val="363435"/>
          <w:spacing w:val="-1"/>
          <w:w w:val="138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33"/>
          <w:sz w:val="20"/>
          <w:szCs w:val="20"/>
        </w:rPr>
        <w:t>  </w:t>
      </w:r>
      <w:r>
        <w:rPr>
          <w:rFonts w:cs="Arial" w:hAnsi="Arial" w:eastAsia="Arial" w:ascii="Arial"/>
          <w:color w:val="363435"/>
          <w:spacing w:val="0"/>
          <w:w w:val="133"/>
          <w:sz w:val="20"/>
          <w:szCs w:val="20"/>
        </w:rPr>
        <w:t>.</w:t>
      </w:r>
      <w:r>
        <w:rPr>
          <w:rFonts w:cs="Arial" w:hAnsi="Arial" w:eastAsia="Arial" w:ascii="Arial"/>
          <w:color w:val="363435"/>
          <w:spacing w:val="0"/>
          <w:w w:val="133"/>
          <w:sz w:val="20"/>
          <w:szCs w:val="20"/>
        </w:rPr>
        <w:t>  </w:t>
      </w:r>
      <w:r>
        <w:rPr>
          <w:rFonts w:cs="Arial" w:hAnsi="Arial" w:eastAsia="Arial" w:ascii="Arial"/>
          <w:color w:val="363435"/>
          <w:spacing w:val="0"/>
          <w:w w:val="133"/>
          <w:sz w:val="20"/>
          <w:szCs w:val="20"/>
        </w:rPr>
        <w:t>4</w:t>
      </w:r>
      <w:r>
        <w:rPr>
          <w:rFonts w:cs="Arial" w:hAnsi="Arial" w:eastAsia="Arial" w:ascii="Arial"/>
          <w:color w:val="363435"/>
          <w:spacing w:val="0"/>
          <w:w w:val="133"/>
          <w:sz w:val="20"/>
          <w:szCs w:val="20"/>
        </w:rPr>
        <w:t>   </w:t>
      </w:r>
      <w:r>
        <w:rPr>
          <w:rFonts w:cs="Arial" w:hAnsi="Arial" w:eastAsia="Arial" w:ascii="Arial"/>
          <w:color w:val="363435"/>
          <w:spacing w:val="0"/>
          <w:w w:val="133"/>
          <w:sz w:val="20"/>
          <w:szCs w:val="20"/>
        </w:rPr>
        <w:t>0</w:t>
      </w:r>
      <w:r>
        <w:rPr>
          <w:rFonts w:cs="Arial" w:hAnsi="Arial" w:eastAsia="Arial" w:ascii="Arial"/>
          <w:color w:val="363435"/>
          <w:spacing w:val="0"/>
          <w:w w:val="133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33"/>
          <w:sz w:val="20"/>
          <w:szCs w:val="20"/>
        </w:rPr>
        <w:t>$</w:t>
      </w:r>
      <w:r>
        <w:rPr>
          <w:rFonts w:cs="Arial" w:hAnsi="Arial" w:eastAsia="Arial" w:ascii="Arial"/>
          <w:color w:val="363435"/>
          <w:spacing w:val="0"/>
          <w:w w:val="133"/>
          <w:sz w:val="20"/>
          <w:szCs w:val="20"/>
        </w:rPr>
        <w:t>     </w:t>
      </w:r>
      <w:r>
        <w:rPr>
          <w:rFonts w:cs="Arial" w:hAnsi="Arial" w:eastAsia="Arial" w:ascii="Arial"/>
          <w:color w:val="363435"/>
          <w:spacing w:val="-1"/>
          <w:w w:val="133"/>
          <w:sz w:val="20"/>
          <w:szCs w:val="20"/>
        </w:rPr>
        <w:t>$</w:t>
      </w:r>
      <w:r>
        <w:rPr>
          <w:rFonts w:cs="Arial" w:hAnsi="Arial" w:eastAsia="Arial" w:ascii="Arial"/>
          <w:color w:val="363435"/>
          <w:spacing w:val="0"/>
          <w:w w:val="140"/>
          <w:sz w:val="20"/>
          <w:szCs w:val="20"/>
        </w:rPr>
        <w:t>      </w:t>
      </w:r>
      <w:r>
        <w:rPr>
          <w:rFonts w:cs="Arial" w:hAnsi="Arial" w:eastAsia="Arial" w:ascii="Arial"/>
          <w:color w:val="363435"/>
          <w:spacing w:val="0"/>
          <w:w w:val="140"/>
          <w:sz w:val="20"/>
          <w:szCs w:val="20"/>
        </w:rPr>
        <w:t>%</w:t>
      </w:r>
      <w:r>
        <w:rPr>
          <w:rFonts w:cs="Arial" w:hAnsi="Arial" w:eastAsia="Arial" w:ascii="Arial"/>
          <w:color w:val="363435"/>
          <w:spacing w:val="0"/>
          <w:w w:val="140"/>
          <w:sz w:val="20"/>
          <w:szCs w:val="20"/>
        </w:rPr>
        <w:t>            </w:t>
      </w:r>
      <w:r>
        <w:rPr>
          <w:rFonts w:cs="Arial" w:hAnsi="Arial" w:eastAsia="Arial" w:ascii="Arial"/>
          <w:color w:val="363435"/>
          <w:spacing w:val="1"/>
          <w:w w:val="14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73"/>
          <w:sz w:val="20"/>
          <w:szCs w:val="20"/>
        </w:rPr>
        <w:t>       </w:t>
      </w:r>
      <w:r>
        <w:rPr>
          <w:rFonts w:cs="Arial" w:hAnsi="Arial" w:eastAsia="Arial" w:ascii="Arial"/>
          <w:color w:val="363435"/>
          <w:spacing w:val="-1"/>
          <w:w w:val="173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69"/>
          <w:sz w:val="20"/>
          <w:szCs w:val="20"/>
        </w:rPr>
        <w:t>              </w:t>
      </w:r>
      <w:r>
        <w:rPr>
          <w:rFonts w:cs="Arial" w:hAnsi="Arial" w:eastAsia="Arial" w:ascii="Arial"/>
          <w:color w:val="000000"/>
          <w:spacing w:val="0"/>
          <w:w w:val="100"/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jc w:val="both"/>
        <w:ind w:left="119" w:right="1162"/>
        <w:sectPr>
          <w:pgMar w:header="0" w:footer="1031" w:top="1400" w:bottom="280" w:left="1320" w:right="1280"/>
          <w:pgSz w:w="11920" w:h="16840"/>
        </w:sectPr>
      </w:pPr>
      <w:r>
        <w:rPr>
          <w:rFonts w:cs="Arial" w:hAnsi="Arial" w:eastAsia="Arial" w:ascii="Arial"/>
          <w:color w:val="363435"/>
          <w:w w:val="144"/>
          <w:sz w:val="20"/>
          <w:szCs w:val="20"/>
        </w:rPr>
        <w:t>        </w:t>
      </w:r>
      <w:r>
        <w:rPr>
          <w:rFonts w:cs="Arial" w:hAnsi="Arial" w:eastAsia="Arial" w:ascii="Arial"/>
          <w:color w:val="363435"/>
          <w:w w:val="144"/>
          <w:sz w:val="20"/>
          <w:szCs w:val="20"/>
        </w:rPr>
        <w:t>0</w:t>
      </w:r>
      <w:r>
        <w:rPr>
          <w:rFonts w:cs="Arial" w:hAnsi="Arial" w:eastAsia="Arial" w:ascii="Arial"/>
          <w:color w:val="363435"/>
          <w:w w:val="144"/>
          <w:sz w:val="20"/>
          <w:szCs w:val="20"/>
        </w:rPr>
        <w:t>   </w:t>
      </w:r>
      <w:r>
        <w:rPr>
          <w:rFonts w:cs="Arial" w:hAnsi="Arial" w:eastAsia="Arial" w:ascii="Arial"/>
          <w:color w:val="363435"/>
          <w:spacing w:val="-1"/>
          <w:w w:val="144"/>
          <w:sz w:val="20"/>
          <w:szCs w:val="20"/>
        </w:rPr>
        <w:t>#</w:t>
      </w:r>
      <w:r>
        <w:rPr>
          <w:rFonts w:cs="Arial" w:hAnsi="Arial" w:eastAsia="Arial" w:ascii="Arial"/>
          <w:color w:val="363435"/>
          <w:spacing w:val="0"/>
          <w:w w:val="135"/>
          <w:sz w:val="20"/>
          <w:szCs w:val="20"/>
        </w:rPr>
        <w:t>    </w:t>
      </w:r>
      <w:r>
        <w:rPr>
          <w:rFonts w:cs="Arial" w:hAnsi="Arial" w:eastAsia="Arial" w:ascii="Arial"/>
          <w:color w:val="363435"/>
          <w:spacing w:val="0"/>
          <w:w w:val="135"/>
          <w:sz w:val="20"/>
          <w:szCs w:val="20"/>
        </w:rPr>
        <w:t>#</w:t>
      </w:r>
      <w:r>
        <w:rPr>
          <w:rFonts w:cs="Arial" w:hAnsi="Arial" w:eastAsia="Arial" w:ascii="Arial"/>
          <w:color w:val="363435"/>
          <w:spacing w:val="0"/>
          <w:w w:val="135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35"/>
          <w:sz w:val="20"/>
          <w:szCs w:val="20"/>
        </w:rPr>
        <w:t>#</w:t>
      </w:r>
      <w:r>
        <w:rPr>
          <w:rFonts w:cs="Arial" w:hAnsi="Arial" w:eastAsia="Arial" w:ascii="Arial"/>
          <w:color w:val="363435"/>
          <w:spacing w:val="0"/>
          <w:w w:val="135"/>
          <w:sz w:val="20"/>
          <w:szCs w:val="20"/>
        </w:rPr>
        <w:t>        </w:t>
      </w:r>
      <w:r>
        <w:rPr>
          <w:rFonts w:cs="Arial" w:hAnsi="Arial" w:eastAsia="Arial" w:ascii="Arial"/>
          <w:color w:val="363435"/>
          <w:spacing w:val="0"/>
          <w:w w:val="135"/>
          <w:sz w:val="20"/>
          <w:szCs w:val="20"/>
        </w:rPr>
        <w:t>4</w:t>
      </w:r>
      <w:r>
        <w:rPr>
          <w:rFonts w:cs="Arial" w:hAnsi="Arial" w:eastAsia="Arial" w:ascii="Arial"/>
          <w:color w:val="363435"/>
          <w:spacing w:val="0"/>
          <w:w w:val="135"/>
          <w:sz w:val="20"/>
          <w:szCs w:val="20"/>
        </w:rPr>
        <w:t>  </w:t>
      </w:r>
      <w:r>
        <w:rPr>
          <w:rFonts w:cs="Arial" w:hAnsi="Arial" w:eastAsia="Arial" w:ascii="Arial"/>
          <w:color w:val="363435"/>
          <w:spacing w:val="0"/>
          <w:w w:val="135"/>
          <w:sz w:val="20"/>
          <w:szCs w:val="20"/>
        </w:rPr>
        <w:t>.</w:t>
      </w:r>
      <w:r>
        <w:rPr>
          <w:rFonts w:cs="Arial" w:hAnsi="Arial" w:eastAsia="Arial" w:ascii="Arial"/>
          <w:color w:val="363435"/>
          <w:spacing w:val="0"/>
          <w:w w:val="135"/>
          <w:sz w:val="20"/>
          <w:szCs w:val="20"/>
        </w:rPr>
        <w:t>  </w:t>
      </w:r>
      <w:r>
        <w:rPr>
          <w:rFonts w:cs="Arial" w:hAnsi="Arial" w:eastAsia="Arial" w:ascii="Arial"/>
          <w:color w:val="363435"/>
          <w:spacing w:val="0"/>
          <w:w w:val="135"/>
          <w:sz w:val="20"/>
          <w:szCs w:val="20"/>
        </w:rPr>
        <w:t>56,780</w:t>
      </w:r>
      <w:r>
        <w:rPr>
          <w:rFonts w:cs="Arial" w:hAnsi="Arial" w:eastAsia="Arial" w:ascii="Arial"/>
          <w:color w:val="363435"/>
          <w:spacing w:val="0"/>
          <w:w w:val="135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-1"/>
          <w:w w:val="135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42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42"/>
          <w:sz w:val="20"/>
          <w:szCs w:val="20"/>
        </w:rPr>
        <w:t>%</w:t>
      </w:r>
      <w:r>
        <w:rPr>
          <w:rFonts w:cs="Arial" w:hAnsi="Arial" w:eastAsia="Arial" w:ascii="Arial"/>
          <w:color w:val="363435"/>
          <w:spacing w:val="0"/>
          <w:w w:val="142"/>
          <w:sz w:val="20"/>
          <w:szCs w:val="20"/>
        </w:rPr>
        <w:t>   </w:t>
      </w:r>
      <w:r>
        <w:rPr>
          <w:rFonts w:cs="Arial" w:hAnsi="Arial" w:eastAsia="Arial" w:ascii="Arial"/>
          <w:color w:val="363435"/>
          <w:spacing w:val="-1"/>
          <w:w w:val="142"/>
          <w:sz w:val="20"/>
          <w:szCs w:val="20"/>
        </w:rPr>
        <w:t>.</w:t>
      </w:r>
      <w:r>
        <w:rPr>
          <w:rFonts w:cs="Arial" w:hAnsi="Arial" w:eastAsia="Arial" w:ascii="Arial"/>
          <w:color w:val="363435"/>
          <w:spacing w:val="0"/>
          <w:w w:val="178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78"/>
          <w:sz w:val="20"/>
          <w:szCs w:val="20"/>
        </w:rPr>
        <w:t>#</w:t>
      </w:r>
      <w:r>
        <w:rPr>
          <w:rFonts w:cs="Arial" w:hAnsi="Arial" w:eastAsia="Arial" w:ascii="Arial"/>
          <w:color w:val="363435"/>
          <w:spacing w:val="0"/>
          <w:w w:val="178"/>
          <w:sz w:val="20"/>
          <w:szCs w:val="20"/>
        </w:rPr>
        <w:t>     </w:t>
      </w:r>
      <w:r>
        <w:rPr>
          <w:rFonts w:cs="Arial" w:hAnsi="Arial" w:eastAsia="Arial" w:ascii="Arial"/>
          <w:color w:val="363435"/>
          <w:spacing w:val="2"/>
          <w:w w:val="178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25"/>
          <w:sz w:val="20"/>
          <w:szCs w:val="20"/>
        </w:rPr>
        <w:t>$</w:t>
      </w:r>
      <w:r>
        <w:rPr>
          <w:rFonts w:cs="Arial" w:hAnsi="Arial" w:eastAsia="Arial" w:ascii="Arial"/>
          <w:color w:val="363435"/>
          <w:spacing w:val="0"/>
          <w:w w:val="125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-1"/>
          <w:w w:val="125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35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35"/>
          <w:sz w:val="20"/>
          <w:szCs w:val="20"/>
        </w:rPr>
        <w:t>9</w:t>
      </w:r>
      <w:r>
        <w:rPr>
          <w:rFonts w:cs="Arial" w:hAnsi="Arial" w:eastAsia="Arial" w:ascii="Arial"/>
          <w:color w:val="363435"/>
          <w:spacing w:val="0"/>
          <w:w w:val="135"/>
          <w:sz w:val="20"/>
          <w:szCs w:val="20"/>
        </w:rPr>
        <w:t>           </w:t>
      </w:r>
      <w:r>
        <w:rPr>
          <w:rFonts w:cs="Arial" w:hAnsi="Arial" w:eastAsia="Arial" w:ascii="Arial"/>
          <w:color w:val="363435"/>
          <w:spacing w:val="0"/>
          <w:w w:val="135"/>
          <w:sz w:val="20"/>
          <w:szCs w:val="20"/>
        </w:rPr>
        <w:t>$</w:t>
      </w:r>
      <w:r>
        <w:rPr>
          <w:rFonts w:cs="Arial" w:hAnsi="Arial" w:eastAsia="Arial" w:ascii="Arial"/>
          <w:color w:val="363435"/>
          <w:spacing w:val="0"/>
          <w:w w:val="135"/>
          <w:sz w:val="20"/>
          <w:szCs w:val="20"/>
        </w:rPr>
        <w:t>     </w:t>
      </w:r>
      <w:r>
        <w:rPr>
          <w:rFonts w:cs="Arial" w:hAnsi="Arial" w:eastAsia="Arial" w:ascii="Arial"/>
          <w:color w:val="363435"/>
          <w:spacing w:val="0"/>
          <w:w w:val="135"/>
          <w:sz w:val="20"/>
          <w:szCs w:val="20"/>
        </w:rPr>
        <w:t>$</w:t>
      </w:r>
      <w:r>
        <w:rPr>
          <w:rFonts w:cs="Arial" w:hAnsi="Arial" w:eastAsia="Arial" w:ascii="Arial"/>
          <w:color w:val="363435"/>
          <w:spacing w:val="0"/>
          <w:w w:val="135"/>
          <w:sz w:val="20"/>
          <w:szCs w:val="20"/>
        </w:rPr>
        <w:t>   </w:t>
      </w:r>
      <w:r>
        <w:rPr>
          <w:rFonts w:cs="Arial" w:hAnsi="Arial" w:eastAsia="Arial" w:ascii="Arial"/>
          <w:color w:val="363435"/>
          <w:spacing w:val="0"/>
          <w:w w:val="135"/>
          <w:sz w:val="20"/>
          <w:szCs w:val="20"/>
        </w:rPr>
        <w:t>&amp;</w:t>
      </w:r>
      <w:r>
        <w:rPr>
          <w:rFonts w:cs="Arial" w:hAnsi="Arial" w:eastAsia="Arial" w:ascii="Arial"/>
          <w:color w:val="363435"/>
          <w:spacing w:val="0"/>
          <w:w w:val="135"/>
          <w:sz w:val="20"/>
          <w:szCs w:val="20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20"/>
          <w:szCs w:val="20"/>
        </w:rPr>
      </w:r>
    </w:p>
    <w:p>
      <w:pPr>
        <w:rPr>
          <w:rFonts w:cs="Segoe UI" w:hAnsi="Segoe UI" w:eastAsia="Segoe UI" w:ascii="Segoe UI"/>
          <w:sz w:val="26"/>
          <w:szCs w:val="26"/>
        </w:rPr>
        <w:jc w:val="both"/>
        <w:spacing w:before="19"/>
        <w:ind w:left="119" w:right="5147"/>
      </w:pP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2.8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Sexually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Transmitted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Infections</w:t>
      </w:r>
      <w:r>
        <w:rPr>
          <w:rFonts w:cs="Segoe UI" w:hAnsi="Segoe UI" w:eastAsia="Segoe UI" w:ascii="Segoe UI"/>
          <w:color w:val="000000"/>
          <w:spacing w:val="0"/>
          <w:w w:val="100"/>
          <w:sz w:val="26"/>
          <w:szCs w:val="26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0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challenge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facilitate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HIV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acquisition,</w:t>
      </w:r>
      <w:r>
        <w:rPr>
          <w:rFonts w:cs="Segoe UI" w:hAnsi="Segoe UI" w:eastAsia="Segoe UI" w:ascii="Segoe UI"/>
          <w:color w:val="363435"/>
          <w:spacing w:val="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transmission,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progression.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prevalence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TIs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high.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Programme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data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have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shown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increasing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demand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servi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recorded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nu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increased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48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2016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2018.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rate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HIV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status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ascertainment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among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STI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clients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increased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om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69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2016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approximately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87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2018,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nearly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meeting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then-target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90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yield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among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clients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halved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between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2016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(6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2018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(3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percent).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Early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health-seeking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among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STI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ients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poor,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only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42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STIs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reported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seeking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recommended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treatment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services.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MDHS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2015-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0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16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reported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15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women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10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ages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15–49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respon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ever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sex,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reported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having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symptoms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12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months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before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survey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(National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Statistical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Office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ICF,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2017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6"/>
          <w:szCs w:val="26"/>
        </w:rPr>
        <w:jc w:val="both"/>
        <w:ind w:left="119" w:right="5470"/>
      </w:pP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2.9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Noncommunicable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Diseases</w:t>
      </w:r>
      <w:r>
        <w:rPr>
          <w:rFonts w:cs="Segoe UI" w:hAnsi="Segoe UI" w:eastAsia="Segoe UI" w:ascii="Segoe UI"/>
          <w:color w:val="000000"/>
          <w:spacing w:val="0"/>
          <w:w w:val="100"/>
          <w:sz w:val="26"/>
          <w:szCs w:val="26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NCDs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constitute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leading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causes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death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accounting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29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deaths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(Ministry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Health,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8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b).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NCDs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diseases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such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mental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illness,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hypertens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diabetes,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chronic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respiratory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infection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cancers.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high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p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rtensi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32.9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adults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ages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35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abov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which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much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higher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than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many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countries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region.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Asthma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preva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ence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estimated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5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epilepsy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contributes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1.95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noncommunicable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index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(NCDI)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DALY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burden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(M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nistry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2017).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8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According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Afri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Cancer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Registry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Network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(A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CRN),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very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high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cancer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burden.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Kapos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’s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sarcoma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leading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cancer,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followed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oesophageal.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women,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cervical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cancer.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about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4,163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cervical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cancer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cases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2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,879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deaths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every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year,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which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accounts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9,000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DALYS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year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among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women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(AFCRN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registry,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2020).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6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population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diabetes.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Diabetes,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obesity,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high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blood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pressure,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some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infections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lead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kidney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GBD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es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imates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chronic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kidney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diseases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have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2.3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prevalence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contributed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0.41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total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deaths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2015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(Institute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Metrics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valuation,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2015).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  <w:sectPr>
          <w:pgMar w:header="0" w:footer="1031" w:top="1420" w:bottom="280" w:left="1320" w:right="1320"/>
          <w:pgSz w:w="11920" w:h="16840"/>
        </w:sectPr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mental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substance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orders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estimated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affect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12.85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population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contribute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11.6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NCDI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DALY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burden.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Depressive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disorders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contribute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highest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NCDI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burde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4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prevalence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4.1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percent.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These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ental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disorders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may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lead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suicide;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9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out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100,000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mmit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suicide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annually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(Msiska,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M.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2019).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Most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mental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cases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reported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facilities.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Depress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w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omen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most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often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attributed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family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matter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whereas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depression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young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men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most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often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attr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buted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substance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use.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before="39"/>
        <w:ind w:left="119" w:right="66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Some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common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risk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factors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NCDs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unhealthy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diets,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physical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inactivity,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excessive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alcohol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consumption,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tobacco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pressur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igious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beliefs.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STEPS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survey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showed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14.1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adults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currently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smoke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16.9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consume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alcohol,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5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men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engaging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eavy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episodic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drinking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(five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drin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sitting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previous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30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days).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estimated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v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erweight,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preva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28.1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16.1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respectively.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Almost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17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adu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populati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three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NCD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risk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factors.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(World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Organization,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2009).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8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Road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traff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trauma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j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urie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including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violenc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-related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trauma,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contribute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significantly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Malawi’s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public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concerns.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estimated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road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traffic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fatalities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prevalence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was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31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100,000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abitants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6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50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fatalities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among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pedestrians,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19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were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clists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riders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otorized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3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-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wheelers,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25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passengers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vehicle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6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drivers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vehicl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(World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Organization,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2018).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MOH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Road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Traffic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Directorate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working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reduce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collisions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deat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training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first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aid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responders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paramedics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providing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ambulances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along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Route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M1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(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Ministry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8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b).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6"/>
          <w:szCs w:val="26"/>
        </w:rPr>
        <w:jc w:val="both"/>
        <w:ind w:left="119" w:right="7525"/>
      </w:pP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2.10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Nutrition</w:t>
      </w:r>
      <w:r>
        <w:rPr>
          <w:rFonts w:cs="Segoe UI" w:hAnsi="Segoe UI" w:eastAsia="Segoe UI" w:ascii="Segoe UI"/>
          <w:color w:val="000000"/>
          <w:spacing w:val="0"/>
          <w:w w:val="100"/>
          <w:sz w:val="26"/>
          <w:szCs w:val="26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8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Overall,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progress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has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been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made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reducing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country’s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malnutrition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rate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according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MDHS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2015-16.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rate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stunting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has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been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reduced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from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47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1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0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37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2015-16;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vitamin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deficiency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from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59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2001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4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before="2" w:lineRule="exact" w:line="320"/>
        <w:ind w:left="119" w:right="68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2015–2016,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underweight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children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younger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5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13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2010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1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.7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3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2015-16,</w:t>
      </w:r>
      <w:r>
        <w:rPr>
          <w:rFonts w:cs="Segoe UI" w:hAnsi="Segoe UI" w:eastAsia="Segoe UI" w:ascii="Segoe UI"/>
          <w:color w:val="363435"/>
          <w:spacing w:val="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wasting</w:t>
      </w:r>
      <w:r>
        <w:rPr>
          <w:rFonts w:cs="Segoe UI" w:hAnsi="Segoe UI" w:eastAsia="Segoe UI" w:ascii="Segoe UI"/>
          <w:color w:val="363435"/>
          <w:spacing w:val="3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ildren</w:t>
      </w:r>
      <w:r>
        <w:rPr>
          <w:rFonts w:cs="Segoe UI" w:hAnsi="Segoe UI" w:eastAsia="Segoe UI" w:ascii="Segoe UI"/>
          <w:color w:val="363435"/>
          <w:spacing w:val="3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younger</w:t>
      </w:r>
      <w:r>
        <w:rPr>
          <w:rFonts w:cs="Segoe UI" w:hAnsi="Segoe UI" w:eastAsia="Segoe UI" w:ascii="Segoe UI"/>
          <w:color w:val="363435"/>
          <w:spacing w:val="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than</w:t>
      </w:r>
      <w:r>
        <w:rPr>
          <w:rFonts w:cs="Segoe UI" w:hAnsi="Segoe UI" w:eastAsia="Segoe UI" w:ascii="Segoe UI"/>
          <w:color w:val="363435"/>
          <w:spacing w:val="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5</w:t>
      </w:r>
      <w:r>
        <w:rPr>
          <w:rFonts w:cs="Segoe UI" w:hAnsi="Segoe UI" w:eastAsia="Segoe UI" w:ascii="Segoe UI"/>
          <w:color w:val="363435"/>
          <w:spacing w:val="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4</w:t>
      </w:r>
      <w:r>
        <w:rPr>
          <w:rFonts w:cs="Segoe UI" w:hAnsi="Segoe UI" w:eastAsia="Segoe UI" w:ascii="Segoe UI"/>
          <w:color w:val="363435"/>
          <w:spacing w:val="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2.7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lineRule="exact" w:line="320"/>
        <w:ind w:left="119" w:right="6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percent.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However,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there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been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increase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iron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deficiency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anaemia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younger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5,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from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59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2001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63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2015–2016,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pregnant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women,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from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29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2010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33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2015–2016.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preva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ence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undernutri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ion</w:t>
      </w:r>
      <w:r>
        <w:rPr>
          <w:rFonts w:cs="Segoe UI" w:hAnsi="Segoe UI" w:eastAsia="Segoe UI" w:ascii="Segoe UI"/>
          <w:color w:val="363435"/>
          <w:spacing w:val="2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2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high</w:t>
      </w:r>
      <w:r>
        <w:rPr>
          <w:rFonts w:cs="Segoe UI" w:hAnsi="Segoe UI" w:eastAsia="Segoe UI" w:ascii="Segoe UI"/>
          <w:color w:val="363435"/>
          <w:spacing w:val="2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among</w:t>
      </w:r>
      <w:r>
        <w:rPr>
          <w:rFonts w:cs="Segoe UI" w:hAnsi="Segoe UI" w:eastAsia="Segoe UI" w:ascii="Segoe UI"/>
          <w:color w:val="363435"/>
          <w:spacing w:val="2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adolescent</w:t>
      </w:r>
      <w:r>
        <w:rPr>
          <w:rFonts w:cs="Segoe UI" w:hAnsi="Segoe UI" w:eastAsia="Segoe UI" w:ascii="Segoe UI"/>
          <w:color w:val="363435"/>
          <w:spacing w:val="2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girl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2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2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12.9</w:t>
      </w:r>
      <w:r>
        <w:rPr>
          <w:rFonts w:cs="Segoe UI" w:hAnsi="Segoe UI" w:eastAsia="Segoe UI" w:ascii="Segoe UI"/>
          <w:color w:val="363435"/>
          <w:spacing w:val="2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2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2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adolescent</w:t>
      </w:r>
      <w:r>
        <w:rPr>
          <w:rFonts w:cs="Segoe UI" w:hAnsi="Segoe UI" w:eastAsia="Segoe UI" w:ascii="Segoe UI"/>
          <w:color w:val="363435"/>
          <w:spacing w:val="2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girls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lineRule="exact" w:line="300"/>
        <w:ind w:left="119" w:right="81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15–19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years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having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body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mass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index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&lt;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18.5,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compared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5.7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women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ages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4002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20–49.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(National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Statistical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Office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ICF,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2017).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0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Despite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efforts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reduce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burden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malnutrition,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challenges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improving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infant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young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feeding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practices.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Though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recommended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women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ex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lusively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breastfeed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their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infants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first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6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months,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proportion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infants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8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0–6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months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exclusively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breastfed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declined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from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71.4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2010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60.1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2015–2016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(National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istical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Office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ICF,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2017).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8"/>
        <w:sectPr>
          <w:pgMar w:header="0" w:footer="1031" w:top="1400" w:bottom="280" w:left="1320" w:right="1320"/>
          <w:pgSz w:w="11920" w:h="16840"/>
        </w:sectPr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Complementary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feed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practices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children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older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6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very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low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Malawi.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Only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8.1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children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ages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6–23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months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meet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minimum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acceptable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diet.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instance,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25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breastfed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ildren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had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adequately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diverse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diet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had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been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given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foods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from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appropriate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umber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food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groups,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while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29.2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minimum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number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appropriate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their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age.</w:t>
      </w:r>
      <w:r>
        <w:rPr>
          <w:rFonts w:cs="Segoe UI" w:hAnsi="Segoe UI" w:eastAsia="Segoe UI" w:ascii="Segoe UI"/>
          <w:color w:val="363435"/>
          <w:spacing w:val="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(National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Statistical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Office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ICF,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2017).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before="39"/>
        <w:ind w:left="119" w:right="6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Despite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improvements</w:t>
      </w:r>
      <w:r>
        <w:rPr>
          <w:rFonts w:cs="Segoe UI" w:hAnsi="Segoe UI" w:eastAsia="Segoe UI" w:ascii="Segoe UI"/>
          <w:color w:val="363435"/>
          <w:spacing w:val="6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nutrition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indicators,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prevalence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malnutrition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remains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high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according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gl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stand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rds.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Some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mmediate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causes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malnutrition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repeated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infecti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ns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including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ARIs,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diarrhoea,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malaria;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suboptimal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breastfeeding;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infant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feeding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practices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resulting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inadequate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dietary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intake.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underlying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causes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include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food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nsecurit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gender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inequality,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hygiene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practice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lack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safe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sanitation.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Social-cultural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causes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nclude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inadequate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frequency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quantities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complementary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feedin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low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prioritisation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undernutri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ion,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poor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ygiene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sanitation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household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community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traditional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beliefs.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increase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risks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childhood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ill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esse</w:t>
      </w:r>
      <w:r>
        <w:rPr>
          <w:rFonts w:cs="Segoe UI" w:hAnsi="Segoe UI" w:eastAsia="Segoe UI" w:ascii="Segoe UI"/>
          <w:color w:val="363435"/>
          <w:spacing w:val="5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health-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seeking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insufficient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feeding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children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during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illnes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(National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Statistical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Office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ICF,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2017).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6"/>
          <w:szCs w:val="26"/>
        </w:rPr>
        <w:jc w:val="both"/>
        <w:ind w:left="119" w:right="7128"/>
      </w:pP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2.11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Tuberculosis</w:t>
      </w:r>
      <w:r>
        <w:rPr>
          <w:rFonts w:cs="Segoe UI" w:hAnsi="Segoe UI" w:eastAsia="Segoe UI" w:ascii="Segoe UI"/>
          <w:color w:val="000000"/>
          <w:spacing w:val="0"/>
          <w:w w:val="100"/>
          <w:sz w:val="26"/>
          <w:szCs w:val="26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making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progress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fight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against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TB.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incidence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TB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decreased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recently,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from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162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100,000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2017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146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100,000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2019.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TB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Lepro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Control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rogramme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Strategic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Plan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202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1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-2025,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TB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mortality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rate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also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decreased,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from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46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100,000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2017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37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100,000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2019.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New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relapse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notifications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also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decline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from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129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100,000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2012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8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8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100,000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1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2018.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highest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notification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rate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among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those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ag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65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older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2018.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(Ministry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2021).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8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2013,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drug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resistance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survey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ind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prevalence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4.8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among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retreated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patients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0.48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among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new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patie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ts.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districts,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Lilongwe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(26.2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percent)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highest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prevalence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multidrug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resist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cases,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followed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Blantyre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1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5.9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percent).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overall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treatment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success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rate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new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rel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pse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cases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2019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was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86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percent,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which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was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4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igher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than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previous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yea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TB/HIV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co-infection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incidence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showed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remarkable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decline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70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2006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48.5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2018.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(Min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2021).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8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Demographically,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2018,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ajority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ew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relapse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TB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es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were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among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62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nt,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has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been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previ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years.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TB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children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contribut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about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81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9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new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relapse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cases;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Lil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ngwe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Blantyre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contributed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26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85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15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percent,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respectively,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accounting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almost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half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childhood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TB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cases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ported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2018.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Regarding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zones,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TB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distribution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TB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forms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indicat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2018,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Southwest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(165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100,000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popula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ion)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West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(90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ases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7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100,000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population)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zones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were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above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average.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Sout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east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Northern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zones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reported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66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cases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100,000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population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each,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Central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East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zone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reported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44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cases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100,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0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00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populat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on.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(Min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2021).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2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Tremendo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strides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made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v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TB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infections,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factors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still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affect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rate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TB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clude: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839" w:right="72" w:hanging="360"/>
        <w:sectPr>
          <w:pgMar w:header="0" w:footer="1031" w:top="1400" w:bottom="280" w:left="1320" w:right="1320"/>
          <w:pgSz w:w="11920" w:h="16840"/>
        </w:sectPr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)</w:t>
      </w:r>
      <w:r>
        <w:rPr>
          <w:rFonts w:cs="Arial" w:hAnsi="Arial" w:eastAsia="Arial" w:ascii="Arial"/>
          <w:color w:val="363435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363435"/>
          <w:spacing w:val="3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Limited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access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TB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treatment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care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services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among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key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populations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due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5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social-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conomic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5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b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arriers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5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such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5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5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stigma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5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5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discrimination,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5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gender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39"/>
        <w:ind w:left="839" w:right="73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disparities,</w:t>
      </w:r>
      <w:r>
        <w:rPr>
          <w:rFonts w:cs="Segoe UI" w:hAnsi="Segoe UI" w:eastAsia="Segoe UI" w:ascii="Segoe UI"/>
          <w:color w:val="363435"/>
          <w:spacing w:val="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differences</w:t>
      </w:r>
      <w:r>
        <w:rPr>
          <w:rFonts w:cs="Segoe UI" w:hAnsi="Segoe UI" w:eastAsia="Segoe UI" w:ascii="Segoe UI"/>
          <w:color w:val="363435"/>
          <w:spacing w:val="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economic</w:t>
      </w:r>
      <w:r>
        <w:rPr>
          <w:rFonts w:cs="Segoe UI" w:hAnsi="Segoe UI" w:eastAsia="Segoe UI" w:ascii="Segoe UI"/>
          <w:color w:val="363435"/>
          <w:spacing w:val="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social-cultural</w:t>
      </w:r>
      <w:r>
        <w:rPr>
          <w:rFonts w:cs="Segoe UI" w:hAnsi="Segoe UI" w:eastAsia="Segoe UI" w:ascii="Segoe UI"/>
          <w:color w:val="363435"/>
          <w:spacing w:val="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barriers</w:t>
      </w:r>
      <w:r>
        <w:rPr>
          <w:rFonts w:cs="Segoe UI" w:hAnsi="Segoe UI" w:eastAsia="Segoe UI" w:ascii="Segoe UI"/>
          <w:color w:val="363435"/>
          <w:spacing w:val="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such</w:t>
      </w:r>
      <w:r>
        <w:rPr>
          <w:rFonts w:cs="Segoe UI" w:hAnsi="Segoe UI" w:eastAsia="Segoe UI" w:ascii="Segoe UI"/>
          <w:color w:val="363435"/>
          <w:spacing w:val="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negative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beliefs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myths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839" w:right="67" w:hanging="360"/>
      </w:pP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b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)</w:t>
      </w:r>
      <w:r>
        <w:rPr>
          <w:rFonts w:cs="Arial" w:hAnsi="Arial" w:eastAsia="Arial" w:ascii="Arial"/>
          <w:color w:val="363435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363435"/>
          <w:spacing w:val="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Inadequate</w:t>
      </w:r>
      <w:r>
        <w:rPr>
          <w:rFonts w:cs="Segoe UI" w:hAnsi="Segoe UI" w:eastAsia="Segoe UI" w:ascii="Segoe UI"/>
          <w:color w:val="363435"/>
          <w:spacing w:val="6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TB</w:t>
      </w:r>
      <w:r>
        <w:rPr>
          <w:rFonts w:cs="Segoe UI" w:hAnsi="Segoe UI" w:eastAsia="Segoe UI" w:ascii="Segoe UI"/>
          <w:color w:val="363435"/>
          <w:spacing w:val="6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awareness</w:t>
      </w:r>
      <w:r>
        <w:rPr>
          <w:rFonts w:cs="Segoe UI" w:hAnsi="Segoe UI" w:eastAsia="Segoe UI" w:ascii="Segoe UI"/>
          <w:color w:val="363435"/>
          <w:spacing w:val="6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amo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</w:t>
      </w:r>
      <w:r>
        <w:rPr>
          <w:rFonts w:cs="Segoe UI" w:hAnsi="Segoe UI" w:eastAsia="Segoe UI" w:ascii="Segoe UI"/>
          <w:color w:val="363435"/>
          <w:spacing w:val="6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key</w:t>
      </w:r>
      <w:r>
        <w:rPr>
          <w:rFonts w:cs="Segoe UI" w:hAnsi="Segoe UI" w:eastAsia="Segoe UI" w:ascii="Segoe UI"/>
          <w:color w:val="363435"/>
          <w:spacing w:val="6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populations</w:t>
      </w:r>
      <w:r>
        <w:rPr>
          <w:rFonts w:cs="Segoe UI" w:hAnsi="Segoe UI" w:eastAsia="Segoe UI" w:ascii="Segoe UI"/>
          <w:color w:val="363435"/>
          <w:spacing w:val="6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resul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ing</w:t>
      </w:r>
      <w:r>
        <w:rPr>
          <w:rFonts w:cs="Segoe UI" w:hAnsi="Segoe UI" w:eastAsia="Segoe UI" w:ascii="Segoe UI"/>
          <w:color w:val="363435"/>
          <w:spacing w:val="6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6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low</w:t>
      </w:r>
      <w:r>
        <w:rPr>
          <w:rFonts w:cs="Segoe UI" w:hAnsi="Segoe UI" w:eastAsia="Segoe UI" w:ascii="Segoe UI"/>
          <w:color w:val="363435"/>
          <w:spacing w:val="6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health-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seeking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among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clients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2" w:lineRule="exact" w:line="320"/>
        <w:ind w:left="839" w:right="71" w:hanging="360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)</w:t>
      </w:r>
      <w:r>
        <w:rPr>
          <w:rFonts w:cs="Arial" w:hAnsi="Arial" w:eastAsia="Arial" w:ascii="Arial"/>
          <w:color w:val="363435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363435"/>
          <w:spacing w:val="4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Inadequate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4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knowledge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4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4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iso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iaz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4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preventive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4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therapy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4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benefits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4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amo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providers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clients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6"/>
          <w:szCs w:val="26"/>
        </w:rPr>
        <w:jc w:val="both"/>
        <w:ind w:left="119" w:right="5346"/>
      </w:pP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2.12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Neglected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Tropical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Diseases</w:t>
      </w:r>
      <w:r>
        <w:rPr>
          <w:rFonts w:cs="Segoe UI" w:hAnsi="Segoe UI" w:eastAsia="Segoe UI" w:ascii="Segoe UI"/>
          <w:color w:val="000000"/>
          <w:spacing w:val="0"/>
          <w:w w:val="100"/>
          <w:sz w:val="26"/>
          <w:szCs w:val="26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Eight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NTDs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known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demic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Schistosomiasis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(Bilharzia),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soil-transmitted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minthiasis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(STH),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Lymphatic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Filariasis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(LF)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ephantiasis),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Trachoma,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Human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African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Trypanosomiasis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(Slee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ing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Sickness),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Leprosy,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skin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Onchocerciasis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(River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Blindness).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NTDs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cause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disfigurement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disability,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leading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stigma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social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discrimination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(Ministry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Health,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2015).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NTDs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have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enormous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impact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terms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ease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burden,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loss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roductivit</w:t>
      </w:r>
      <w:r>
        <w:rPr>
          <w:rFonts w:cs="Segoe UI" w:hAnsi="Segoe UI" w:eastAsia="Segoe UI" w:ascii="Segoe UI"/>
          <w:color w:val="363435"/>
          <w:spacing w:val="5"/>
          <w:w w:val="100"/>
          <w:sz w:val="24"/>
          <w:szCs w:val="24"/>
        </w:rPr>
        <w:t>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aggravation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povert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high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cost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long-term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care.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Mass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administration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(MDA)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campaigns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key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reduce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prevalence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NTDs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country.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SBCC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interventions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NTDs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scale.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SBCC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materials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activities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onducted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create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demand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during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MDA,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activities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take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beyond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those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efforts.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Further,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anecdotal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qualitative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evidence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interviews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NTD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programme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managers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district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NTD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show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SBCC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materials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NTDs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unavailable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most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tricts.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Consequently,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knowledge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cause,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transmission,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prevention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most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NTDs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very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low.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0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conditions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targeted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MDA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Onchocerciasis,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Lymphatic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filariasis,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soil-transmi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Helminths,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Schistosomiasi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homa.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reached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elimination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LF,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Trachom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Onchocerciasis.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There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eed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increase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knowledge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strengthen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behaviour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change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maintain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prevention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NTDs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management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Trachoma.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5682"/>
      </w:pP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2.12.1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Schistosomiasis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(Bilharzia)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0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Schistosomiasis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parasitic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caused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waterb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rne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flatworm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black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flukes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called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schistosomes.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transmitted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through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contact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infected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surface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water.</w:t>
      </w:r>
      <w:r>
        <w:rPr>
          <w:rFonts w:cs="Segoe UI" w:hAnsi="Segoe UI" w:eastAsia="Segoe UI" w:ascii="Segoe UI"/>
          <w:color w:val="363435"/>
          <w:spacing w:val="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According</w:t>
      </w:r>
      <w:r>
        <w:rPr>
          <w:rFonts w:cs="Segoe UI" w:hAnsi="Segoe UI" w:eastAsia="Segoe UI" w:ascii="Segoe UI"/>
          <w:color w:val="363435"/>
          <w:spacing w:val="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Makaula,</w:t>
      </w:r>
      <w:r>
        <w:rPr>
          <w:rFonts w:cs="Segoe UI" w:hAnsi="Segoe UI" w:eastAsia="Segoe UI" w:ascii="Segoe UI"/>
          <w:color w:val="363435"/>
          <w:spacing w:val="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P.</w:t>
      </w:r>
      <w:r>
        <w:rPr>
          <w:rFonts w:cs="Segoe UI" w:hAnsi="Segoe UI" w:eastAsia="Segoe UI" w:ascii="Segoe UI"/>
          <w:color w:val="363435"/>
          <w:spacing w:val="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et</w:t>
      </w:r>
      <w:r>
        <w:rPr>
          <w:rFonts w:cs="Segoe UI" w:hAnsi="Segoe UI" w:eastAsia="Segoe UI" w:ascii="Segoe UI"/>
          <w:color w:val="363435"/>
          <w:spacing w:val="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al.,</w:t>
      </w:r>
      <w:r>
        <w:rPr>
          <w:rFonts w:cs="Segoe UI" w:hAnsi="Segoe UI" w:eastAsia="Segoe UI" w:ascii="Segoe UI"/>
          <w:color w:val="363435"/>
          <w:spacing w:val="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2014,</w:t>
      </w:r>
      <w:r>
        <w:rPr>
          <w:rFonts w:cs="Segoe UI" w:hAnsi="Segoe UI" w:eastAsia="Segoe UI" w:ascii="Segoe UI"/>
          <w:color w:val="363435"/>
          <w:spacing w:val="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prevalence</w:t>
      </w:r>
      <w:r>
        <w:rPr>
          <w:rFonts w:cs="Segoe UI" w:hAnsi="Segoe UI" w:eastAsia="Segoe UI" w:ascii="Segoe UI"/>
          <w:color w:val="363435"/>
          <w:spacing w:val="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Bilharzia</w:t>
      </w:r>
      <w:r>
        <w:rPr>
          <w:rFonts w:cs="Segoe UI" w:hAnsi="Segoe UI" w:eastAsia="Segoe UI" w:ascii="Segoe UI"/>
          <w:color w:val="363435"/>
          <w:spacing w:val="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about</w:t>
      </w:r>
      <w:r>
        <w:rPr>
          <w:rFonts w:cs="Segoe UI" w:hAnsi="Segoe UI" w:eastAsia="Segoe UI" w:ascii="Segoe UI"/>
          <w:color w:val="363435"/>
          <w:spacing w:val="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23.7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ong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children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living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lakeshore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areas,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reinfect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rates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about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0"/>
        <w:sectPr>
          <w:pgMar w:header="0" w:footer="1031" w:top="1400" w:bottom="280" w:left="1320" w:right="1320"/>
          <w:pgSz w:w="11920" w:h="16840"/>
        </w:sectPr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30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40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percent.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School-age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children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most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infected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group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represent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most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intensely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affected.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Mild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cases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Schistosomiasis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may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result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lon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-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term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side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effects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manifest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adulthood,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severe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cases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children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may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lead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immediate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morbidity.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Poor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sanitation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defecation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water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sources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such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lakes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rivers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among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prevalent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practices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disease-prone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areas.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before="39"/>
        <w:ind w:left="119" w:right="5583"/>
      </w:pPr>
      <w:r>
        <w:pict>
          <v:group style="position:absolute;margin-left:71.44pt;margin-top:17.5182pt;width:452.381pt;height:80.76pt;mso-position-horizontal-relative:page;mso-position-vertical-relative:paragraph;z-index:-7470" coordorigin="1429,350" coordsize="9048,1615">
            <v:shape style="position:absolute;left:10204;top:360;width:263;height:318" coordorigin="10204,360" coordsize="263,318" path="m10204,678l10466,678,10466,360,10204,360,10204,678xe" filled="t" fillcolor="#FDFDFD" stroked="f">
              <v:path arrowok="t"/>
              <v:fill/>
            </v:shape>
            <v:shape style="position:absolute;left:1439;top:680;width:9028;height:318" coordorigin="1439,680" coordsize="9028,318" path="m1439,998l10466,998,10466,680,1439,680,1439,998xe" filled="t" fillcolor="#FDFDFD" stroked="f">
              <v:path arrowok="t"/>
              <v:fill/>
            </v:shape>
            <v:shape style="position:absolute;left:1439;top:999;width:9028;height:318" coordorigin="1439,999" coordsize="9028,318" path="m1439,1317l10466,1317,10466,999,1439,999,1439,1317xe" filled="t" fillcolor="#FDFDFD" stroked="f">
              <v:path arrowok="t"/>
              <v:fill/>
            </v:shape>
            <v:shape style="position:absolute;left:1439;top:1318;width:9028;height:318" coordorigin="1439,1318" coordsize="9028,318" path="m1439,1636l10466,1636,10466,1318,1439,1318,1439,1636xe" filled="t" fillcolor="#FDFDFD" stroked="f">
              <v:path arrowok="t"/>
              <v:fill/>
            </v:shape>
            <v:shape style="position:absolute;left:1439;top:1638;width:3554;height:318" coordorigin="1439,1638" coordsize="3554,318" path="m1439,1956l4993,1956,4993,1638,1439,1638,1439,1956xe" filled="t" fillcolor="#FDFDFD" stroked="f">
              <v:path arrowok="t"/>
              <v:fill/>
            </v:shape>
            <w10:wrap type="none"/>
          </v:group>
        </w:pic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2.12.2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Soil-transmitted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Helminths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0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STH,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also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known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estinal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worm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most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infections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overall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age-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cluster-weighted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prevalence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7.7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predominantly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driven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ookworm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infections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(7.4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percent),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while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Ascaris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(0.1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Trichuris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(0.3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infections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rar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gro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hig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est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risk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children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pregnant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women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(Akullian,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2020).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1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STH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passed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from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human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host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through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faecal-oral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route,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penetration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skin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rvae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hookw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spread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due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sanitation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hygiene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practices.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Intestinal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worm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infection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lead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anae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ia.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School-age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children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likely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infected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adults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(Malawi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NTD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Masterplan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2015–2020).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0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MDA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major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treating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STH,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annual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deworming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campaigns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targeted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children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ages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14.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594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Challenges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faced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ring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MDA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839" w:right="70" w:hanging="360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communities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where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age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ups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ta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gete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HSAs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have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gh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workload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during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administration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drugs.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839" w:right="73" w:hanging="360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Children</w:t>
      </w:r>
      <w:r>
        <w:rPr>
          <w:rFonts w:cs="Segoe UI" w:hAnsi="Segoe UI" w:eastAsia="Segoe UI" w:ascii="Segoe UI"/>
          <w:color w:val="363435"/>
          <w:spacing w:val="3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ag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3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5–14</w:t>
      </w:r>
      <w:r>
        <w:rPr>
          <w:rFonts w:cs="Segoe UI" w:hAnsi="Segoe UI" w:eastAsia="Segoe UI" w:ascii="Segoe UI"/>
          <w:color w:val="363435"/>
          <w:spacing w:val="3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do</w:t>
      </w:r>
      <w:r>
        <w:rPr>
          <w:rFonts w:cs="Segoe UI" w:hAnsi="Segoe UI" w:eastAsia="Segoe UI" w:ascii="Segoe UI"/>
          <w:color w:val="363435"/>
          <w:spacing w:val="3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not</w:t>
      </w:r>
      <w:r>
        <w:rPr>
          <w:rFonts w:cs="Segoe UI" w:hAnsi="Segoe UI" w:eastAsia="Segoe UI" w:ascii="Segoe UI"/>
          <w:color w:val="363435"/>
          <w:spacing w:val="3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get</w:t>
      </w:r>
      <w:r>
        <w:rPr>
          <w:rFonts w:cs="Segoe UI" w:hAnsi="Segoe UI" w:eastAsia="Segoe UI" w:ascii="Segoe UI"/>
          <w:color w:val="363435"/>
          <w:spacing w:val="3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3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deworming</w:t>
      </w:r>
      <w:r>
        <w:rPr>
          <w:rFonts w:cs="Segoe UI" w:hAnsi="Segoe UI" w:eastAsia="Segoe UI" w:ascii="Segoe UI"/>
          <w:color w:val="363435"/>
          <w:spacing w:val="3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tablets</w:t>
      </w:r>
      <w:r>
        <w:rPr>
          <w:rFonts w:cs="Segoe UI" w:hAnsi="Segoe UI" w:eastAsia="Segoe UI" w:ascii="Segoe UI"/>
          <w:color w:val="363435"/>
          <w:spacing w:val="3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because</w:t>
      </w:r>
      <w:r>
        <w:rPr>
          <w:rFonts w:cs="Segoe UI" w:hAnsi="Segoe UI" w:eastAsia="Segoe UI" w:ascii="Segoe UI"/>
          <w:color w:val="363435"/>
          <w:spacing w:val="3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they</w:t>
      </w:r>
      <w:r>
        <w:rPr>
          <w:rFonts w:cs="Segoe UI" w:hAnsi="Segoe UI" w:eastAsia="Segoe UI" w:ascii="Segoe UI"/>
          <w:color w:val="363435"/>
          <w:spacing w:val="3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do</w:t>
      </w:r>
      <w:r>
        <w:rPr>
          <w:rFonts w:cs="Segoe UI" w:hAnsi="Segoe UI" w:eastAsia="Segoe UI" w:ascii="Segoe UI"/>
          <w:color w:val="363435"/>
          <w:spacing w:val="3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dewor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exerci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839" w:right="74" w:hanging="360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Some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children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deworming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exercise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because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their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caregivers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monitoring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session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839" w:right="72" w:hanging="360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There</w:t>
      </w:r>
      <w:r>
        <w:rPr>
          <w:rFonts w:cs="Segoe UI" w:hAnsi="Segoe UI" w:eastAsia="Segoe UI" w:ascii="Segoe UI"/>
          <w:color w:val="363435"/>
          <w:spacing w:val="1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1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inadequate</w:t>
      </w:r>
      <w:r>
        <w:rPr>
          <w:rFonts w:cs="Segoe UI" w:hAnsi="Segoe UI" w:eastAsia="Segoe UI" w:ascii="Segoe UI"/>
          <w:color w:val="363435"/>
          <w:spacing w:val="1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funds</w:t>
      </w:r>
      <w:r>
        <w:rPr>
          <w:rFonts w:cs="Segoe UI" w:hAnsi="Segoe UI" w:eastAsia="Segoe UI" w:ascii="Segoe UI"/>
          <w:color w:val="363435"/>
          <w:spacing w:val="1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1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social</w:t>
      </w:r>
      <w:r>
        <w:rPr>
          <w:rFonts w:cs="Segoe UI" w:hAnsi="Segoe UI" w:eastAsia="Segoe UI" w:ascii="Segoe UI"/>
          <w:color w:val="363435"/>
          <w:spacing w:val="1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mobil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sation</w:t>
      </w:r>
      <w:r>
        <w:rPr>
          <w:rFonts w:cs="Segoe UI" w:hAnsi="Segoe UI" w:eastAsia="Segoe UI" w:ascii="Segoe UI"/>
          <w:color w:val="363435"/>
          <w:spacing w:val="1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1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district-specific</w:t>
      </w:r>
      <w:r>
        <w:rPr>
          <w:rFonts w:cs="Segoe UI" w:hAnsi="Segoe UI" w:eastAsia="Segoe UI" w:ascii="Segoe UI"/>
          <w:color w:val="363435"/>
          <w:spacing w:val="1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planned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activities.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839" w:right="69" w:hanging="360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inadequate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SBCC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materials,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some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registers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updated.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375"/>
      </w:pP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2.12.3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Tra</w:t>
      </w:r>
      <w:r>
        <w:rPr>
          <w:rFonts w:cs="Segoe UI" w:hAnsi="Segoe UI" w:eastAsia="Segoe UI" w:ascii="Segoe UI"/>
          <w:color w:val="314131"/>
          <w:spacing w:val="-1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homa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7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Trachoma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second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leading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cause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preventable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blindness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after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catarac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Prevalence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surveys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conducted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between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2008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2014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24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districts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showed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trachoma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endemic,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greater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5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prevalence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15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districts.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About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1.3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million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risk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oma,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33,400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known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living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Trichiasis.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Among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children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ages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1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–9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Central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Southern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wi,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13.6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Trachoma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follicles.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dirtiness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significantly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associated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presence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trachoma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follicles.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eliminated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blinding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Trachoma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</w:t>
      </w:r>
      <w:r>
        <w:rPr>
          <w:rFonts w:cs="Segoe UI" w:hAnsi="Segoe UI" w:eastAsia="Segoe UI" w:ascii="Segoe UI"/>
          <w:color w:val="363435"/>
          <w:spacing w:val="5"/>
          <w:w w:val="100"/>
          <w:sz w:val="24"/>
          <w:szCs w:val="24"/>
        </w:rPr>
        <w:t>8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but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preventive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measures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sustained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stop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resurgence.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(Malawi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NTD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Masterplan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5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–202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0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).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390"/>
      </w:pP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2.12.4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Lymphatic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Filariasis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2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transmitted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anopheles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mosquito.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disrupts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nor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lymphatic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vessel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function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leads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chronic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bling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quences,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which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can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manifest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ydrocele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lymphoedema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ephantiasi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).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  <w:sectPr>
          <w:pgMar w:header="0" w:footer="1031" w:top="1400" w:bottom="280" w:left="1320" w:right="1320"/>
          <w:pgSz w:w="11920" w:h="16840"/>
        </w:sectPr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2008,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embarked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MDA,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over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10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years,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managed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reach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Filariasis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elimination</w:t>
      </w:r>
      <w:r>
        <w:rPr>
          <w:rFonts w:cs="Segoe UI" w:hAnsi="Segoe UI" w:eastAsia="Segoe UI" w:ascii="Segoe UI"/>
          <w:color w:val="363435"/>
          <w:spacing w:val="4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criteria</w:t>
      </w:r>
      <w:r>
        <w:rPr>
          <w:rFonts w:cs="Segoe UI" w:hAnsi="Segoe UI" w:eastAsia="Segoe UI" w:ascii="Segoe UI"/>
          <w:color w:val="363435"/>
          <w:spacing w:val="4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established</w:t>
      </w:r>
      <w:r>
        <w:rPr>
          <w:rFonts w:cs="Segoe UI" w:hAnsi="Segoe UI" w:eastAsia="Segoe UI" w:ascii="Segoe UI"/>
          <w:color w:val="363435"/>
          <w:spacing w:val="4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4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WHO.</w:t>
      </w:r>
      <w:r>
        <w:rPr>
          <w:rFonts w:cs="Segoe UI" w:hAnsi="Segoe UI" w:eastAsia="Segoe UI" w:ascii="Segoe UI"/>
          <w:color w:val="363435"/>
          <w:spacing w:val="4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4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Filariasis</w:t>
      </w:r>
      <w:r>
        <w:rPr>
          <w:rFonts w:cs="Segoe UI" w:hAnsi="Segoe UI" w:eastAsia="Segoe UI" w:ascii="Segoe UI"/>
          <w:color w:val="363435"/>
          <w:spacing w:val="4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Elimination</w:t>
      </w:r>
      <w:r>
        <w:rPr>
          <w:rFonts w:cs="Segoe UI" w:hAnsi="Segoe UI" w:eastAsia="Segoe UI" w:ascii="Segoe UI"/>
          <w:color w:val="363435"/>
          <w:spacing w:val="4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Program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4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before="39"/>
        <w:ind w:left="119" w:right="70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established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manage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process.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lariasis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Elimination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Programme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now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focusing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mapping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ymphatic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Filariasis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cases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(h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ocele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lymphoedema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Hyd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ocele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ge</w:t>
      </w:r>
      <w:r>
        <w:rPr>
          <w:rFonts w:cs="Segoe UI" w:hAnsi="Segoe UI" w:eastAsia="Segoe UI" w:ascii="Segoe UI"/>
          <w:color w:val="363435"/>
          <w:spacing w:val="11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aigns,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home-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b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manage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ly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phoedema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cases,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acti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v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</w:t>
      </w:r>
      <w:r>
        <w:rPr>
          <w:rFonts w:cs="Segoe UI" w:hAnsi="Segoe UI" w:eastAsia="Segoe UI" w:ascii="Segoe UI"/>
          <w:color w:val="363435"/>
          <w:spacing w:val="10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v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eillance,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entomological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moni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mosqui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oes.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5048"/>
      </w:pP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2.12.5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Onchocerciasis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(River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Blindness)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0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Onchocerciasis,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also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called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river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blindness,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caused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Onchocera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volvulu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which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transmitted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black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endemic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southern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aw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particularly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Phalombe,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Mulanje,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Thyolo,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Blantyre,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Chikwawa,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Neno,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Chiradzul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Mwanza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districts.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affects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eyes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vision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impacts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skin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b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causing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severe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itching,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skin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thickening,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nodules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leading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depig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entation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(leopard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skin).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MDA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onchocerciasis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elimination,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done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annually.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results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demonstrate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ountry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progre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sing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toward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elimination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onchocerciasis.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challenge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sea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movement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outside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districts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during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MDA.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other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challenge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refusal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take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drug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which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affects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treatment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overage.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2955"/>
      </w:pP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2.12.6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Human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African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Trypanosomiasis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(Sle</w:t>
      </w:r>
      <w:r>
        <w:rPr>
          <w:rFonts w:cs="Segoe UI" w:hAnsi="Segoe UI" w:eastAsia="Segoe UI" w:ascii="Segoe UI"/>
          <w:color w:val="314131"/>
          <w:spacing w:val="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ping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Sickn</w:t>
      </w:r>
      <w:r>
        <w:rPr>
          <w:rFonts w:cs="Segoe UI" w:hAnsi="Segoe UI" w:eastAsia="Segoe UI" w:ascii="Segoe UI"/>
          <w:color w:val="314131"/>
          <w:spacing w:val="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ss)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Sleeping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sickness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zoonotic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caused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trypanosome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(Brun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et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al.,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2010).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two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clin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versions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 </w:t>
      </w:r>
      <w:r>
        <w:rPr>
          <w:rFonts w:cs="Segoe UI" w:hAnsi="Segoe UI" w:eastAsia="Segoe UI" w:ascii="Segoe UI"/>
          <w:color w:val="363435"/>
          <w:spacing w:val="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early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first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late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second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stage.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endemic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five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districts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5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Nkhotakota,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Kasungu,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Ntchisi,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Mzimb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Rumphi.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years,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most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cases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sleeping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ckness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reported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Kasungu,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Nkhotakota,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Rumphi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district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estimated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about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3.5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million</w:t>
      </w:r>
      <w:r>
        <w:rPr>
          <w:rFonts w:cs="Segoe UI" w:hAnsi="Segoe UI" w:eastAsia="Segoe UI" w:ascii="Segoe UI"/>
          <w:color w:val="363435"/>
          <w:spacing w:val="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risk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Makaula,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al.,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2014)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599"/>
      </w:pP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2.12.7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Leprosy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8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Leprosy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mycoba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terial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infection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affects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skin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nerve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leading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muscle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weakness,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particularly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around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feet.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Prolonged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infectio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untreated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poorly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managed,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can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lead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shorten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ng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fingers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toes,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mobility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problems,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even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blindness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caused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damage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cornea.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According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Ministry</w:t>
      </w:r>
      <w:r>
        <w:rPr>
          <w:rFonts w:cs="Segoe UI" w:hAnsi="Segoe UI" w:eastAsia="Segoe UI" w:ascii="Segoe UI"/>
          <w:color w:val="363435"/>
          <w:spacing w:val="2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2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Health,</w:t>
      </w:r>
      <w:r>
        <w:rPr>
          <w:rFonts w:cs="Segoe UI" w:hAnsi="Segoe UI" w:eastAsia="Segoe UI" w:ascii="Segoe UI"/>
          <w:color w:val="363435"/>
          <w:spacing w:val="2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2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Tuberculosis</w:t>
      </w:r>
      <w:r>
        <w:rPr>
          <w:rFonts w:cs="Segoe UI" w:hAnsi="Segoe UI" w:eastAsia="Segoe UI" w:ascii="Segoe UI"/>
          <w:color w:val="363435"/>
          <w:spacing w:val="2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Leprosy</w:t>
      </w:r>
      <w:r>
        <w:rPr>
          <w:rFonts w:cs="Segoe UI" w:hAnsi="Segoe UI" w:eastAsia="Segoe UI" w:ascii="Segoe UI"/>
          <w:color w:val="363435"/>
          <w:spacing w:val="2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Control</w:t>
      </w:r>
      <w:r>
        <w:rPr>
          <w:rFonts w:cs="Segoe UI" w:hAnsi="Segoe UI" w:eastAsia="Segoe UI" w:ascii="Segoe UI"/>
          <w:color w:val="363435"/>
          <w:spacing w:val="2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Strategic</w:t>
      </w:r>
      <w:r>
        <w:rPr>
          <w:rFonts w:cs="Segoe UI" w:hAnsi="Segoe UI" w:eastAsia="Segoe UI" w:ascii="Segoe UI"/>
          <w:color w:val="363435"/>
          <w:spacing w:val="2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Plan</w:t>
      </w:r>
      <w:r>
        <w:rPr>
          <w:rFonts w:cs="Segoe UI" w:hAnsi="Segoe UI" w:eastAsia="Segoe UI" w:ascii="Segoe UI"/>
          <w:color w:val="363435"/>
          <w:spacing w:val="2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(202</w:t>
      </w:r>
      <w:r>
        <w:rPr>
          <w:rFonts w:cs="Segoe UI" w:hAnsi="Segoe UI" w:eastAsia="Segoe UI" w:ascii="Segoe UI"/>
          <w:color w:val="363435"/>
          <w:spacing w:val="5"/>
          <w:w w:val="100"/>
          <w:sz w:val="24"/>
          <w:szCs w:val="24"/>
        </w:rPr>
        <w:t>1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-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0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2025)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attained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WHO-defined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leprosy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elimination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goal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less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than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10,000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inhabitants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1994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since</w:t>
      </w:r>
      <w:r>
        <w:rPr>
          <w:rFonts w:cs="Segoe UI" w:hAnsi="Segoe UI" w:eastAsia="Segoe UI" w:ascii="Segoe UI"/>
          <w:color w:val="363435"/>
          <w:spacing w:val="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maintained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rate.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guard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against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resurgence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country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ntinues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active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surveillance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efforts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ensure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ear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detection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treatment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suspec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cases.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1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Active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surveillance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1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–2012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Machinga,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Mang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Salim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Nkhotakota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showed</w:t>
      </w:r>
      <w:r>
        <w:rPr>
          <w:rFonts w:cs="Segoe UI" w:hAnsi="Segoe UI" w:eastAsia="Segoe UI" w:ascii="Segoe UI"/>
          <w:color w:val="363435"/>
          <w:spacing w:val="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there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was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resurgence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leprosy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ses.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exercise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identified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60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cases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  <w:sectPr>
          <w:pgMar w:header="0" w:footer="1031" w:top="1400" w:bottom="280" w:left="1320" w:right="1320"/>
          <w:pgSz w:w="11920" w:h="16840"/>
        </w:sectPr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10,000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(Msyamboza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et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al.,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2012).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showed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tive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-finding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approaches,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country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could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identify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cases.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Stigma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crimination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high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huge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bearing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country’s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surveillance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effor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some</w:t>
      </w:r>
      <w:r>
        <w:rPr>
          <w:rFonts w:cs="Segoe UI" w:hAnsi="Segoe UI" w:eastAsia="Segoe UI" w:ascii="Segoe UI"/>
          <w:color w:val="363435"/>
          <w:spacing w:val="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willing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report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their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condition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workers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fear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target</w:t>
      </w:r>
      <w:r>
        <w:rPr>
          <w:rFonts w:cs="Segoe UI" w:hAnsi="Segoe UI" w:eastAsia="Segoe UI" w:ascii="Segoe UI"/>
          <w:color w:val="363435"/>
          <w:spacing w:val="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2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social</w:t>
      </w:r>
      <w:r>
        <w:rPr>
          <w:rFonts w:cs="Segoe UI" w:hAnsi="Segoe UI" w:eastAsia="Segoe UI" w:ascii="Segoe UI"/>
          <w:color w:val="363435"/>
          <w:spacing w:val="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stigma</w:t>
      </w:r>
      <w:r>
        <w:rPr>
          <w:rFonts w:cs="Segoe UI" w:hAnsi="Segoe UI" w:eastAsia="Segoe UI" w:ascii="Segoe UI"/>
          <w:color w:val="363435"/>
          <w:spacing w:val="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isol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tion</w:t>
      </w:r>
      <w:r>
        <w:rPr>
          <w:rFonts w:cs="Segoe UI" w:hAnsi="Segoe UI" w:eastAsia="Segoe UI" w:ascii="Segoe UI"/>
          <w:color w:val="363435"/>
          <w:spacing w:val="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their</w:t>
      </w:r>
      <w:r>
        <w:rPr>
          <w:rFonts w:cs="Segoe UI" w:hAnsi="Segoe UI" w:eastAsia="Segoe UI" w:ascii="Segoe UI"/>
          <w:color w:val="363435"/>
          <w:spacing w:val="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communities.</w:t>
      </w:r>
      <w:r>
        <w:rPr>
          <w:rFonts w:cs="Segoe UI" w:hAnsi="Segoe UI" w:eastAsia="Segoe UI" w:ascii="Segoe UI"/>
          <w:color w:val="363435"/>
          <w:spacing w:val="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There</w:t>
      </w:r>
      <w:r>
        <w:rPr>
          <w:rFonts w:cs="Segoe UI" w:hAnsi="Segoe UI" w:eastAsia="Segoe UI" w:ascii="Segoe UI"/>
          <w:color w:val="363435"/>
          <w:spacing w:val="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need</w:t>
      </w:r>
      <w:r>
        <w:rPr>
          <w:rFonts w:cs="Segoe UI" w:hAnsi="Segoe UI" w:eastAsia="Segoe UI" w:ascii="Segoe UI"/>
          <w:color w:val="363435"/>
          <w:spacing w:val="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ncrease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before="39"/>
        <w:ind w:left="119" w:right="72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awareness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early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symptoms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signs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leprosy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encourage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report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early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avoid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disabilities.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6"/>
          <w:szCs w:val="26"/>
        </w:rPr>
        <w:jc w:val="both"/>
        <w:ind w:left="119" w:right="5127"/>
      </w:pP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2.13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Skin,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Eye,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and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Dental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Diseases</w:t>
      </w:r>
      <w:r>
        <w:rPr>
          <w:rFonts w:cs="Segoe UI" w:hAnsi="Segoe UI" w:eastAsia="Segoe UI" w:ascii="Segoe UI"/>
          <w:color w:val="000000"/>
          <w:spacing w:val="0"/>
          <w:w w:val="100"/>
          <w:sz w:val="26"/>
          <w:szCs w:val="26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011"/>
      </w:pP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2.13.1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Skin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Diseases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1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Many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skin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conditions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conside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NTDs;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howeve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scabies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most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minent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prevalent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prevalence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scabies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very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hig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although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data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currently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available.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urrent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infestations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common.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most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vu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nerable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groups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scabies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young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children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lderly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resource-poor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communities.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Some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risk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factors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scabies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poor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personal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hygiene,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overcrowding,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lack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access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safe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water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soap,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late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healthc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-seeking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get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treatment.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088"/>
      </w:pP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2.13.2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Eye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Diseases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6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According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Kalua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2011,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bout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136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000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blind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due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preventable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treatable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eye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conditions.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Cataract,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chom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conjunctivitis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been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identified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ser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ous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eye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nditions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they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cause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pain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result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blindnes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Despite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seriousness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eye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nditions,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22.2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reported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they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would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self-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treatment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rst,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whereas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22.6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would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efer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treatment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from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traditional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55.3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would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district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ospital.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Furthermore,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those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reporting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primary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condition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were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more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likely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seek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care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district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ospital</w:t>
      </w:r>
      <w:r>
        <w:rPr>
          <w:rFonts w:cs="Segoe UI" w:hAnsi="Segoe UI" w:eastAsia="Segoe UI" w:ascii="Segoe UI"/>
          <w:color w:val="363435"/>
          <w:spacing w:val="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rather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self-treatment.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Most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respondents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sel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-treatme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those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reported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trachoma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conjunctivitis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being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severe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(47.7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45.9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spectively).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Only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6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those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mentioned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cataract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chose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sel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-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treatment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(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Kalua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2011).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761"/>
      </w:pP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2.13.3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Dental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Diseases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7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Oral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problems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major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public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challenge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Malawi.</w:t>
      </w:r>
      <w:r>
        <w:rPr>
          <w:rFonts w:cs="Segoe UI" w:hAnsi="Segoe UI" w:eastAsia="Segoe UI" w:ascii="Segoe UI"/>
          <w:color w:val="363435"/>
          <w:spacing w:val="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dental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oral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survey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conducted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2016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showed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21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adolescents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ag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12-15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49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adults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ages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35-44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dental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preval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nce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was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49.2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those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65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–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74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years,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whi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48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80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population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ag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35–44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6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5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–74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missing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teeth,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respectively.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Further,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50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school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children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(6–9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years)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tooth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decay,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prevalence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tooth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decay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those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12–17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about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78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(Msyamboza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al.,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2016).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Evidence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also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showed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women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affected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any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practice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tooth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brushing,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prevalence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tooth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brushing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higher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urban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rural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areas.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Oral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hyg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poo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ess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40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population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brushing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eir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teeth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w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day.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0"/>
        <w:sectPr>
          <w:pgMar w:header="0" w:footer="1031" w:top="1400" w:bottom="280" w:left="1320" w:right="1320"/>
          <w:pgSz w:w="11920" w:h="16840"/>
        </w:sectPr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data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dental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oural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pract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ces,</w:t>
      </w:r>
      <w:r>
        <w:rPr>
          <w:rFonts w:cs="Segoe UI" w:hAnsi="Segoe UI" w:eastAsia="Segoe UI" w:ascii="Segoe UI"/>
          <w:color w:val="363435"/>
          <w:spacing w:val="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knowledge,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attitudes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sc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rce.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However,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few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studies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show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some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factors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increase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prevalence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dental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caries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include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hygiene,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gender,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low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awareness,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scarcity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dental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centres,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ang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way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life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eating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habits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(Msyamboza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al.,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2016).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6"/>
          <w:szCs w:val="26"/>
        </w:rPr>
        <w:jc w:val="both"/>
        <w:spacing w:before="19"/>
        <w:ind w:left="119" w:right="3838"/>
      </w:pP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2.14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Other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Emerging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Public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H</w:t>
      </w:r>
      <w:r>
        <w:rPr>
          <w:rFonts w:cs="Segoe UI" w:hAnsi="Segoe UI" w:eastAsia="Segoe UI" w:ascii="Segoe UI"/>
          <w:color w:val="2E6C42"/>
          <w:spacing w:val="-2"/>
          <w:w w:val="100"/>
          <w:sz w:val="26"/>
          <w:szCs w:val="26"/>
        </w:rPr>
        <w:t>e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alth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Co</w:t>
      </w:r>
      <w:r>
        <w:rPr>
          <w:rFonts w:cs="Segoe UI" w:hAnsi="Segoe UI" w:eastAsia="Segoe UI" w:ascii="Segoe UI"/>
          <w:color w:val="2E6C42"/>
          <w:spacing w:val="-2"/>
          <w:w w:val="100"/>
          <w:sz w:val="26"/>
          <w:szCs w:val="26"/>
        </w:rPr>
        <w:t>n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ditions</w:t>
      </w:r>
      <w:r>
        <w:rPr>
          <w:rFonts w:cs="Segoe UI" w:hAnsi="Segoe UI" w:eastAsia="Segoe UI" w:ascii="Segoe UI"/>
          <w:color w:val="000000"/>
          <w:spacing w:val="0"/>
          <w:w w:val="100"/>
          <w:sz w:val="26"/>
          <w:szCs w:val="26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356"/>
      </w:pP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2.14.1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COVID-19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before="3" w:lineRule="exact" w:line="320"/>
        <w:ind w:left="119" w:right="70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first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COVI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-19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reported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2</w:t>
      </w:r>
      <w:r>
        <w:rPr>
          <w:rFonts w:cs="Segoe UI" w:hAnsi="Segoe UI" w:eastAsia="Segoe UI" w:ascii="Segoe UI"/>
          <w:color w:val="363435"/>
          <w:spacing w:val="0"/>
          <w:w w:val="100"/>
          <w:position w:val="9"/>
          <w:sz w:val="16"/>
          <w:szCs w:val="16"/>
        </w:rPr>
        <w:t>nd</w:t>
      </w:r>
      <w:r>
        <w:rPr>
          <w:rFonts w:cs="Segoe UI" w:hAnsi="Segoe UI" w:eastAsia="Segoe UI" w:ascii="Segoe UI"/>
          <w:color w:val="363435"/>
          <w:spacing w:val="21"/>
          <w:w w:val="100"/>
          <w:position w:val="9"/>
          <w:sz w:val="16"/>
          <w:szCs w:val="16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April,</w:t>
      </w:r>
      <w:r>
        <w:rPr>
          <w:rFonts w:cs="Segoe UI" w:hAnsi="Segoe UI" w:eastAsia="Segoe UI" w:ascii="Segoe UI"/>
          <w:color w:val="363435"/>
          <w:spacing w:val="1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2020.</w:t>
      </w:r>
      <w:r>
        <w:rPr>
          <w:rFonts w:cs="Segoe UI" w:hAnsi="Segoe UI" w:eastAsia="Segoe UI" w:ascii="Segoe UI"/>
          <w:color w:val="363435"/>
          <w:spacing w:val="1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COVID-19</w:t>
      </w:r>
      <w:r>
        <w:rPr>
          <w:rFonts w:cs="Segoe UI" w:hAnsi="Segoe UI" w:eastAsia="Segoe UI" w:ascii="Segoe UI"/>
          <w:color w:val="363435"/>
          <w:spacing w:val="1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has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spread</w:t>
      </w:r>
      <w:r>
        <w:rPr>
          <w:rFonts w:cs="Segoe UI" w:hAnsi="Segoe UI" w:eastAsia="Segoe UI" w:ascii="Segoe UI"/>
          <w:color w:val="363435"/>
          <w:spacing w:val="11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fast</w:t>
      </w:r>
      <w:r>
        <w:rPr>
          <w:rFonts w:cs="Segoe UI" w:hAnsi="Segoe UI" w:eastAsia="Segoe UI" w:ascii="Segoe UI"/>
          <w:color w:val="363435"/>
          <w:spacing w:val="11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1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affected</w:t>
      </w:r>
      <w:r>
        <w:rPr>
          <w:rFonts w:cs="Segoe UI" w:hAnsi="Segoe UI" w:eastAsia="Segoe UI" w:ascii="Segoe UI"/>
          <w:color w:val="363435"/>
          <w:spacing w:val="11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11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distric</w:t>
      </w:r>
      <w:r>
        <w:rPr>
          <w:rFonts w:cs="Segoe UI" w:hAnsi="Segoe UI" w:eastAsia="Segoe UI" w:ascii="Segoe UI"/>
          <w:color w:val="363435"/>
          <w:spacing w:val="1"/>
          <w:w w:val="100"/>
          <w:position w:val="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s.</w:t>
      </w:r>
      <w:r>
        <w:rPr>
          <w:rFonts w:cs="Segoe UI" w:hAnsi="Segoe UI" w:eastAsia="Segoe UI" w:ascii="Segoe UI"/>
          <w:color w:val="363435"/>
          <w:spacing w:val="11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11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1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June</w:t>
      </w:r>
      <w:r>
        <w:rPr>
          <w:rFonts w:cs="Segoe UI" w:hAnsi="Segoe UI" w:eastAsia="Segoe UI" w:ascii="Segoe UI"/>
          <w:color w:val="363435"/>
          <w:spacing w:val="11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2021,</w:t>
      </w:r>
      <w:r>
        <w:rPr>
          <w:rFonts w:cs="Segoe UI" w:hAnsi="Segoe UI" w:eastAsia="Segoe UI" w:ascii="Segoe UI"/>
          <w:color w:val="363435"/>
          <w:spacing w:val="7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44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had</w:t>
      </w:r>
      <w:r>
        <w:rPr>
          <w:rFonts w:cs="Segoe UI" w:hAnsi="Segoe UI" w:eastAsia="Segoe UI" w:ascii="Segoe UI"/>
          <w:color w:val="363435"/>
          <w:spacing w:val="3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regis</w:t>
      </w:r>
      <w:r>
        <w:rPr>
          <w:rFonts w:cs="Segoe UI" w:hAnsi="Segoe UI" w:eastAsia="Segoe UI" w:ascii="Segoe UI"/>
          <w:color w:val="363435"/>
          <w:spacing w:val="2"/>
          <w:w w:val="100"/>
          <w:position w:val="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ered</w:t>
      </w:r>
      <w:r>
        <w:rPr>
          <w:rFonts w:cs="Segoe UI" w:hAnsi="Segoe UI" w:eastAsia="Segoe UI" w:ascii="Segoe UI"/>
          <w:color w:val="363435"/>
          <w:spacing w:val="58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19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4"/>
          <w:position w:val="0"/>
          <w:sz w:val="24"/>
          <w:szCs w:val="24"/>
        </w:rPr>
        <w:t>total</w:t>
      </w:r>
      <w:r>
        <w:rPr>
          <w:rFonts w:cs="Segoe UI" w:hAnsi="Segoe UI" w:eastAsia="Segoe UI" w:ascii="Segoe UI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lineRule="exact" w:line="320"/>
        <w:ind w:left="119" w:right="71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34,914</w:t>
      </w:r>
      <w:r>
        <w:rPr>
          <w:rFonts w:cs="Segoe UI" w:hAnsi="Segoe UI" w:eastAsia="Segoe UI" w:ascii="Segoe UI"/>
          <w:color w:val="363435"/>
          <w:spacing w:val="2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confirmed</w:t>
      </w:r>
      <w:r>
        <w:rPr>
          <w:rFonts w:cs="Segoe UI" w:hAnsi="Segoe UI" w:eastAsia="Segoe UI" w:ascii="Segoe UI"/>
          <w:color w:val="363435"/>
          <w:spacing w:val="3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Covi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-19</w:t>
      </w:r>
      <w:r>
        <w:rPr>
          <w:rFonts w:cs="Segoe UI" w:hAnsi="Segoe UI" w:eastAsia="Segoe UI" w:ascii="Segoe UI"/>
          <w:color w:val="363435"/>
          <w:spacing w:val="3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cases</w:t>
      </w:r>
      <w:r>
        <w:rPr>
          <w:rFonts w:cs="Segoe UI" w:hAnsi="Segoe UI" w:eastAsia="Segoe UI" w:ascii="Segoe UI"/>
          <w:color w:val="363435"/>
          <w:spacing w:val="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1,171</w:t>
      </w:r>
      <w:r>
        <w:rPr>
          <w:rFonts w:cs="Segoe UI" w:hAnsi="Segoe UI" w:eastAsia="Segoe UI" w:ascii="Segoe UI"/>
          <w:color w:val="363435"/>
          <w:spacing w:val="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deaths</w:t>
      </w:r>
      <w:r>
        <w:rPr>
          <w:rFonts w:cs="Segoe UI" w:hAnsi="Segoe UI" w:eastAsia="Segoe UI" w:ascii="Segoe UI"/>
          <w:color w:val="363435"/>
          <w:spacing w:val="2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representing</w:t>
      </w:r>
      <w:r>
        <w:rPr>
          <w:rFonts w:cs="Segoe UI" w:hAnsi="Segoe UI" w:eastAsia="Segoe UI" w:ascii="Segoe UI"/>
          <w:color w:val="363435"/>
          <w:spacing w:val="4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case</w:t>
      </w:r>
      <w:r>
        <w:rPr>
          <w:rFonts w:cs="Segoe UI" w:hAnsi="Segoe UI" w:eastAsia="Segoe UI" w:ascii="Segoe UI"/>
          <w:color w:val="363435"/>
          <w:spacing w:val="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4"/>
          <w:sz w:val="24"/>
          <w:szCs w:val="24"/>
        </w:rPr>
        <w:t>fatality</w:t>
      </w:r>
      <w:r>
        <w:rPr>
          <w:rFonts w:cs="Segoe UI" w:hAnsi="Segoe UI" w:eastAsia="Segoe UI" w:ascii="Segoe UI"/>
          <w:color w:val="363435"/>
          <w:spacing w:val="0"/>
          <w:w w:val="104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ration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3.4%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(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3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COVI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-19</w:t>
      </w:r>
      <w:r>
        <w:rPr>
          <w:rFonts w:cs="Segoe UI" w:hAnsi="Segoe UI" w:eastAsia="Segoe UI" w:ascii="Segoe UI"/>
          <w:color w:val="363435"/>
          <w:spacing w:val="3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Preparedness</w:t>
      </w:r>
      <w:r>
        <w:rPr>
          <w:rFonts w:cs="Segoe UI" w:hAnsi="Segoe UI" w:eastAsia="Segoe UI" w:ascii="Segoe UI"/>
          <w:color w:val="363435"/>
          <w:spacing w:val="4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Response</w:t>
      </w:r>
      <w:r>
        <w:rPr>
          <w:rFonts w:cs="Segoe UI" w:hAnsi="Segoe UI" w:eastAsia="Segoe UI" w:ascii="Segoe UI"/>
          <w:color w:val="363435"/>
          <w:spacing w:val="3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2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4"/>
          <w:sz w:val="24"/>
          <w:szCs w:val="24"/>
        </w:rPr>
        <w:t>Plan</w:t>
      </w:r>
      <w:r>
        <w:rPr>
          <w:rFonts w:cs="Segoe UI" w:hAnsi="Segoe UI" w:eastAsia="Segoe UI" w:ascii="Segoe UI"/>
          <w:color w:val="363435"/>
          <w:spacing w:val="0"/>
          <w:w w:val="104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(July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2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2021-June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4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2022)).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2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mostly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spread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through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ommunity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transmission.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elderly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-exist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chronic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conditions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such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diabetes,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hypertensi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n,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lung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diseases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ve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increased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vulnerabi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ity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severe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illness.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0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6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COVID-19</w:t>
      </w:r>
      <w:r>
        <w:rPr>
          <w:rFonts w:cs="Segoe UI" w:hAnsi="Segoe UI" w:eastAsia="Segoe UI" w:ascii="Segoe UI"/>
          <w:color w:val="363435"/>
          <w:spacing w:val="6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pandemic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negatively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affected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implementat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services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interventions.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misconceptio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myths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associated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vaccine,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which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affe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preventi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efforts.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838"/>
      </w:pP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2.14.2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Ebola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  <w:sectPr>
          <w:pgMar w:header="0" w:footer="1031" w:top="1420" w:bottom="280" w:left="1320" w:right="1320"/>
          <w:pgSz w:w="11920" w:h="16840"/>
        </w:sectPr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2019,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declared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Ebola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outbreak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Public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Emergency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International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Concern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(WHO,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2019).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While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there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have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been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cases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Ebola,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migration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destination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from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Democratic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public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Congo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western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African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countries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where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Ebola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outbreaks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occurred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recent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year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Ebola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surveillance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border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districts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Chitipa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Karonga.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such,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aims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mobilise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-position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Ebola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response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aterials,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strengthen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pacity,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rai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public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awareness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engagement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among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workers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points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entr</w:t>
      </w:r>
      <w:r>
        <w:rPr>
          <w:rFonts w:cs="Segoe UI" w:hAnsi="Segoe UI" w:eastAsia="Segoe UI" w:ascii="Segoe UI"/>
          <w:color w:val="363435"/>
          <w:spacing w:val="5"/>
          <w:w w:val="100"/>
          <w:sz w:val="24"/>
          <w:szCs w:val="24"/>
        </w:rPr>
        <w:t>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increase</w:t>
      </w:r>
      <w:r>
        <w:rPr>
          <w:rFonts w:cs="Segoe UI" w:hAnsi="Segoe UI" w:eastAsia="Segoe UI" w:ascii="Segoe UI"/>
          <w:color w:val="363435"/>
          <w:spacing w:val="2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reening</w:t>
      </w:r>
      <w:r>
        <w:rPr>
          <w:rFonts w:cs="Segoe UI" w:hAnsi="Segoe UI" w:eastAsia="Segoe UI" w:ascii="Segoe UI"/>
          <w:color w:val="363435"/>
          <w:spacing w:val="1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activities</w:t>
      </w:r>
      <w:r>
        <w:rPr>
          <w:rFonts w:cs="Segoe UI" w:hAnsi="Segoe UI" w:eastAsia="Segoe UI" w:ascii="Segoe UI"/>
          <w:color w:val="363435"/>
          <w:spacing w:val="2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1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preventi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n,</w:t>
      </w:r>
      <w:r>
        <w:rPr>
          <w:rFonts w:cs="Segoe UI" w:hAnsi="Segoe UI" w:eastAsia="Segoe UI" w:ascii="Segoe UI"/>
          <w:color w:val="363435"/>
          <w:spacing w:val="2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preparedness,</w:t>
      </w:r>
      <w:r>
        <w:rPr>
          <w:rFonts w:cs="Segoe UI" w:hAnsi="Segoe UI" w:eastAsia="Segoe UI" w:ascii="Segoe UI"/>
          <w:color w:val="363435"/>
          <w:spacing w:val="2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readiness</w:t>
      </w:r>
      <w:r>
        <w:rPr>
          <w:rFonts w:cs="Segoe UI" w:hAnsi="Segoe UI" w:eastAsia="Segoe UI" w:ascii="Segoe UI"/>
          <w:color w:val="363435"/>
          <w:spacing w:val="2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1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respond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outbreak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(Min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2019).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32"/>
          <w:szCs w:val="32"/>
        </w:rPr>
        <w:jc w:val="both"/>
        <w:spacing w:before="21"/>
        <w:ind w:left="119" w:right="505"/>
      </w:pP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3.0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R</w:t>
      </w:r>
      <w:r>
        <w:rPr>
          <w:rFonts w:cs="Segoe UI" w:hAnsi="Segoe UI" w:eastAsia="Segoe UI" w:ascii="Segoe UI"/>
          <w:b/>
          <w:color w:val="2E6C42"/>
          <w:spacing w:val="-2"/>
          <w:w w:val="100"/>
          <w:sz w:val="32"/>
          <w:szCs w:val="32"/>
        </w:rPr>
        <w:t>e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view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of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Health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Communication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and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Pr</w:t>
      </w:r>
      <w:r>
        <w:rPr>
          <w:rFonts w:cs="Segoe UI" w:hAnsi="Segoe UI" w:eastAsia="Segoe UI" w:ascii="Segoe UI"/>
          <w:b/>
          <w:color w:val="2E6C42"/>
          <w:spacing w:val="-2"/>
          <w:w w:val="100"/>
          <w:sz w:val="32"/>
          <w:szCs w:val="32"/>
        </w:rPr>
        <w:t>o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motion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Gaps</w:t>
      </w:r>
      <w:r>
        <w:rPr>
          <w:rFonts w:cs="Segoe UI" w:hAnsi="Segoe UI" w:eastAsia="Segoe UI" w:ascii="Segoe UI"/>
          <w:color w:val="000000"/>
          <w:spacing w:val="0"/>
          <w:w w:val="100"/>
          <w:sz w:val="32"/>
          <w:szCs w:val="32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24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Discussions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sector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heads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otion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Officers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(HPOs)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analyses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interventions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conducted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identify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mentation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gaps.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landscape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analysis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vided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insights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into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some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ritical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gaps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SBCC.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critical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emerging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finding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SBCC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activities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materials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information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dissemination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easing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knowledge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less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promoting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behaviour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change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audience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ability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information.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Knowledge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awareness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regarding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some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issues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high,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while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change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onsiderably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ower.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ddition,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implementation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SBCC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interventions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attempt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identify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upstream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factors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hampering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change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among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different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groups.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249"/>
      </w:pPr>
      <w:r>
        <w:pict>
          <v:group style="position:absolute;margin-left:360.381pt;margin-top:133.59pt;width:167.4pt;height:92.82pt;mso-position-horizontal-relative:page;mso-position-vertical-relative:paragraph;z-index:-7469" coordorigin="7208,2672" coordsize="3348,1856">
            <v:shape style="position:absolute;left:7218;top:2682;width:3328;height:267" coordorigin="7218,2682" coordsize="3328,267" path="m7218,2949l10546,2949,10546,2682,7218,2682,7218,2949xe" filled="t" fillcolor="#E1EDD8" stroked="f">
              <v:path arrowok="t"/>
              <v:fill/>
            </v:shape>
            <v:shape style="position:absolute;left:7218;top:2949;width:3328;height:266" coordorigin="7218,2949" coordsize="3328,266" path="m7218,3215l10546,3215,10546,2949,7218,2949,7218,3215xe" filled="t" fillcolor="#E1EDD8" stroked="f">
              <v:path arrowok="t"/>
              <v:fill/>
            </v:shape>
            <v:shape style="position:absolute;left:7218;top:3215;width:3328;height:265" coordorigin="7218,3215" coordsize="3328,265" path="m7218,3480l10546,3480,10546,3215,7218,3215,7218,3480xe" filled="t" fillcolor="#E1EDD8" stroked="f">
              <v:path arrowok="t"/>
              <v:fill/>
            </v:shape>
            <v:shape style="position:absolute;left:7218;top:3480;width:3328;height:266" coordorigin="7218,3480" coordsize="3328,266" path="m7218,3747l10546,3747,10546,3480,7218,3480,7218,3747xe" filled="t" fillcolor="#E1EDD8" stroked="f">
              <v:path arrowok="t"/>
              <v:fill/>
            </v:shape>
            <v:shape style="position:absolute;left:7218;top:3747;width:3328;height:266" coordorigin="7218,3747" coordsize="3328,266" path="m7218,4013l10546,4013,10546,3747,7218,3747,7218,4013xe" filled="t" fillcolor="#E1EDD8" stroked="f">
              <v:path arrowok="t"/>
              <v:fill/>
            </v:shape>
            <v:shape style="position:absolute;left:7218;top:4013;width:3328;height:505" coordorigin="7218,4013" coordsize="3328,505" path="m7218,4518l10546,4518,10546,4013,7218,4013,7218,4518xe" filled="t" fillcolor="#E1EDD8" stroked="f">
              <v:path arrowok="t"/>
              <v:fill/>
            </v:shape>
            <w10:wrap type="none"/>
          </v:group>
        </w:pic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Some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areas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such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NTDs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NCDs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were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reportedly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lacking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SBCC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materials,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affecting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awareness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knowledge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regar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cause,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effect,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prevention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among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target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audiences.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ntation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coordination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gaps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inadequate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funding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some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identif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issues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affecting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communication.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Table</w:t>
      </w:r>
      <w:r>
        <w:rPr>
          <w:rFonts w:cs="Segoe UI" w:hAnsi="Segoe UI" w:eastAsia="Segoe UI" w:ascii="Segoe UI"/>
          <w:b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2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provides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summary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some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gaps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2"/>
          <w:szCs w:val="22"/>
        </w:rPr>
        <w:jc w:val="both"/>
        <w:ind w:left="119" w:right="5401"/>
        <w:sectPr>
          <w:pgMar w:header="0" w:footer="1031" w:top="1420" w:bottom="280" w:left="1320" w:right="1140"/>
          <w:pgSz w:w="11920" w:h="16840"/>
        </w:sectPr>
      </w:pPr>
      <w:r>
        <w:pict>
          <v:shape type="#_x0000_t202" style="position:absolute;margin-left:71.65pt;margin-top:14.3401pt;width:461.851pt;height:345.861pt;mso-position-horizontal-relative:page;mso-position-vertical-relative:paragraph;z-index:-7468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542" w:hRule="exact"/>
                    </w:trPr>
                    <w:tc>
                      <w:tcPr>
                        <w:tcW w:w="9210" w:type="dxa"/>
                        <w:gridSpan w:val="3"/>
                        <w:tcBorders>
                          <w:top w:val="single" w:sz="5" w:space="0" w:color="74AE4F"/>
                          <w:left w:val="single" w:sz="5" w:space="0" w:color="74AE4F"/>
                          <w:bottom w:val="single" w:sz="5" w:space="0" w:color="74AE4F"/>
                          <w:right w:val="single" w:sz="5" w:space="0" w:color="74AE4F"/>
                        </w:tcBorders>
                        <w:shd w:val="clear" w:color="auto" w:fill="74AE4F"/>
                      </w:tcPr>
                      <w:p>
                        <w:pPr>
                          <w:rPr>
                            <w:rFonts w:cs="Segoe UI" w:hAnsi="Segoe UI" w:eastAsia="Segoe UI" w:ascii="Segoe UI"/>
                            <w:sz w:val="22"/>
                            <w:szCs w:val="22"/>
                          </w:rPr>
                          <w:jc w:val="left"/>
                          <w:spacing w:lineRule="exact" w:line="280"/>
                          <w:ind w:left="103"/>
                        </w:pP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2"/>
                            <w:szCs w:val="22"/>
                          </w:rPr>
                          <w:t>Behaviour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-9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1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2"/>
                            <w:szCs w:val="22"/>
                          </w:rPr>
                          <w:t>sue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2"/>
                            <w:szCs w:val="22"/>
                          </w:rPr>
                          <w:t>     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22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2"/>
                            <w:szCs w:val="22"/>
                          </w:rPr>
                          <w:t>Communication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-15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2"/>
                            <w:szCs w:val="22"/>
                          </w:rPr>
                          <w:t>gap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2"/>
                            <w:szCs w:val="22"/>
                          </w:rPr>
                          <w:t>                      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52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2"/>
                            <w:szCs w:val="22"/>
                          </w:rPr>
                          <w:t>Communication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-16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2"/>
                            <w:szCs w:val="22"/>
                          </w:rPr>
                          <w:t>gap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-4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2"/>
                            <w:szCs w:val="22"/>
                          </w:rPr>
                          <w:t>fil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1"/>
                            <w:w w:val="100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2"/>
                            <w:szCs w:val="22"/>
                          </w:rPr>
                          <w:t>ing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  <w:tr>
                    <w:trPr>
                      <w:trHeight w:val="1846" w:hRule="exact"/>
                    </w:trPr>
                    <w:tc>
                      <w:tcPr>
                        <w:tcW w:w="2066" w:type="dxa"/>
                        <w:tcBorders>
                          <w:top w:val="single" w:sz="5" w:space="0" w:color="74AE4F"/>
                          <w:left w:val="single" w:sz="5" w:space="0" w:color="A9CF8F"/>
                          <w:bottom w:val="single" w:sz="5" w:space="0" w:color="A9CF8F"/>
                          <w:right w:val="single" w:sz="5" w:space="0" w:color="A9CF8F"/>
                        </w:tcBorders>
                        <w:shd w:val="clear" w:color="auto" w:fill="E1EDD8"/>
                      </w:tcPr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before="2" w:lineRule="exact" w:line="260"/>
                          <w:ind w:left="103" w:right="487"/>
                        </w:pP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Lack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of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comprehens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ve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103"/>
                        </w:pP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knowledge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on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ind w:left="103" w:right="276"/>
                        </w:pP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cause,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effect,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and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prevention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o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f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health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issues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3600" w:type="dxa"/>
                        <w:tcBorders>
                          <w:top w:val="single" w:sz="5" w:space="0" w:color="74AE4F"/>
                          <w:left w:val="single" w:sz="5" w:space="0" w:color="A9CF8F"/>
                          <w:bottom w:val="single" w:sz="5" w:space="0" w:color="A9CF8F"/>
                          <w:right w:val="single" w:sz="5" w:space="0" w:color="A9CF8F"/>
                        </w:tcBorders>
                        <w:shd w:val="clear" w:color="auto" w:fill="E1EDD8"/>
                      </w:tcPr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before="2" w:lineRule="exact" w:line="260"/>
                          <w:ind w:left="462" w:right="250" w:hanging="36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Lack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SBCC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materials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for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some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health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ues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Inability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use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appropriate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ind w:left="462" w:right="518"/>
                        </w:pP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channel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mix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accessible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target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audience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3544" w:type="dxa"/>
                        <w:tcBorders>
                          <w:top w:val="single" w:sz="5" w:space="0" w:color="74AE4F"/>
                          <w:left w:val="single" w:sz="5" w:space="0" w:color="A9CF8F"/>
                          <w:bottom w:val="single" w:sz="5" w:space="0" w:color="A9CF8F"/>
                          <w:right w:val="single" w:sz="5" w:space="0" w:color="A9CF8F"/>
                        </w:tcBorders>
                        <w:shd w:val="clear" w:color="auto" w:fill="E1EDD8"/>
                      </w:tcPr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before="2" w:lineRule="exact" w:line="260"/>
                          <w:ind w:left="462" w:right="144" w:hanging="36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Identify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all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disease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areas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that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have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nadequate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communication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462"/>
                        </w:pP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materials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(e.g.,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NTDs)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ind w:left="462" w:right="260" w:hanging="36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Advoc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for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improved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funding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for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NTD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NCD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communicat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campaigns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4508" w:hRule="exact"/>
                    </w:trPr>
                    <w:tc>
                      <w:tcPr>
                        <w:tcW w:w="2066" w:type="dxa"/>
                        <w:tcBorders>
                          <w:top w:val="single" w:sz="5" w:space="0" w:color="A9CF8F"/>
                          <w:left w:val="single" w:sz="5" w:space="0" w:color="A9CF8F"/>
                          <w:bottom w:val="single" w:sz="5" w:space="0" w:color="A9CF8F"/>
                          <w:right w:val="single" w:sz="5" w:space="0" w:color="A9CF8F"/>
                        </w:tcBorders>
                      </w:tcPr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before="2" w:lineRule="exact" w:line="260"/>
                          <w:ind w:left="103" w:right="83"/>
                        </w:pP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Low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health-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s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eeking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beh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viour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among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audiences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in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most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disease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areas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3600" w:type="dxa"/>
                        <w:tcBorders>
                          <w:top w:val="single" w:sz="5" w:space="0" w:color="A9CF8F"/>
                          <w:left w:val="single" w:sz="5" w:space="0" w:color="A9CF8F"/>
                          <w:bottom w:val="single" w:sz="5" w:space="0" w:color="A9CF8F"/>
                          <w:right w:val="single" w:sz="5" w:space="0" w:color="A9CF8F"/>
                        </w:tcBorders>
                      </w:tcPr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before="2" w:lineRule="exact" w:line="260"/>
                          <w:ind w:left="462" w:right="91" w:hanging="36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SBCC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interv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nti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focusing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m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ore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awar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ness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han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tion.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462" w:right="472" w:hanging="36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SBCC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interv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nti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do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not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effectively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engage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influen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ers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462" w:right="917" w:hanging="36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Str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tegies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not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effectively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addressing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myths,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462"/>
                        </w:pP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misconce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p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tions,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religious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and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ind w:left="462"/>
                        </w:pP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cultural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norms,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beliefs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before="3" w:lineRule="exact" w:line="260"/>
                          <w:ind w:left="462" w:right="132" w:hanging="36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uctural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issues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uch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nce,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unavailability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services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3544" w:type="dxa"/>
                        <w:tcBorders>
                          <w:top w:val="single" w:sz="5" w:space="0" w:color="A9CF8F"/>
                          <w:left w:val="single" w:sz="5" w:space="0" w:color="A9CF8F"/>
                          <w:bottom w:val="single" w:sz="5" w:space="0" w:color="A9CF8F"/>
                          <w:right w:val="single" w:sz="5" w:space="0" w:color="A9CF8F"/>
                        </w:tcBorders>
                      </w:tcPr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before="2" w:lineRule="exact" w:line="260"/>
                          <w:ind w:left="462" w:right="419" w:hanging="36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Develop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strategies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add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ess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beliefs,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myths,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misconce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p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tions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that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affect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462"/>
                        </w:pP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health-seeking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behaviours.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ind w:left="462" w:right="220" w:hanging="36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Str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tegic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tar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eting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audi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nces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nsure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that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udiences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will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influence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hange.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ind w:left="462" w:right="101" w:hanging="36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Establish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utilize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crisis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comm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u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nicat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tea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m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counter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misinfor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m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ation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umou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ind w:left="462" w:right="316" w:hanging="36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Promote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cor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ect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use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bals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based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pol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cy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ind w:left="462" w:right="366" w:hanging="36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Advoc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for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univer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hea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coverage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address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issu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distance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cost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acce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health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facilities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Table</w:t>
      </w:r>
      <w:r>
        <w:rPr>
          <w:rFonts w:cs="Segoe UI" w:hAnsi="Segoe UI" w:eastAsia="Segoe UI" w:ascii="Segoe UI"/>
          <w:b/>
          <w:color w:val="363435"/>
          <w:spacing w:val="-5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2:</w:t>
      </w:r>
      <w:r>
        <w:rPr>
          <w:rFonts w:cs="Segoe UI" w:hAnsi="Segoe UI" w:eastAsia="Segoe UI" w:ascii="Segoe UI"/>
          <w:b/>
          <w:color w:val="363435"/>
          <w:spacing w:val="-1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Communication</w:t>
      </w:r>
      <w:r>
        <w:rPr>
          <w:rFonts w:cs="Segoe UI" w:hAnsi="Segoe UI" w:eastAsia="Segoe UI" w:ascii="Segoe UI"/>
          <w:b/>
          <w:color w:val="363435"/>
          <w:spacing w:val="-15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Gap</w:t>
      </w:r>
      <w:r>
        <w:rPr>
          <w:rFonts w:cs="Segoe UI" w:hAnsi="Segoe UI" w:eastAsia="Segoe UI" w:ascii="Segoe UI"/>
          <w:b/>
          <w:color w:val="363435"/>
          <w:spacing w:val="-3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Analysis</w:t>
      </w:r>
      <w:r>
        <w:rPr>
          <w:rFonts w:cs="Segoe UI" w:hAnsi="Segoe UI" w:eastAsia="Segoe UI" w:ascii="Segoe UI"/>
          <w:color w:val="000000"/>
          <w:spacing w:val="0"/>
          <w:w w:val="100"/>
          <w:sz w:val="22"/>
          <w:szCs w:val="22"/>
        </w:rPr>
      </w:r>
    </w:p>
    <w:p>
      <w:pPr>
        <w:rPr>
          <w:sz w:val="9"/>
          <w:szCs w:val="9"/>
        </w:rPr>
        <w:jc w:val="left"/>
        <w:spacing w:before="5" w:lineRule="exact" w:line="80"/>
      </w:pPr>
      <w:r>
        <w:pict>
          <v:group style="position:absolute;margin-left:360.381pt;margin-top:695.831pt;width:167.4pt;height:52.9pt;mso-position-horizontal-relative:page;mso-position-vertical-relative:page;z-index:-7464" coordorigin="7208,13917" coordsize="3348,1058">
            <v:shape style="position:absolute;left:7218;top:13927;width:3328;height:266" coordorigin="7218,13927" coordsize="3328,266" path="m7218,14193l10546,14193,10546,13927,7218,13927,7218,14193xe" filled="t" fillcolor="#E1EDD8" stroked="f">
              <v:path arrowok="t"/>
              <v:fill/>
            </v:shape>
            <v:shape style="position:absolute;left:7218;top:14193;width:3328;height:266" coordorigin="7218,14193" coordsize="3328,266" path="m7218,14459l10546,14459,10546,14193,7218,14193,7218,14459xe" filled="t" fillcolor="#E1EDD8" stroked="f">
              <v:path arrowok="t"/>
              <v:fill/>
            </v:shape>
            <v:shape style="position:absolute;left:7218;top:14459;width:3328;height:505" coordorigin="7218,14459" coordsize="3328,505" path="m7218,14965l10546,14965,10546,14459,7218,14459,7218,14965xe" filled="t" fillcolor="#E1EDD8" stroked="f">
              <v:path arrowok="t"/>
              <v:fill/>
            </v:shape>
            <w10:wrap type="none"/>
          </v:group>
        </w:pict>
      </w:r>
      <w:r>
        <w:pict>
          <v:group style="position:absolute;margin-left:360.381pt;margin-top:483.291pt;width:167.4pt;height:132.76pt;mso-position-horizontal-relative:page;mso-position-vertical-relative:page;z-index:-7465" coordorigin="7208,9666" coordsize="3348,2655">
            <v:shape style="position:absolute;left:7218;top:9676;width:3328;height:266" coordorigin="7218,9676" coordsize="3328,266" path="m7218,9942l10546,9942,10546,9676,7218,9676,7218,9942xe" filled="t" fillcolor="#E1EDD8" stroked="f">
              <v:path arrowok="t"/>
              <v:fill/>
            </v:shape>
            <v:shape style="position:absolute;left:7218;top:9942;width:3328;height:266" coordorigin="7218,9942" coordsize="3328,266" path="m7218,10209l10546,10209,10546,9942,7218,9942,7218,10209xe" filled="t" fillcolor="#E1EDD8" stroked="f">
              <v:path arrowok="t"/>
              <v:fill/>
            </v:shape>
            <v:shape style="position:absolute;left:7218;top:10209;width:3328;height:266" coordorigin="7218,10209" coordsize="3328,266" path="m7218,10475l10546,10475,10546,10209,7218,10209,7218,10475xe" filled="t" fillcolor="#E1EDD8" stroked="f">
              <v:path arrowok="t"/>
              <v:fill/>
            </v:shape>
            <v:shape style="position:absolute;left:7218;top:10475;width:3328;height:265" coordorigin="7218,10475" coordsize="3328,265" path="m7218,10740l10546,10740,10546,10475,7218,10475,7218,10740xe" filled="t" fillcolor="#E1EDD8" stroked="f">
              <v:path arrowok="t"/>
              <v:fill/>
            </v:shape>
            <v:shape style="position:absolute;left:7218;top:10740;width:3328;height:266" coordorigin="7218,10740" coordsize="3328,266" path="m7218,11007l10546,11007,10546,10740,7218,10740,7218,11007xe" filled="t" fillcolor="#E1EDD8" stroked="f">
              <v:path arrowok="t"/>
              <v:fill/>
            </v:shape>
            <v:shape style="position:absolute;left:7218;top:11007;width:3328;height:266" coordorigin="7218,11007" coordsize="3328,266" path="m7218,11273l10546,11273,10546,11007,7218,11007,7218,11273xe" filled="t" fillcolor="#E1EDD8" stroked="f">
              <v:path arrowok="t"/>
              <v:fill/>
            </v:shape>
            <v:shape style="position:absolute;left:7218;top:11273;width:3328;height:265" coordorigin="7218,11273" coordsize="3328,265" path="m7218,11538l10546,11538,10546,11273,7218,11273,7218,11538xe" filled="t" fillcolor="#E1EDD8" stroked="f">
              <v:path arrowok="t"/>
              <v:fill/>
            </v:shape>
            <v:shape style="position:absolute;left:7218;top:11538;width:3328;height:266" coordorigin="7218,11538" coordsize="3328,266" path="m7218,11805l10546,11805,10546,11538,7218,11538,7218,11805xe" filled="t" fillcolor="#E1EDD8" stroked="f">
              <v:path arrowok="t"/>
              <v:fill/>
            </v:shape>
            <v:shape style="position:absolute;left:7218;top:11805;width:3328;height:506" coordorigin="7218,11805" coordsize="3328,506" path="m7218,12311l10546,12311,10546,11805,7218,11805,7218,12311xe" filled="t" fillcolor="#E1EDD8" stroked="f">
              <v:path arrowok="t"/>
              <v:fill/>
            </v:shape>
            <w10:wrap type="none"/>
          </v:group>
        </w:pict>
      </w:r>
      <w:r>
        <w:pict>
          <v:group style="position:absolute;margin-left:360.381pt;margin-top:245.49pt;width:167.4pt;height:119.38pt;mso-position-horizontal-relative:page;mso-position-vertical-relative:page;z-index:-7466" coordorigin="7208,4910" coordsize="3348,2388">
            <v:shape style="position:absolute;left:7218;top:4920;width:3328;height:266" coordorigin="7218,4920" coordsize="3328,266" path="m7218,5186l10546,5186,10546,4920,7218,4920,7218,5186xe" filled="t" fillcolor="#E1EDD8" stroked="f">
              <v:path arrowok="t"/>
              <v:fill/>
            </v:shape>
            <v:shape style="position:absolute;left:7218;top:5186;width:3328;height:265" coordorigin="7218,5186" coordsize="3328,265" path="m7218,5451l10546,5451,10546,5186,7218,5186,7218,5451xe" filled="t" fillcolor="#E1EDD8" stroked="f">
              <v:path arrowok="t"/>
              <v:fill/>
            </v:shape>
            <v:shape style="position:absolute;left:7218;top:5451;width:3328;height:266" coordorigin="7218,5451" coordsize="3328,266" path="m7218,5718l10546,5718,10546,5451,7218,5451,7218,5718xe" filled="t" fillcolor="#E1EDD8" stroked="f">
              <v:path arrowok="t"/>
              <v:fill/>
            </v:shape>
            <v:shape style="position:absolute;left:7218;top:5718;width:3328;height:266" coordorigin="7218,5718" coordsize="3328,266" path="m7218,5984l10546,5984,10546,5718,7218,5718,7218,5984xe" filled="t" fillcolor="#E1EDD8" stroked="f">
              <v:path arrowok="t"/>
              <v:fill/>
            </v:shape>
            <v:shape style="position:absolute;left:7218;top:5984;width:3328;height:265" coordorigin="7218,5984" coordsize="3328,265" path="m7218,6249l10546,6249,10546,5984,7218,5984,7218,6249xe" filled="t" fillcolor="#E1EDD8" stroked="f">
              <v:path arrowok="t"/>
              <v:fill/>
            </v:shape>
            <v:shape style="position:absolute;left:7218;top:6249;width:3328;height:266" coordorigin="7218,6249" coordsize="3328,266" path="m7218,6516l10546,6516,10546,6249,7218,6249,7218,6516xe" filled="t" fillcolor="#E1EDD8" stroked="f">
              <v:path arrowok="t"/>
              <v:fill/>
            </v:shape>
            <v:shape style="position:absolute;left:7218;top:6516;width:3328;height:266" coordorigin="7218,6516" coordsize="3328,266" path="m7218,6782l10546,6782,10546,6516,7218,6516,7218,6782xe" filled="t" fillcolor="#E1EDD8" stroked="f">
              <v:path arrowok="t"/>
              <v:fill/>
            </v:shape>
            <v:shape style="position:absolute;left:7218;top:6782;width:3328;height:505" coordorigin="7218,6782" coordsize="3328,505" path="m7218,7287l10546,7287,10546,6782,7218,6782,7218,7287xe" filled="t" fillcolor="#E1EDD8" stroked="f">
              <v:path arrowok="t"/>
              <v:fill/>
            </v:shape>
            <w10:wrap type="none"/>
          </v:group>
        </w:pict>
      </w:r>
      <w:r>
        <w:pict>
          <v:group style="position:absolute;margin-left:77.1pt;margin-top:99.19pt;width:93.46pt;height:52.92pt;mso-position-horizontal-relative:page;mso-position-vertical-relative:page;z-index:-7467" coordorigin="1542,1984" coordsize="1869,1058">
            <v:shape style="position:absolute;left:1552;top:1994;width:1849;height:265" coordorigin="1552,1994" coordsize="1849,265" path="m1552,2259l3401,2259,3401,1994,1552,1994,1552,2259xe" filled="t" fillcolor="#E1EDD8" stroked="f">
              <v:path arrowok="t"/>
              <v:fill/>
            </v:shape>
            <v:shape style="position:absolute;left:1552;top:2259;width:1849;height:266" coordorigin="1552,2259" coordsize="1849,266" path="m1552,2525l3401,2525,3401,2259,1552,2259,1552,2525xe" filled="t" fillcolor="#E1EDD8" stroked="f">
              <v:path arrowok="t"/>
              <v:fill/>
            </v:shape>
            <v:shape style="position:absolute;left:1552;top:2525;width:1849;height:507" coordorigin="1552,2525" coordsize="1849,507" path="m1552,3032l3401,3032,3401,2525,1552,2525,1552,3032xe" filled="t" fillcolor="#E1EDD8" stroked="f">
              <v:path arrowok="t"/>
              <v:fill/>
            </v:shape>
            <w10:wrap type="none"/>
          </v:group>
        </w:pict>
      </w:r>
      <w:r>
        <w:rPr>
          <w:sz w:val="9"/>
          <w:szCs w:val="9"/>
        </w:rPr>
      </w:r>
    </w:p>
    <w:tbl>
      <w:tblPr>
        <w:tblW w:w="0" w:type="auto"/>
        <w:tblLook w:val="01E0"/>
        <w:jc w:val="left"/>
        <w:tblInd w:w="11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43" w:hRule="exact"/>
        </w:trPr>
        <w:tc>
          <w:tcPr>
            <w:tcW w:w="9210" w:type="dxa"/>
            <w:gridSpan w:val="3"/>
            <w:tcBorders>
              <w:top w:val="single" w:sz="5" w:space="0" w:color="74AE4F"/>
              <w:left w:val="single" w:sz="5" w:space="0" w:color="74AE4F"/>
              <w:bottom w:val="single" w:sz="5" w:space="0" w:color="74AE4F"/>
              <w:right w:val="single" w:sz="5" w:space="0" w:color="74AE4F"/>
            </w:tcBorders>
            <w:shd w:val="clear" w:color="auto" w:fill="74AE4F"/>
          </w:tcPr>
          <w:p>
            <w:pPr>
              <w:rPr>
                <w:rFonts w:cs="Segoe UI" w:hAnsi="Segoe UI" w:eastAsia="Segoe UI" w:ascii="Segoe UI"/>
                <w:sz w:val="22"/>
                <w:szCs w:val="22"/>
              </w:rPr>
              <w:jc w:val="left"/>
              <w:spacing w:lineRule="exact" w:line="280"/>
              <w:ind w:left="103"/>
            </w:pP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Behaviour</w:t>
            </w:r>
            <w:r>
              <w:rPr>
                <w:rFonts w:cs="Segoe UI" w:hAnsi="Segoe UI" w:eastAsia="Segoe UI" w:ascii="Segoe UI"/>
                <w:b/>
                <w:color w:val="FDFDFD"/>
                <w:spacing w:val="-9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1"/>
                <w:w w:val="100"/>
                <w:sz w:val="22"/>
                <w:szCs w:val="22"/>
              </w:rPr>
              <w:t>i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sue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      </w:t>
            </w:r>
            <w:r>
              <w:rPr>
                <w:rFonts w:cs="Segoe UI" w:hAnsi="Segoe UI" w:eastAsia="Segoe UI" w:ascii="Segoe UI"/>
                <w:b/>
                <w:color w:val="FDFDFD"/>
                <w:spacing w:val="22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Communication</w:t>
            </w:r>
            <w:r>
              <w:rPr>
                <w:rFonts w:cs="Segoe UI" w:hAnsi="Segoe UI" w:eastAsia="Segoe UI" w:ascii="Segoe UI"/>
                <w:b/>
                <w:color w:val="FDFDFD"/>
                <w:spacing w:val="-15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gap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                       </w:t>
            </w:r>
            <w:r>
              <w:rPr>
                <w:rFonts w:cs="Segoe UI" w:hAnsi="Segoe UI" w:eastAsia="Segoe UI" w:ascii="Segoe UI"/>
                <w:b/>
                <w:color w:val="FDFDFD"/>
                <w:spacing w:val="52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Communication</w:t>
            </w:r>
            <w:r>
              <w:rPr>
                <w:rFonts w:cs="Segoe UI" w:hAnsi="Segoe UI" w:eastAsia="Segoe UI" w:ascii="Segoe UI"/>
                <w:b/>
                <w:color w:val="FDFDFD"/>
                <w:spacing w:val="-16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gap</w:t>
            </w:r>
            <w:r>
              <w:rPr>
                <w:rFonts w:cs="Segoe UI" w:hAnsi="Segoe UI" w:eastAsia="Segoe UI" w:ascii="Segoe UI"/>
                <w:b/>
                <w:color w:val="FDFDFD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fil</w:t>
            </w:r>
            <w:r>
              <w:rPr>
                <w:rFonts w:cs="Segoe UI" w:hAnsi="Segoe UI" w:eastAsia="Segoe UI" w:ascii="Segoe UI"/>
                <w:b/>
                <w:color w:val="FDFDFD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ing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1080" w:hRule="exact"/>
        </w:trPr>
        <w:tc>
          <w:tcPr>
            <w:tcW w:w="2066" w:type="dxa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103" w:right="5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Adherence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treatment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services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0" w:type="dxa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102" w:right="235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Inadequate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eatm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liter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across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HP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44" w:type="dxa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102" w:right="143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Increase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regarding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treatment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throu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trea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literacy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campaigns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ross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all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disease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areas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847" w:hRule="exact"/>
        </w:trPr>
        <w:tc>
          <w:tcPr>
            <w:tcW w:w="2066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103" w:right="63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Low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risk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perception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that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leads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poor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lifestyle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health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practices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344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Inadequate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severity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some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diseases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(e.g.,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diarrhoea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eases,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ndemics)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Relapse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</w:t>
            </w:r>
            <w:r>
              <w:rPr>
                <w:rFonts w:cs="Segoe UI" w:hAnsi="Segoe UI" w:eastAsia="Segoe UI" w:ascii="Segoe UI"/>
                <w:color w:val="363435"/>
                <w:spacing w:val="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w-risk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perce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673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during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times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low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dise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prevalence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44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202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Cont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nuously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messages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that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will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increase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sustain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perceptions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Advoc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avai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abil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62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handwashing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facilities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all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public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places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377" w:hRule="exact"/>
        </w:trPr>
        <w:tc>
          <w:tcPr>
            <w:tcW w:w="2066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103" w:right="564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Stigma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discrimination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396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Lack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awar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ness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effects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stigma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scriminati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service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upta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nce.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442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Cont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nued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stigmatizing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language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different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sections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society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44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703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ssag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that</w:t>
            </w:r>
            <w:r>
              <w:rPr>
                <w:rFonts w:cs="Segoe UI" w:hAnsi="Segoe UI" w:eastAsia="Segoe UI" w:ascii="Segoe UI"/>
                <w:color w:val="363435"/>
                <w:spacing w:val="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stigmat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zing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300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Emphasise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effects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stigmat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zing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messages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behaviours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312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Destigmat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ze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health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services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that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prone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stigmat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zing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anguage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379" w:hRule="exact"/>
        </w:trPr>
        <w:tc>
          <w:tcPr>
            <w:tcW w:w="2066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103" w:right="50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Disempowered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community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members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both"/>
              <w:spacing w:before="2" w:lineRule="exact" w:line="260"/>
              <w:ind w:left="102" w:right="544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Inadequate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rights,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responsibility,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acc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untabil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mechanisms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44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311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Increase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hts,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responsibilit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how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hold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duty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bearers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accountable.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Build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u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nity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skills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hold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ind w:left="427" w:right="713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ce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bearers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acc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untable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Pati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nt’s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ter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148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Hospi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al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udsm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advisory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ommittee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203" w:hRule="exact"/>
        </w:trPr>
        <w:tc>
          <w:tcPr>
            <w:tcW w:w="2066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103" w:right="110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Lack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coordination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implementa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ion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SBCC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interventions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both"/>
              <w:spacing w:before="2" w:lineRule="exact" w:line="260"/>
              <w:ind w:left="462" w:right="497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Limited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ord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nati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interventions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national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strict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levels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Weak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BCC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ructures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strict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level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Lack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guid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nce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SBCC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implementation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district</w:t>
            </w:r>
            <w:r>
              <w:rPr>
                <w:rFonts w:cs="Segoe UI" w:hAnsi="Segoe UI" w:eastAsia="Segoe UI" w:ascii="Segoe UI"/>
                <w:color w:val="363435"/>
                <w:spacing w:val="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evel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841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Conflicting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role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definition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between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Dist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ict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Health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68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ficer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(DHPO),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District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AIDS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Coord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nator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(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AC),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District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nformati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Officers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(DIO)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44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79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Str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ngthen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SBCC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hnical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working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ups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(TWGs)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district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level.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Define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roles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DHPO,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DAC,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DIOs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93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Explore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opportunities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und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SBCC-TWG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tings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through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partne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imp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ement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interventions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048" w:hRule="exact"/>
        </w:trPr>
        <w:tc>
          <w:tcPr>
            <w:tcW w:w="2066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3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SBCC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fundi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g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Limited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fund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SBCC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interventions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44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102" w:right="237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Advoc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increased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funding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inclusi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SBCC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interv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ntions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projects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309" w:hRule="exact"/>
        </w:trPr>
        <w:tc>
          <w:tcPr>
            <w:tcW w:w="2066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103" w:right="485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Minimal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involvement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3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SBCC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exper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3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national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task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forces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102" w:right="37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SBCC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expe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prior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tised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pol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cy-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sion-makers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44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102" w:right="44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Advoc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inclusi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SBCC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experts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task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forces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COVI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-19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Presidential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Task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Force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sectPr>
          <w:pgMar w:footer="0" w:header="0" w:top="1340" w:bottom="280" w:left="1320" w:right="1140"/>
          <w:footerReference w:type="default" r:id="rId11"/>
          <w:pgSz w:w="11920" w:h="16840"/>
        </w:sectPr>
      </w:pPr>
    </w:p>
    <w:p>
      <w:pPr>
        <w:rPr>
          <w:rFonts w:cs="Segoe UI" w:hAnsi="Segoe UI" w:eastAsia="Segoe UI" w:ascii="Segoe UI"/>
          <w:sz w:val="32"/>
          <w:szCs w:val="32"/>
        </w:rPr>
        <w:jc w:val="both"/>
        <w:spacing w:before="21"/>
        <w:ind w:left="119" w:right="5816"/>
      </w:pP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4.0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Guiding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Principles</w:t>
      </w:r>
      <w:r>
        <w:rPr>
          <w:rFonts w:cs="Segoe UI" w:hAnsi="Segoe UI" w:eastAsia="Segoe UI" w:ascii="Segoe UI"/>
          <w:color w:val="000000"/>
          <w:spacing w:val="0"/>
          <w:w w:val="100"/>
          <w:sz w:val="32"/>
          <w:szCs w:val="32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0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following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iples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guide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NHCS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2021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-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2026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serve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fou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tenets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upon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which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it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rests.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They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drawn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om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keeping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principl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outl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HPP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2013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HSSP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II.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6"/>
          <w:szCs w:val="26"/>
        </w:rPr>
        <w:jc w:val="both"/>
        <w:ind w:left="119" w:right="5845"/>
      </w:pP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4.1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Effective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Communic</w:t>
      </w:r>
      <w:r>
        <w:rPr>
          <w:rFonts w:cs="Segoe UI" w:hAnsi="Segoe UI" w:eastAsia="Segoe UI" w:ascii="Segoe UI"/>
          <w:color w:val="2E6C42"/>
          <w:spacing w:val="-2"/>
          <w:w w:val="100"/>
          <w:sz w:val="26"/>
          <w:szCs w:val="26"/>
        </w:rPr>
        <w:t>a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tion</w:t>
      </w:r>
      <w:r>
        <w:rPr>
          <w:rFonts w:cs="Segoe UI" w:hAnsi="Segoe UI" w:eastAsia="Segoe UI" w:ascii="Segoe UI"/>
          <w:color w:val="000000"/>
          <w:spacing w:val="0"/>
          <w:w w:val="100"/>
          <w:sz w:val="26"/>
          <w:szCs w:val="26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founded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principle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ffective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mmunica</w:t>
      </w:r>
      <w:r>
        <w:rPr>
          <w:rFonts w:cs="Segoe UI" w:hAnsi="Segoe UI" w:eastAsia="Segoe UI" w:ascii="Segoe UI"/>
          <w:color w:val="363435"/>
          <w:spacing w:val="5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ion,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which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identifies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embraces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key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factors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make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ommunication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effect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ve.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includ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implementing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continuous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two-way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cess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between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teams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target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gro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ps;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understanding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target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ups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terms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their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values,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age,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gender,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education,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cultural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religious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belief</w:t>
      </w:r>
      <w:r>
        <w:rPr>
          <w:rFonts w:cs="Segoe UI" w:hAnsi="Segoe UI" w:eastAsia="Segoe UI" w:ascii="Segoe UI"/>
          <w:color w:val="363435"/>
          <w:spacing w:val="5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other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relevant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demographics;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collecting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organizing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information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meaningful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clear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messages;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consideration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potential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barriers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may</w:t>
      </w:r>
      <w:r>
        <w:rPr>
          <w:rFonts w:cs="Segoe UI" w:hAnsi="Segoe UI" w:eastAsia="Segoe UI" w:ascii="Segoe UI"/>
          <w:color w:val="363435"/>
          <w:spacing w:val="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af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ect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adopt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practice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desired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behaviours;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choosing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appropriate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channels,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tactics,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activities;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ensuring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messages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understood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nterpreted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receiver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desired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feedback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provided.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6"/>
          <w:szCs w:val="26"/>
        </w:rPr>
        <w:jc w:val="both"/>
        <w:ind w:left="119" w:right="5522"/>
      </w:pP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4.2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Quality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of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Life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and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Wellness</w:t>
      </w:r>
      <w:r>
        <w:rPr>
          <w:rFonts w:cs="Segoe UI" w:hAnsi="Segoe UI" w:eastAsia="Segoe UI" w:ascii="Segoe UI"/>
          <w:color w:val="000000"/>
          <w:spacing w:val="0"/>
          <w:w w:val="100"/>
          <w:sz w:val="26"/>
          <w:szCs w:val="26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gy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mproving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quality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life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wellness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Malawians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through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implementation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interventions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improve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knowledge,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skill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access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services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ensure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lead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ealthy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lifestyle,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which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mplete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physical,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ental,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social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well-being,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merely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absence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infirmity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line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requirements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6"/>
          <w:szCs w:val="26"/>
        </w:rPr>
        <w:jc w:val="both"/>
        <w:ind w:left="119" w:right="6660"/>
      </w:pP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4.3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Health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Promoti</w:t>
      </w:r>
      <w:r>
        <w:rPr>
          <w:rFonts w:cs="Segoe UI" w:hAnsi="Segoe UI" w:eastAsia="Segoe UI" w:ascii="Segoe UI"/>
          <w:color w:val="2E6C42"/>
          <w:spacing w:val="-2"/>
          <w:w w:val="100"/>
          <w:sz w:val="26"/>
          <w:szCs w:val="26"/>
        </w:rPr>
        <w:t>o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n</w:t>
      </w:r>
      <w:r>
        <w:rPr>
          <w:rFonts w:cs="Segoe UI" w:hAnsi="Segoe UI" w:eastAsia="Segoe UI" w:ascii="Segoe UI"/>
          <w:color w:val="000000"/>
          <w:spacing w:val="0"/>
          <w:w w:val="100"/>
          <w:sz w:val="26"/>
          <w:szCs w:val="26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gy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based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ealth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otion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principle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which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enables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increase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their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control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their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guided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Ottawa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Charter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198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6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reso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rce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everyday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life,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objective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living.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following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approaches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used: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839" w:right="69" w:hanging="360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Advocate</w:t>
      </w:r>
      <w:r>
        <w:rPr>
          <w:rFonts w:cs="Segoe UI" w:hAnsi="Segoe UI" w:eastAsia="Segoe UI" w:ascii="Segoe UI"/>
          <w:b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–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Political,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conomic,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social,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cultural,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environmental,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behavioural,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biologic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factors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fav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comp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ement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which</w:t>
      </w:r>
      <w:r>
        <w:rPr>
          <w:rFonts w:cs="Segoe UI" w:hAnsi="Segoe UI" w:eastAsia="Segoe UI" w:ascii="Segoe UI"/>
          <w:color w:val="363435"/>
          <w:spacing w:val="6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aims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make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conditions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fav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urable,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through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support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policies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839" w:right="69" w:hanging="360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Enable</w:t>
      </w:r>
      <w:r>
        <w:rPr>
          <w:rFonts w:cs="Segoe UI" w:hAnsi="Segoe UI" w:eastAsia="Segoe UI" w:ascii="Segoe UI"/>
          <w:b/>
          <w:color w:val="363435"/>
          <w:spacing w:val="1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–</w:t>
      </w:r>
      <w:r>
        <w:rPr>
          <w:rFonts w:cs="Segoe UI" w:hAnsi="Segoe UI" w:eastAsia="Segoe UI" w:ascii="Segoe UI"/>
          <w:color w:val="363435"/>
          <w:spacing w:val="1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1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1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1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focuses</w:t>
      </w:r>
      <w:r>
        <w:rPr>
          <w:rFonts w:cs="Segoe UI" w:hAnsi="Segoe UI" w:eastAsia="Segoe UI" w:ascii="Segoe UI"/>
          <w:color w:val="363435"/>
          <w:spacing w:val="1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1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achieving</w:t>
      </w:r>
      <w:r>
        <w:rPr>
          <w:rFonts w:cs="Segoe UI" w:hAnsi="Segoe UI" w:eastAsia="Segoe UI" w:ascii="Segoe UI"/>
          <w:color w:val="363435"/>
          <w:spacing w:val="1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equity</w:t>
      </w:r>
      <w:r>
        <w:rPr>
          <w:rFonts w:cs="Segoe UI" w:hAnsi="Segoe UI" w:eastAsia="Segoe UI" w:ascii="Segoe UI"/>
          <w:color w:val="363435"/>
          <w:spacing w:val="1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1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health,</w:t>
      </w:r>
      <w:r>
        <w:rPr>
          <w:rFonts w:cs="Segoe UI" w:hAnsi="Segoe UI" w:eastAsia="Segoe UI" w:ascii="Segoe UI"/>
          <w:color w:val="363435"/>
          <w:spacing w:val="1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women,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men,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boys,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girls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cannot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achie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v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their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full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potential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unless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they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control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factors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determine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839" w:right="68" w:hanging="360"/>
        <w:sectPr>
          <w:pgMar w:footer="1031" w:header="0" w:top="1420" w:bottom="280" w:left="1320" w:right="1320"/>
          <w:footerReference w:type="default" r:id="rId12"/>
          <w:pgSz w:w="11920" w:h="16840"/>
        </w:sectPr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Mediate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–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demands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coordinated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concerned,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including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governments,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other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social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economic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sectors,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NGO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civil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society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organizations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(CSOs),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local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authorities,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private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sector,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media.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6"/>
          <w:szCs w:val="26"/>
        </w:rPr>
        <w:jc w:val="both"/>
        <w:spacing w:before="19"/>
        <w:ind w:left="119" w:right="2469"/>
      </w:pP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4.4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Int</w:t>
      </w:r>
      <w:r>
        <w:rPr>
          <w:rFonts w:cs="Segoe UI" w:hAnsi="Segoe UI" w:eastAsia="Segoe UI" w:ascii="Segoe UI"/>
          <w:color w:val="2E6C42"/>
          <w:spacing w:val="-2"/>
          <w:w w:val="100"/>
          <w:sz w:val="26"/>
          <w:szCs w:val="26"/>
        </w:rPr>
        <w:t>e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grated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Health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Promo</w:t>
      </w:r>
      <w:r>
        <w:rPr>
          <w:rFonts w:cs="Segoe UI" w:hAnsi="Segoe UI" w:eastAsia="Segoe UI" w:ascii="Segoe UI"/>
          <w:color w:val="2E6C42"/>
          <w:spacing w:val="-2"/>
          <w:w w:val="100"/>
          <w:sz w:val="26"/>
          <w:szCs w:val="26"/>
        </w:rPr>
        <w:t>t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ion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Approaches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and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Services</w:t>
      </w:r>
      <w:r>
        <w:rPr>
          <w:rFonts w:cs="Segoe UI" w:hAnsi="Segoe UI" w:eastAsia="Segoe UI" w:ascii="Segoe UI"/>
          <w:color w:val="000000"/>
          <w:spacing w:val="0"/>
          <w:w w:val="100"/>
          <w:sz w:val="26"/>
          <w:szCs w:val="26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blems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multiple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determinants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addressed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through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integrated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motion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approaches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services.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ntegration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services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levels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one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key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principles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comprehensive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primary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care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approach.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integration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approaches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services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issues.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6"/>
          <w:szCs w:val="26"/>
        </w:rPr>
        <w:jc w:val="both"/>
        <w:ind w:left="119" w:right="2552"/>
      </w:pP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4.5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Effective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Collab</w:t>
      </w:r>
      <w:r>
        <w:rPr>
          <w:rFonts w:cs="Segoe UI" w:hAnsi="Segoe UI" w:eastAsia="Segoe UI" w:ascii="Segoe UI"/>
          <w:color w:val="2E6C42"/>
          <w:spacing w:val="-2"/>
          <w:w w:val="100"/>
          <w:sz w:val="26"/>
          <w:szCs w:val="26"/>
        </w:rPr>
        <w:t>o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ration,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Coordination,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and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Partnership</w:t>
      </w:r>
      <w:r>
        <w:rPr>
          <w:rFonts w:cs="Segoe UI" w:hAnsi="Segoe UI" w:eastAsia="Segoe UI" w:ascii="Segoe UI"/>
          <w:color w:val="000000"/>
          <w:spacing w:val="0"/>
          <w:w w:val="100"/>
          <w:sz w:val="26"/>
          <w:szCs w:val="26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0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promotes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collaboration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among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partners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implementing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activities.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partners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should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attend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TWG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meetings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where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plans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reports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will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shared.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will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ote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joint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supervision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monitoring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activities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plemented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ers.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annual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conferences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conducted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success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stories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lessons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shared.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6"/>
          <w:szCs w:val="26"/>
        </w:rPr>
        <w:jc w:val="both"/>
        <w:ind w:left="119" w:right="6039"/>
      </w:pP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4.6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Formative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Assessments</w:t>
      </w:r>
      <w:r>
        <w:rPr>
          <w:rFonts w:cs="Segoe UI" w:hAnsi="Segoe UI" w:eastAsia="Segoe UI" w:ascii="Segoe UI"/>
          <w:color w:val="000000"/>
          <w:spacing w:val="0"/>
          <w:w w:val="100"/>
          <w:sz w:val="26"/>
          <w:szCs w:val="26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grounded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principle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strategic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SBCC,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which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calls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ident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fication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problem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through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formative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assessment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guid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audience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segmentation,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barrier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analysis,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selection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appr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relevant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tactics,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channels,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activities.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6"/>
          <w:szCs w:val="26"/>
        </w:rPr>
        <w:jc w:val="both"/>
        <w:ind w:left="119" w:right="5655"/>
      </w:pP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4.7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Equity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and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Social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Inclusion</w:t>
      </w:r>
      <w:r>
        <w:rPr>
          <w:rFonts w:cs="Segoe UI" w:hAnsi="Segoe UI" w:eastAsia="Segoe UI" w:ascii="Segoe UI"/>
          <w:color w:val="000000"/>
          <w:spacing w:val="0"/>
          <w:w w:val="100"/>
          <w:sz w:val="26"/>
          <w:szCs w:val="26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lineRule="exact" w:line="320"/>
        <w:ind w:left="119" w:right="68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efforts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shall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foster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critical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examinatio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gender,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norms,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customs,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belief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practices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negatively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impact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outcomes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all.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therefore,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will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ommunication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pra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tices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positively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influence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behaviours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vulnerable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groups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including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elderly,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adolescen</w:t>
      </w:r>
      <w:r>
        <w:rPr>
          <w:rFonts w:cs="Segoe UI" w:hAnsi="Segoe UI" w:eastAsia="Segoe UI" w:ascii="Segoe UI"/>
          <w:color w:val="363435"/>
          <w:spacing w:val="5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women,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children,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living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physical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disabilities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albinism,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key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population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position w:val="9"/>
          <w:sz w:val="16"/>
          <w:szCs w:val="16"/>
        </w:rPr>
        <w:t>4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1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minority</w:t>
      </w:r>
      <w:r>
        <w:rPr>
          <w:rFonts w:cs="Segoe UI" w:hAnsi="Segoe UI" w:eastAsia="Segoe UI" w:ascii="Segoe UI"/>
          <w:color w:val="363435"/>
          <w:spacing w:val="-11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groups.</w:t>
      </w:r>
      <w:r>
        <w:rPr>
          <w:rFonts w:cs="Segoe UI" w:hAnsi="Segoe UI" w:eastAsia="Segoe UI" w:ascii="Segoe UI"/>
          <w:color w:val="363435"/>
          <w:spacing w:val="-11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Communities</w:t>
      </w:r>
      <w:r>
        <w:rPr>
          <w:rFonts w:cs="Segoe UI" w:hAnsi="Segoe UI" w:eastAsia="Segoe UI" w:ascii="Segoe UI"/>
          <w:color w:val="363435"/>
          <w:spacing w:val="-11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can</w:t>
      </w:r>
      <w:r>
        <w:rPr>
          <w:rFonts w:cs="Segoe UI" w:hAnsi="Segoe UI" w:eastAsia="Segoe UI" w:ascii="Segoe UI"/>
          <w:color w:val="363435"/>
          <w:spacing w:val="-11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enjoy</w:t>
      </w:r>
      <w:r>
        <w:rPr>
          <w:rFonts w:cs="Segoe UI" w:hAnsi="Segoe UI" w:eastAsia="Segoe UI" w:ascii="Segoe UI"/>
          <w:color w:val="363435"/>
          <w:spacing w:val="-11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full</w:t>
      </w:r>
      <w:r>
        <w:rPr>
          <w:rFonts w:cs="Segoe UI" w:hAnsi="Segoe UI" w:eastAsia="Segoe UI" w:ascii="Segoe UI"/>
          <w:color w:val="363435"/>
          <w:spacing w:val="-11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-11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benefits</w:t>
      </w:r>
      <w:r>
        <w:rPr>
          <w:rFonts w:cs="Segoe UI" w:hAnsi="Segoe UI" w:eastAsia="Segoe UI" w:ascii="Segoe UI"/>
          <w:color w:val="363435"/>
          <w:spacing w:val="-12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when</w:t>
      </w:r>
      <w:r>
        <w:rPr>
          <w:rFonts w:cs="Segoe UI" w:hAnsi="Segoe UI" w:eastAsia="Segoe UI" w:ascii="Segoe UI"/>
          <w:color w:val="363435"/>
          <w:spacing w:val="-1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-11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these</w:t>
      </w:r>
      <w:r>
        <w:rPr>
          <w:rFonts w:cs="Segoe UI" w:hAnsi="Segoe UI" w:eastAsia="Segoe UI" w:ascii="Segoe UI"/>
          <w:color w:val="363435"/>
          <w:spacing w:val="-11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groups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work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together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eq</w:t>
      </w:r>
      <w:r>
        <w:rPr>
          <w:rFonts w:cs="Segoe UI" w:hAnsi="Segoe UI" w:eastAsia="Segoe UI" w:ascii="Segoe UI"/>
          <w:color w:val="363435"/>
          <w:spacing w:val="-1"/>
          <w:w w:val="100"/>
          <w:position w:val="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al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partners.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addition,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position w:val="0"/>
          <w:sz w:val="24"/>
          <w:szCs w:val="24"/>
        </w:rPr>
        <w:t>p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romotion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position w:val="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fforts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shall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addre</w:t>
      </w:r>
      <w:r>
        <w:rPr>
          <w:rFonts w:cs="Segoe UI" w:hAnsi="Segoe UI" w:eastAsia="Segoe UI" w:ascii="Segoe UI"/>
          <w:color w:val="363435"/>
          <w:spacing w:val="-1"/>
          <w:w w:val="100"/>
          <w:position w:val="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needs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these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groups,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often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ignored.</w:t>
      </w:r>
      <w:r>
        <w:rPr>
          <w:rFonts w:cs="Segoe UI" w:hAnsi="Segoe UI" w:eastAsia="Segoe UI" w:ascii="Segoe UI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6"/>
          <w:szCs w:val="26"/>
        </w:rPr>
        <w:jc w:val="both"/>
        <w:ind w:left="119" w:right="3610"/>
      </w:pP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4.8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Community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Empowerment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and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Parti</w:t>
      </w:r>
      <w:r>
        <w:rPr>
          <w:rFonts w:cs="Segoe UI" w:hAnsi="Segoe UI" w:eastAsia="Segoe UI" w:ascii="Segoe UI"/>
          <w:color w:val="2E6C42"/>
          <w:spacing w:val="-2"/>
          <w:w w:val="100"/>
          <w:sz w:val="26"/>
          <w:szCs w:val="26"/>
        </w:rPr>
        <w:t>c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i</w:t>
      </w:r>
      <w:r>
        <w:rPr>
          <w:rFonts w:cs="Segoe UI" w:hAnsi="Segoe UI" w:eastAsia="Segoe UI" w:ascii="Segoe UI"/>
          <w:color w:val="2E6C42"/>
          <w:spacing w:val="1"/>
          <w:w w:val="100"/>
          <w:sz w:val="26"/>
          <w:szCs w:val="26"/>
        </w:rPr>
        <w:t>p</w:t>
      </w:r>
      <w:r>
        <w:rPr>
          <w:rFonts w:cs="Segoe UI" w:hAnsi="Segoe UI" w:eastAsia="Segoe UI" w:ascii="Segoe UI"/>
          <w:color w:val="2E6C42"/>
          <w:spacing w:val="-2"/>
          <w:w w:val="100"/>
          <w:sz w:val="26"/>
          <w:szCs w:val="26"/>
        </w:rPr>
        <w:t>a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tion</w:t>
      </w:r>
      <w:r>
        <w:rPr>
          <w:rFonts w:cs="Segoe UI" w:hAnsi="Segoe UI" w:eastAsia="Segoe UI" w:ascii="Segoe UI"/>
          <w:color w:val="000000"/>
          <w:spacing w:val="0"/>
          <w:w w:val="100"/>
          <w:sz w:val="26"/>
          <w:szCs w:val="26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8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Communities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often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realist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solutions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mobil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addressing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challenges.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aims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empower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participation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problem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identi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ication,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production,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dissemination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messages,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carrying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out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strategic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actions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achieve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tcomes.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members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shall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have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access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platforms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such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radio,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forum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community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meetings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through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which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they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can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disseminate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information,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debate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discuss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community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problems,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decide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how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they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can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work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together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achieve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better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health.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will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help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build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sense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ownership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lead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localized,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e-grown,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sustainable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solutions.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6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both"/>
        <w:ind w:left="119" w:right="6161"/>
      </w:pPr>
      <w:r>
        <w:rPr>
          <w:rFonts w:cs="Arial" w:hAnsi="Arial" w:eastAsia="Arial" w:ascii="Arial"/>
          <w:color w:val="363435"/>
          <w:sz w:val="24"/>
          <w:szCs w:val="24"/>
        </w:rPr>
      </w:r>
      <w:r>
        <w:rPr>
          <w:rFonts w:cs="Arial" w:hAnsi="Arial" w:eastAsia="Arial" w:ascii="Arial"/>
          <w:strike/>
          <w:color w:val="363435"/>
          <w:spacing w:val="1"/>
          <w:sz w:val="24"/>
          <w:szCs w:val="24"/>
        </w:rPr>
        <w:t>                                          </w:t>
      </w:r>
      <w:r>
        <w:rPr>
          <w:rFonts w:cs="Arial" w:hAnsi="Arial" w:eastAsia="Arial" w:ascii="Arial"/>
          <w:strike/>
          <w:color w:val="363435"/>
          <w:spacing w:val="-9"/>
          <w:sz w:val="24"/>
          <w:szCs w:val="24"/>
        </w:rPr>
        <w:t> </w:t>
      </w:r>
      <w:r>
        <w:rPr>
          <w:rFonts w:cs="Arial" w:hAnsi="Arial" w:eastAsia="Arial" w:ascii="Arial"/>
          <w:strike/>
          <w:color w:val="363435"/>
          <w:spacing w:val="-9"/>
          <w:sz w:val="24"/>
          <w:szCs w:val="24"/>
        </w:rPr>
      </w:r>
      <w:r>
        <w:rPr>
          <w:rFonts w:cs="Arial" w:hAnsi="Arial" w:eastAsia="Arial" w:ascii="Arial"/>
          <w:color w:val="363435"/>
          <w:spacing w:val="-9"/>
          <w:sz w:val="24"/>
          <w:szCs w:val="24"/>
        </w:rPr>
      </w:r>
      <w:r>
        <w:rPr>
          <w:rFonts w:cs="Arial" w:hAnsi="Arial" w:eastAsia="Arial" w:ascii="Arial"/>
          <w:color w:val="363435"/>
          <w:spacing w:val="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0"/>
          <w:szCs w:val="20"/>
        </w:rPr>
        <w:jc w:val="both"/>
        <w:ind w:left="119" w:right="523"/>
        <w:sectPr>
          <w:pgMar w:header="0" w:footer="1031" w:top="1420" w:bottom="280" w:left="1320" w:right="1320"/>
          <w:pgSz w:w="11920" w:h="16840"/>
        </w:sectPr>
      </w:pPr>
      <w:r>
        <w:rPr>
          <w:rFonts w:cs="Arial" w:hAnsi="Arial" w:eastAsia="Arial" w:ascii="Arial"/>
          <w:color w:val="363435"/>
          <w:w w:val="200"/>
          <w:position w:val="7"/>
          <w:sz w:val="13"/>
          <w:szCs w:val="13"/>
        </w:rPr>
        <w:t> </w:t>
      </w:r>
      <w:r>
        <w:rPr>
          <w:rFonts w:cs="Arial" w:hAnsi="Arial" w:eastAsia="Arial" w:ascii="Arial"/>
          <w:color w:val="363435"/>
          <w:w w:val="145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w w:val="145"/>
          <w:position w:val="0"/>
          <w:sz w:val="20"/>
          <w:szCs w:val="20"/>
        </w:rPr>
        <w:t>3</w:t>
      </w:r>
      <w:r>
        <w:rPr>
          <w:rFonts w:cs="Arial" w:hAnsi="Arial" w:eastAsia="Arial" w:ascii="Arial"/>
          <w:color w:val="363435"/>
          <w:w w:val="145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w w:val="145"/>
          <w:position w:val="0"/>
          <w:sz w:val="20"/>
          <w:szCs w:val="20"/>
        </w:rPr>
        <w:t>3</w:t>
      </w:r>
      <w:r>
        <w:rPr>
          <w:rFonts w:cs="Arial" w:hAnsi="Arial" w:eastAsia="Arial" w:ascii="Arial"/>
          <w:color w:val="363435"/>
          <w:w w:val="145"/>
          <w:position w:val="0"/>
          <w:sz w:val="20"/>
          <w:szCs w:val="20"/>
        </w:rPr>
        <w:t>   </w:t>
      </w:r>
      <w:r>
        <w:rPr>
          <w:rFonts w:cs="Arial" w:hAnsi="Arial" w:eastAsia="Arial" w:ascii="Arial"/>
          <w:color w:val="363435"/>
          <w:w w:val="145"/>
          <w:position w:val="0"/>
          <w:sz w:val="20"/>
          <w:szCs w:val="20"/>
        </w:rPr>
        <w:t>$</w:t>
      </w:r>
      <w:r>
        <w:rPr>
          <w:rFonts w:cs="Arial" w:hAnsi="Arial" w:eastAsia="Arial" w:ascii="Arial"/>
          <w:color w:val="363435"/>
          <w:w w:val="145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w w:val="145"/>
          <w:position w:val="0"/>
          <w:sz w:val="20"/>
          <w:szCs w:val="20"/>
        </w:rPr>
        <w:t>2</w:t>
      </w:r>
      <w:r>
        <w:rPr>
          <w:rFonts w:cs="Arial" w:hAnsi="Arial" w:eastAsia="Arial" w:ascii="Arial"/>
          <w:color w:val="363435"/>
          <w:w w:val="145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w w:val="145"/>
          <w:position w:val="0"/>
          <w:sz w:val="20"/>
          <w:szCs w:val="20"/>
        </w:rPr>
        <w:t>+</w:t>
      </w:r>
      <w:r>
        <w:rPr>
          <w:rFonts w:cs="Arial" w:hAnsi="Arial" w:eastAsia="Arial" w:ascii="Arial"/>
          <w:color w:val="363435"/>
          <w:w w:val="145"/>
          <w:position w:val="0"/>
          <w:sz w:val="20"/>
          <w:szCs w:val="20"/>
        </w:rPr>
        <w:t>          </w:t>
      </w:r>
      <w:r>
        <w:rPr>
          <w:rFonts w:cs="Arial" w:hAnsi="Arial" w:eastAsia="Arial" w:ascii="Arial"/>
          <w:color w:val="363435"/>
          <w:w w:val="145"/>
          <w:position w:val="0"/>
          <w:sz w:val="20"/>
          <w:szCs w:val="20"/>
        </w:rPr>
        <w:t>$</w:t>
      </w:r>
      <w:r>
        <w:rPr>
          <w:rFonts w:cs="Arial" w:hAnsi="Arial" w:eastAsia="Arial" w:ascii="Arial"/>
          <w:color w:val="363435"/>
          <w:w w:val="145"/>
          <w:position w:val="0"/>
          <w:sz w:val="20"/>
          <w:szCs w:val="20"/>
        </w:rPr>
        <w:t>       </w:t>
      </w:r>
      <w:r>
        <w:rPr>
          <w:rFonts w:cs="Arial" w:hAnsi="Arial" w:eastAsia="Arial" w:ascii="Arial"/>
          <w:color w:val="363435"/>
          <w:spacing w:val="-1"/>
          <w:w w:val="145"/>
          <w:position w:val="0"/>
          <w:sz w:val="20"/>
          <w:szCs w:val="20"/>
        </w:rPr>
        <w:t> </w:t>
      </w:r>
      <w:r>
        <w:rPr>
          <w:rFonts w:cs="Arial" w:hAnsi="Arial" w:eastAsia="Arial" w:ascii="Arial"/>
          <w:i/>
          <w:color w:val="363435"/>
          <w:spacing w:val="0"/>
          <w:w w:val="100"/>
          <w:position w:val="0"/>
          <w:sz w:val="20"/>
          <w:szCs w:val="20"/>
        </w:rPr>
        <w:t>Malawi</w:t>
      </w:r>
      <w:r>
        <w:rPr>
          <w:rFonts w:cs="Arial" w:hAnsi="Arial" w:eastAsia="Arial" w:ascii="Arial"/>
          <w:i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cs="Arial" w:hAnsi="Arial" w:eastAsia="Arial" w:ascii="Arial"/>
          <w:i/>
          <w:color w:val="363435"/>
          <w:spacing w:val="0"/>
          <w:w w:val="100"/>
          <w:position w:val="0"/>
          <w:sz w:val="20"/>
          <w:szCs w:val="20"/>
        </w:rPr>
        <w:t>Natio</w:t>
      </w:r>
      <w:r>
        <w:rPr>
          <w:rFonts w:cs="Arial" w:hAnsi="Arial" w:eastAsia="Arial" w:ascii="Arial"/>
          <w:i/>
          <w:color w:val="363435"/>
          <w:spacing w:val="-1"/>
          <w:w w:val="100"/>
          <w:position w:val="0"/>
          <w:sz w:val="20"/>
          <w:szCs w:val="20"/>
        </w:rPr>
        <w:t>n</w:t>
      </w:r>
      <w:r>
        <w:rPr>
          <w:rFonts w:cs="Arial" w:hAnsi="Arial" w:eastAsia="Arial" w:ascii="Arial"/>
          <w:i/>
          <w:color w:val="363435"/>
          <w:spacing w:val="0"/>
          <w:w w:val="100"/>
          <w:position w:val="0"/>
          <w:sz w:val="20"/>
          <w:szCs w:val="20"/>
        </w:rPr>
        <w:t>al</w:t>
      </w:r>
      <w:r>
        <w:rPr>
          <w:rFonts w:cs="Arial" w:hAnsi="Arial" w:eastAsia="Arial" w:ascii="Arial"/>
          <w:i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cs="Arial" w:hAnsi="Arial" w:eastAsia="Arial" w:ascii="Arial"/>
          <w:i/>
          <w:color w:val="363435"/>
          <w:spacing w:val="0"/>
          <w:w w:val="100"/>
          <w:position w:val="0"/>
          <w:sz w:val="20"/>
          <w:szCs w:val="20"/>
        </w:rPr>
        <w:t>Strategic</w:t>
      </w:r>
      <w:r>
        <w:rPr>
          <w:rFonts w:cs="Arial" w:hAnsi="Arial" w:eastAsia="Arial" w:ascii="Arial"/>
          <w:i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cs="Arial" w:hAnsi="Arial" w:eastAsia="Arial" w:ascii="Arial"/>
          <w:i/>
          <w:color w:val="363435"/>
          <w:spacing w:val="0"/>
          <w:w w:val="100"/>
          <w:position w:val="0"/>
          <w:sz w:val="20"/>
          <w:szCs w:val="20"/>
        </w:rPr>
        <w:t>Plan</w:t>
      </w:r>
      <w:r>
        <w:rPr>
          <w:rFonts w:cs="Arial" w:hAnsi="Arial" w:eastAsia="Arial" w:ascii="Arial"/>
          <w:i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cs="Arial" w:hAnsi="Arial" w:eastAsia="Arial" w:ascii="Arial"/>
          <w:i/>
          <w:color w:val="363435"/>
          <w:spacing w:val="0"/>
          <w:w w:val="100"/>
          <w:position w:val="0"/>
          <w:sz w:val="20"/>
          <w:szCs w:val="20"/>
        </w:rPr>
        <w:t>f</w:t>
      </w:r>
      <w:r>
        <w:rPr>
          <w:rFonts w:cs="Arial" w:hAnsi="Arial" w:eastAsia="Arial" w:ascii="Arial"/>
          <w:i/>
          <w:color w:val="363435"/>
          <w:spacing w:val="-2"/>
          <w:w w:val="100"/>
          <w:position w:val="0"/>
          <w:sz w:val="20"/>
          <w:szCs w:val="20"/>
        </w:rPr>
        <w:t>o</w:t>
      </w:r>
      <w:r>
        <w:rPr>
          <w:rFonts w:cs="Arial" w:hAnsi="Arial" w:eastAsia="Arial" w:ascii="Arial"/>
          <w:i/>
          <w:color w:val="363435"/>
          <w:spacing w:val="0"/>
          <w:w w:val="100"/>
          <w:position w:val="0"/>
          <w:sz w:val="20"/>
          <w:szCs w:val="20"/>
        </w:rPr>
        <w:t>r</w:t>
      </w:r>
      <w:r>
        <w:rPr>
          <w:rFonts w:cs="Arial" w:hAnsi="Arial" w:eastAsia="Arial" w:ascii="Arial"/>
          <w:i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cs="Arial" w:hAnsi="Arial" w:eastAsia="Arial" w:ascii="Arial"/>
          <w:i/>
          <w:color w:val="363435"/>
          <w:spacing w:val="0"/>
          <w:w w:val="100"/>
          <w:position w:val="0"/>
          <w:sz w:val="20"/>
          <w:szCs w:val="20"/>
        </w:rPr>
        <w:t>HIV</w:t>
      </w:r>
      <w:r>
        <w:rPr>
          <w:rFonts w:cs="Arial" w:hAnsi="Arial" w:eastAsia="Arial" w:ascii="Arial"/>
          <w:i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cs="Arial" w:hAnsi="Arial" w:eastAsia="Arial" w:ascii="Arial"/>
          <w:i/>
          <w:color w:val="363435"/>
          <w:spacing w:val="0"/>
          <w:w w:val="100"/>
          <w:position w:val="0"/>
          <w:sz w:val="20"/>
          <w:szCs w:val="20"/>
        </w:rPr>
        <w:t>and</w:t>
      </w:r>
      <w:r>
        <w:rPr>
          <w:rFonts w:cs="Arial" w:hAnsi="Arial" w:eastAsia="Arial" w:ascii="Arial"/>
          <w:i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cs="Arial" w:hAnsi="Arial" w:eastAsia="Arial" w:ascii="Arial"/>
          <w:i/>
          <w:color w:val="363435"/>
          <w:spacing w:val="0"/>
          <w:w w:val="100"/>
          <w:position w:val="0"/>
          <w:sz w:val="20"/>
          <w:szCs w:val="20"/>
        </w:rPr>
        <w:t>AID</w:t>
      </w:r>
      <w:r>
        <w:rPr>
          <w:rFonts w:cs="Arial" w:hAnsi="Arial" w:eastAsia="Arial" w:ascii="Arial"/>
          <w:i/>
          <w:color w:val="363435"/>
          <w:spacing w:val="1"/>
          <w:w w:val="100"/>
          <w:position w:val="0"/>
          <w:sz w:val="20"/>
          <w:szCs w:val="20"/>
        </w:rPr>
        <w:t>S</w:t>
      </w:r>
      <w:r>
        <w:rPr>
          <w:rFonts w:cs="Arial" w:hAnsi="Arial" w:eastAsia="Arial" w:ascii="Arial"/>
          <w:color w:val="363435"/>
          <w:spacing w:val="0"/>
          <w:w w:val="139"/>
          <w:position w:val="0"/>
          <w:sz w:val="20"/>
          <w:szCs w:val="20"/>
        </w:rPr>
        <w:t>0</w:t>
      </w:r>
      <w:r>
        <w:rPr>
          <w:rFonts w:cs="Arial" w:hAnsi="Arial" w:eastAsia="Arial" w:ascii="Arial"/>
          <w:color w:val="363435"/>
          <w:spacing w:val="0"/>
          <w:w w:val="139"/>
          <w:position w:val="0"/>
          <w:sz w:val="20"/>
          <w:szCs w:val="20"/>
        </w:rPr>
        <w:t>      </w:t>
      </w:r>
      <w:r>
        <w:rPr>
          <w:rFonts w:cs="Arial" w:hAnsi="Arial" w:eastAsia="Arial" w:ascii="Arial"/>
          <w:color w:val="363435"/>
          <w:spacing w:val="0"/>
          <w:w w:val="139"/>
          <w:position w:val="0"/>
          <w:sz w:val="20"/>
          <w:szCs w:val="20"/>
        </w:rPr>
        <w:t>9</w:t>
      </w:r>
      <w:r>
        <w:rPr>
          <w:rFonts w:cs="Arial" w:hAnsi="Arial" w:eastAsia="Arial" w:ascii="Arial"/>
          <w:color w:val="363435"/>
          <w:spacing w:val="0"/>
          <w:w w:val="139"/>
          <w:position w:val="0"/>
          <w:sz w:val="20"/>
          <w:szCs w:val="20"/>
        </w:rPr>
        <w:t>      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Segoe UI" w:hAnsi="Segoe UI" w:eastAsia="Segoe UI" w:ascii="Segoe UI"/>
          <w:sz w:val="26"/>
          <w:szCs w:val="26"/>
        </w:rPr>
        <w:jc w:val="both"/>
        <w:spacing w:before="19"/>
        <w:ind w:left="119" w:right="6008"/>
      </w:pP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4.9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Rights-Based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Approach</w:t>
      </w:r>
      <w:r>
        <w:rPr>
          <w:rFonts w:cs="Segoe UI" w:hAnsi="Segoe UI" w:eastAsia="Segoe UI" w:ascii="Segoe UI"/>
          <w:color w:val="000000"/>
          <w:spacing w:val="0"/>
          <w:w w:val="100"/>
          <w:sz w:val="26"/>
          <w:szCs w:val="26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7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recognises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individuals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right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information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services.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mmunities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include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ups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such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children,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disabilities,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youth,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key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vulnerable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populations.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Communities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right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receive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services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information,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duty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bearers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must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fulfil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these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rights.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interventi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aim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empower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motiva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members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including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special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ups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convert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owledge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action.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  <w:sectPr>
          <w:pgMar w:header="0" w:footer="1031" w:top="1420" w:bottom="280" w:left="1320" w:right="1320"/>
          <w:pgSz w:w="11920" w:h="16840"/>
        </w:sectPr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sensitive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different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country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contexts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unique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needs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different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target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gro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It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v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ides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direct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contextualization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adaption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NHCS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fit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district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community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context</w:t>
      </w:r>
      <w:r>
        <w:rPr>
          <w:rFonts w:cs="Segoe UI" w:hAnsi="Segoe UI" w:eastAsia="Segoe UI" w:ascii="Segoe UI"/>
          <w:color w:val="363435"/>
          <w:spacing w:val="6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which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inclu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geographical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considerations,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literacy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factor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respond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rights-based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progra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needs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disabilitie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SBCC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materials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should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available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sign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language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Braille.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will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delivered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phased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approach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sensitizes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policymakers,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decision-maker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programme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planners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approach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prog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amme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reflect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rights-based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des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gn.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32"/>
          <w:szCs w:val="32"/>
        </w:rPr>
        <w:jc w:val="both"/>
        <w:spacing w:before="21"/>
        <w:ind w:left="119" w:right="4621"/>
      </w:pPr>
      <w:r>
        <w:rPr>
          <w:rFonts w:cs="Segoe UI" w:hAnsi="Segoe UI" w:eastAsia="Segoe UI" w:ascii="Segoe UI"/>
          <w:color w:val="2E6C42"/>
          <w:spacing w:val="0"/>
          <w:w w:val="100"/>
          <w:sz w:val="32"/>
          <w:szCs w:val="32"/>
        </w:rPr>
        <w:t>5.0</w:t>
      </w:r>
      <w:r>
        <w:rPr>
          <w:rFonts w:cs="Segoe UI" w:hAnsi="Segoe UI" w:eastAsia="Segoe UI" w:ascii="Segoe UI"/>
          <w:color w:val="2E6C42"/>
          <w:spacing w:val="1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Guiding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Theoretical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Model</w:t>
      </w:r>
      <w:r>
        <w:rPr>
          <w:rFonts w:cs="Segoe UI" w:hAnsi="Segoe UI" w:eastAsia="Segoe UI" w:ascii="Segoe UI"/>
          <w:color w:val="000000"/>
          <w:spacing w:val="0"/>
          <w:w w:val="100"/>
          <w:sz w:val="32"/>
          <w:szCs w:val="32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110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Socio-Ecological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Model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(SEM)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change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guide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development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strategy.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SEM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(Figure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1)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supports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theory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individual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produ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multiple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overlapp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individual,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interpersonal,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social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environmental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influences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factors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mbines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individual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change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influence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social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context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which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individual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oper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tes.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based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synthesis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theories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approaches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from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disciplines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such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psy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hology,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sociology,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tion,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political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sci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nce.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model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allows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practitioners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exam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address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several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influence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find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effective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opportunities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change.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108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rventions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succeed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hieving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avioural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change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specific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issues,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they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must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include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comprehensive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approach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improve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knowledge,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attitudes,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belief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behaviours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related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issue.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Household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members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eed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adj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their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practices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habits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optimize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their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ours.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Such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changes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often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difficult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require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ore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than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providing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correct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ormation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about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prevention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individuals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change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our,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key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factors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affecting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ividuals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themselves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those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directly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indirectly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nfluencing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them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addresse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factors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include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motivation,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ability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including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-efficacy,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soci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gender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norms.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6" w:lineRule="exact" w:line="240"/>
        <w:sectPr>
          <w:pgMar w:header="0" w:footer="1031" w:top="1420" w:bottom="280" w:left="1320" w:right="1280"/>
          <w:pgSz w:w="11920" w:h="16840"/>
        </w:sectPr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lineRule="exact" w:line="300"/>
        <w:ind w:left="119" w:right="-36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According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4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4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Gla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z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4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4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4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(2015),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before="15" w:lineRule="auto" w:line="251"/>
        <w:ind w:left="119" w:right="311"/>
      </w:pPr>
      <w:r>
        <w:pict>
          <v:shape type="#_x0000_t75" style="position:absolute;margin-left:275.634pt;margin-top:0.492819pt;width:246.972pt;height:237.492pt;mso-position-horizontal-relative:page;mso-position-vertical-relative:paragraph;z-index:-7463">
            <v:imagedata o:title="" r:id="rId13"/>
          </v:shape>
        </w:pic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adequately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addressi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societal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cultural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barriers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influence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behaviours,</w:t>
      </w:r>
      <w:r>
        <w:rPr>
          <w:rFonts w:cs="Segoe UI" w:hAnsi="Segoe UI" w:eastAsia="Segoe UI" w:ascii="Segoe UI"/>
          <w:color w:val="363435"/>
          <w:spacing w:val="6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including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social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norms,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may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require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application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more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our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change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theory.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why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applies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(McKee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al.,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2000)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combines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individual,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interpersonal,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community-level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theorie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position w:val="9"/>
          <w:sz w:val="16"/>
          <w:szCs w:val="16"/>
        </w:rPr>
        <w:t>5</w:t>
      </w:r>
      <w:r>
        <w:rPr>
          <w:rFonts w:cs="Segoe UI" w:hAnsi="Segoe UI" w:eastAsia="Segoe UI" w:ascii="Segoe UI"/>
          <w:color w:val="363435"/>
          <w:spacing w:val="17"/>
          <w:w w:val="100"/>
          <w:position w:val="9"/>
          <w:sz w:val="16"/>
          <w:szCs w:val="16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4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analyse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determinants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behaviour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change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across</w:t>
      </w:r>
      <w:r>
        <w:rPr>
          <w:rFonts w:cs="Segoe UI" w:hAnsi="Segoe UI" w:eastAsia="Segoe UI" w:ascii="Segoe UI"/>
          <w:color w:val="363435"/>
          <w:spacing w:val="58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four</w:t>
      </w:r>
      <w:r>
        <w:rPr>
          <w:rFonts w:cs="Segoe UI" w:hAnsi="Segoe UI" w:eastAsia="Segoe UI" w:ascii="Segoe UI"/>
          <w:color w:val="363435"/>
          <w:spacing w:val="58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domains:</w:t>
      </w:r>
      <w:r>
        <w:rPr>
          <w:rFonts w:cs="Segoe UI" w:hAnsi="Segoe UI" w:eastAsia="Segoe UI" w:ascii="Segoe UI"/>
          <w:color w:val="363435"/>
          <w:spacing w:val="58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(1)</w:t>
      </w:r>
      <w:r>
        <w:rPr>
          <w:rFonts w:cs="Segoe UI" w:hAnsi="Segoe UI" w:eastAsia="Segoe UI" w:ascii="Segoe UI"/>
          <w:color w:val="363435"/>
          <w:spacing w:val="58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individual,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(2)</w:t>
      </w:r>
      <w:r>
        <w:rPr>
          <w:rFonts w:cs="Segoe UI" w:hAnsi="Segoe UI" w:eastAsia="Segoe UI" w:ascii="Segoe UI"/>
          <w:color w:val="363435"/>
          <w:spacing w:val="-1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interpersonal,</w:t>
      </w:r>
      <w:r>
        <w:rPr>
          <w:rFonts w:cs="Segoe UI" w:hAnsi="Segoe UI" w:eastAsia="Segoe UI" w:ascii="Segoe UI"/>
          <w:color w:val="363435"/>
          <w:spacing w:val="-1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(3)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community,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(4)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enabling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environ</w:t>
      </w:r>
      <w:r>
        <w:rPr>
          <w:rFonts w:cs="Segoe UI" w:hAnsi="Segoe UI" w:eastAsia="Segoe UI" w:ascii="Segoe UI"/>
          <w:color w:val="363435"/>
          <w:spacing w:val="-2"/>
          <w:w w:val="100"/>
          <w:position w:val="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en</w:t>
      </w:r>
      <w:r>
        <w:rPr>
          <w:rFonts w:cs="Segoe UI" w:hAnsi="Segoe UI" w:eastAsia="Segoe UI" w:ascii="Segoe UI"/>
          <w:color w:val="363435"/>
          <w:spacing w:val="2"/>
          <w:w w:val="100"/>
          <w:position w:val="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-1"/>
          <w:w w:val="100"/>
          <w:position w:val="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entify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define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barriers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facilitators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information/knowledge,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8"/>
          <w:w w:val="100"/>
          <w:position w:val="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0"/>
          <w:sz w:val="24"/>
          <w:szCs w:val="24"/>
        </w:rPr>
        <w:t>motivation,</w:t>
      </w:r>
      <w:r>
        <w:rPr>
          <w:rFonts w:cs="Segoe UI" w:hAnsi="Segoe UI" w:eastAsia="Segoe UI" w:ascii="Segoe UI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Segoe UI" w:hAnsi="Segoe UI" w:eastAsia="Segoe UI" w:ascii="Segoe UI"/>
          <w:sz w:val="22"/>
          <w:szCs w:val="22"/>
        </w:rPr>
        <w:jc w:val="left"/>
        <w:spacing w:before="9"/>
        <w:sectPr>
          <w:type w:val="continuous"/>
          <w:pgSz w:w="11920" w:h="16840"/>
          <w:pgMar w:top="1180" w:bottom="280" w:left="1320" w:right="1280"/>
          <w:cols w:num="2" w:equalWidth="off">
            <w:col w:w="4377" w:space="185"/>
            <w:col w:w="4758"/>
          </w:cols>
        </w:sectPr>
      </w:pPr>
      <w:r>
        <w:br w:type="column"/>
      </w:r>
      <w:r>
        <w:rPr>
          <w:rFonts w:cs="Segoe UI" w:hAnsi="Segoe UI" w:eastAsia="Segoe UI" w:ascii="Segoe UI"/>
          <w:b/>
          <w:color w:val="414041"/>
          <w:spacing w:val="0"/>
          <w:w w:val="100"/>
          <w:sz w:val="22"/>
          <w:szCs w:val="22"/>
        </w:rPr>
        <w:t>Figure</w:t>
      </w:r>
      <w:r>
        <w:rPr>
          <w:rFonts w:cs="Segoe UI" w:hAnsi="Segoe UI" w:eastAsia="Segoe UI" w:ascii="Segoe UI"/>
          <w:b/>
          <w:color w:val="414041"/>
          <w:spacing w:val="-7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414041"/>
          <w:spacing w:val="0"/>
          <w:w w:val="100"/>
          <w:sz w:val="22"/>
          <w:szCs w:val="22"/>
        </w:rPr>
        <w:t>1:</w:t>
      </w:r>
      <w:r>
        <w:rPr>
          <w:rFonts w:cs="Segoe UI" w:hAnsi="Segoe UI" w:eastAsia="Segoe UI" w:ascii="Segoe UI"/>
          <w:b/>
          <w:color w:val="414041"/>
          <w:spacing w:val="-2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414041"/>
          <w:spacing w:val="0"/>
          <w:w w:val="100"/>
          <w:sz w:val="22"/>
          <w:szCs w:val="22"/>
        </w:rPr>
        <w:t>S</w:t>
      </w:r>
      <w:r>
        <w:rPr>
          <w:rFonts w:cs="Segoe UI" w:hAnsi="Segoe UI" w:eastAsia="Segoe UI" w:ascii="Segoe UI"/>
          <w:b/>
          <w:color w:val="414041"/>
          <w:spacing w:val="1"/>
          <w:w w:val="100"/>
          <w:sz w:val="22"/>
          <w:szCs w:val="22"/>
        </w:rPr>
        <w:t>o</w:t>
      </w:r>
      <w:r>
        <w:rPr>
          <w:rFonts w:cs="Segoe UI" w:hAnsi="Segoe UI" w:eastAsia="Segoe UI" w:ascii="Segoe UI"/>
          <w:b/>
          <w:color w:val="414041"/>
          <w:spacing w:val="0"/>
          <w:w w:val="100"/>
          <w:sz w:val="22"/>
          <w:szCs w:val="22"/>
        </w:rPr>
        <w:t>cio-Ecol</w:t>
      </w:r>
      <w:r>
        <w:rPr>
          <w:rFonts w:cs="Segoe UI" w:hAnsi="Segoe UI" w:eastAsia="Segoe UI" w:ascii="Segoe UI"/>
          <w:b/>
          <w:color w:val="414041"/>
          <w:spacing w:val="1"/>
          <w:w w:val="100"/>
          <w:sz w:val="22"/>
          <w:szCs w:val="22"/>
        </w:rPr>
        <w:t>o</w:t>
      </w:r>
      <w:r>
        <w:rPr>
          <w:rFonts w:cs="Segoe UI" w:hAnsi="Segoe UI" w:eastAsia="Segoe UI" w:ascii="Segoe UI"/>
          <w:b/>
          <w:color w:val="414041"/>
          <w:spacing w:val="0"/>
          <w:w w:val="100"/>
          <w:sz w:val="22"/>
          <w:szCs w:val="22"/>
        </w:rPr>
        <w:t>gical</w:t>
      </w:r>
      <w:r>
        <w:rPr>
          <w:rFonts w:cs="Segoe UI" w:hAnsi="Segoe UI" w:eastAsia="Segoe UI" w:ascii="Segoe UI"/>
          <w:b/>
          <w:color w:val="414041"/>
          <w:spacing w:val="-17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414041"/>
          <w:spacing w:val="0"/>
          <w:w w:val="100"/>
          <w:sz w:val="22"/>
          <w:szCs w:val="22"/>
        </w:rPr>
        <w:t>Model</w:t>
      </w:r>
      <w:r>
        <w:rPr>
          <w:rFonts w:cs="Segoe UI" w:hAnsi="Segoe UI" w:eastAsia="Segoe UI" w:ascii="Segoe UI"/>
          <w:b/>
          <w:color w:val="414041"/>
          <w:spacing w:val="-7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414041"/>
          <w:spacing w:val="0"/>
          <w:w w:val="100"/>
          <w:sz w:val="22"/>
          <w:szCs w:val="22"/>
        </w:rPr>
        <w:t>for</w:t>
      </w:r>
      <w:r>
        <w:rPr>
          <w:rFonts w:cs="Segoe UI" w:hAnsi="Segoe UI" w:eastAsia="Segoe UI" w:ascii="Segoe UI"/>
          <w:b/>
          <w:color w:val="414041"/>
          <w:spacing w:val="-3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414041"/>
          <w:spacing w:val="0"/>
          <w:w w:val="100"/>
          <w:sz w:val="22"/>
          <w:szCs w:val="22"/>
        </w:rPr>
        <w:t>Change</w:t>
      </w:r>
      <w:r>
        <w:rPr>
          <w:rFonts w:cs="Segoe UI" w:hAnsi="Segoe UI" w:eastAsia="Segoe UI" w:ascii="Segoe UI"/>
          <w:color w:val="000000"/>
          <w:spacing w:val="0"/>
          <w:w w:val="100"/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lineRule="auto" w:line="252"/>
        <w:ind w:left="119" w:right="10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ability-to-act,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social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norms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affecting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soc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behavioural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change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around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addressing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individual,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b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also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relationships,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systems,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structures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influence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adoption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new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behaviours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practices,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individuals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4"/>
          <w:szCs w:val="24"/>
        </w:rPr>
        <w:jc w:val="both"/>
        <w:spacing w:before="39"/>
        <w:ind w:left="119" w:right="6201"/>
      </w:pPr>
      <w:r>
        <w:rPr>
          <w:rFonts w:cs="Arial" w:hAnsi="Arial" w:eastAsia="Arial" w:ascii="Arial"/>
          <w:color w:val="363435"/>
          <w:sz w:val="24"/>
          <w:szCs w:val="24"/>
        </w:rPr>
      </w:r>
      <w:r>
        <w:rPr>
          <w:rFonts w:cs="Arial" w:hAnsi="Arial" w:eastAsia="Arial" w:ascii="Arial"/>
          <w:strike/>
          <w:color w:val="363435"/>
          <w:spacing w:val="1"/>
          <w:sz w:val="24"/>
          <w:szCs w:val="24"/>
        </w:rPr>
        <w:t>                                          </w:t>
      </w:r>
      <w:r>
        <w:rPr>
          <w:rFonts w:cs="Arial" w:hAnsi="Arial" w:eastAsia="Arial" w:ascii="Arial"/>
          <w:strike/>
          <w:color w:val="363435"/>
          <w:spacing w:val="-9"/>
          <w:sz w:val="24"/>
          <w:szCs w:val="24"/>
        </w:rPr>
        <w:t> </w:t>
      </w:r>
      <w:r>
        <w:rPr>
          <w:rFonts w:cs="Arial" w:hAnsi="Arial" w:eastAsia="Arial" w:ascii="Arial"/>
          <w:strike/>
          <w:color w:val="363435"/>
          <w:spacing w:val="-9"/>
          <w:sz w:val="24"/>
          <w:szCs w:val="24"/>
        </w:rPr>
      </w:r>
      <w:r>
        <w:rPr>
          <w:rFonts w:cs="Arial" w:hAnsi="Arial" w:eastAsia="Arial" w:ascii="Arial"/>
          <w:color w:val="363435"/>
          <w:spacing w:val="-9"/>
          <w:sz w:val="24"/>
          <w:szCs w:val="24"/>
        </w:rPr>
      </w:r>
      <w:r>
        <w:rPr>
          <w:rFonts w:cs="Arial" w:hAnsi="Arial" w:eastAsia="Arial" w:ascii="Arial"/>
          <w:color w:val="363435"/>
          <w:spacing w:val="0"/>
          <w:sz w:val="24"/>
          <w:szCs w:val="24"/>
        </w:rPr>
        <w:t> </w:t>
      </w:r>
      <w:r>
        <w:rPr>
          <w:rFonts w:cs="Arial" w:hAnsi="Arial" w:eastAsia="Arial" w:ascii="Arial"/>
          <w:color w:val="000000"/>
          <w:spacing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20"/>
          <w:szCs w:val="20"/>
        </w:rPr>
        <w:jc w:val="both"/>
        <w:ind w:left="119" w:right="74"/>
      </w:pPr>
      <w:r>
        <w:rPr>
          <w:rFonts w:cs="Arial" w:hAnsi="Arial" w:eastAsia="Arial" w:ascii="Arial"/>
          <w:color w:val="363435"/>
          <w:w w:val="200"/>
          <w:position w:val="7"/>
          <w:sz w:val="13"/>
          <w:szCs w:val="13"/>
        </w:rPr>
        <w:t> </w:t>
      </w:r>
      <w:r>
        <w:rPr>
          <w:rFonts w:cs="Arial" w:hAnsi="Arial" w:eastAsia="Arial" w:ascii="Arial"/>
          <w:color w:val="363435"/>
          <w:spacing w:val="12"/>
          <w:w w:val="10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241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40"/>
          <w:position w:val="0"/>
          <w:sz w:val="20"/>
          <w:szCs w:val="20"/>
        </w:rPr>
        <w:t>     </w:t>
      </w:r>
      <w:r>
        <w:rPr>
          <w:rFonts w:cs="Arial" w:hAnsi="Arial" w:eastAsia="Arial" w:ascii="Arial"/>
          <w:color w:val="363435"/>
          <w:spacing w:val="10"/>
          <w:w w:val="14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50"/>
          <w:position w:val="0"/>
          <w:sz w:val="20"/>
          <w:szCs w:val="20"/>
        </w:rPr>
        <w:t>6</w:t>
      </w:r>
      <w:r>
        <w:rPr>
          <w:rFonts w:cs="Arial" w:hAnsi="Arial" w:eastAsia="Arial" w:ascii="Arial"/>
          <w:color w:val="363435"/>
          <w:spacing w:val="0"/>
          <w:w w:val="150"/>
          <w:position w:val="0"/>
          <w:sz w:val="20"/>
          <w:szCs w:val="20"/>
        </w:rPr>
        <w:t>       </w:t>
      </w:r>
      <w:r>
        <w:rPr>
          <w:rFonts w:cs="Arial" w:hAnsi="Arial" w:eastAsia="Arial" w:ascii="Arial"/>
          <w:color w:val="363435"/>
          <w:spacing w:val="12"/>
          <w:w w:val="15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53"/>
          <w:position w:val="0"/>
          <w:sz w:val="20"/>
          <w:szCs w:val="20"/>
        </w:rPr>
        <w:t>/</w:t>
      </w:r>
      <w:r>
        <w:rPr>
          <w:rFonts w:cs="Arial" w:hAnsi="Arial" w:eastAsia="Arial" w:ascii="Arial"/>
          <w:color w:val="363435"/>
          <w:spacing w:val="0"/>
          <w:w w:val="153"/>
          <w:position w:val="0"/>
          <w:sz w:val="20"/>
          <w:szCs w:val="20"/>
        </w:rPr>
        <w:t>     </w:t>
      </w:r>
      <w:r>
        <w:rPr>
          <w:rFonts w:cs="Arial" w:hAnsi="Arial" w:eastAsia="Arial" w:ascii="Arial"/>
          <w:color w:val="363435"/>
          <w:spacing w:val="-1"/>
          <w:w w:val="153"/>
          <w:position w:val="0"/>
          <w:sz w:val="20"/>
          <w:szCs w:val="20"/>
        </w:rPr>
        <w:t>0</w:t>
      </w:r>
      <w:r>
        <w:rPr>
          <w:rFonts w:cs="Arial" w:hAnsi="Arial" w:eastAsia="Arial" w:ascii="Arial"/>
          <w:color w:val="363435"/>
          <w:spacing w:val="11"/>
          <w:w w:val="10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-2"/>
          <w:w w:val="241"/>
          <w:position w:val="0"/>
          <w:sz w:val="20"/>
          <w:szCs w:val="20"/>
        </w:rPr>
        <w:t>:</w:t>
      </w:r>
      <w:r>
        <w:rPr>
          <w:rFonts w:cs="Arial" w:hAnsi="Arial" w:eastAsia="Arial" w:ascii="Arial"/>
          <w:color w:val="363435"/>
          <w:spacing w:val="0"/>
          <w:w w:val="133"/>
          <w:position w:val="0"/>
          <w:sz w:val="20"/>
          <w:szCs w:val="20"/>
        </w:rPr>
        <w:t>      </w:t>
      </w:r>
      <w:r>
        <w:rPr>
          <w:rFonts w:cs="Arial" w:hAnsi="Arial" w:eastAsia="Arial" w:ascii="Arial"/>
          <w:color w:val="363435"/>
          <w:spacing w:val="0"/>
          <w:w w:val="133"/>
          <w:position w:val="0"/>
          <w:sz w:val="20"/>
          <w:szCs w:val="20"/>
        </w:rPr>
        <w:t>%</w:t>
      </w:r>
      <w:r>
        <w:rPr>
          <w:rFonts w:cs="Arial" w:hAnsi="Arial" w:eastAsia="Arial" w:ascii="Arial"/>
          <w:color w:val="363435"/>
          <w:spacing w:val="0"/>
          <w:w w:val="133"/>
          <w:position w:val="0"/>
          <w:sz w:val="20"/>
          <w:szCs w:val="20"/>
        </w:rPr>
        <w:t>   </w:t>
      </w:r>
      <w:r>
        <w:rPr>
          <w:rFonts w:cs="Arial" w:hAnsi="Arial" w:eastAsia="Arial" w:ascii="Arial"/>
          <w:color w:val="363435"/>
          <w:spacing w:val="11"/>
          <w:w w:val="133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-2"/>
          <w:w w:val="200"/>
          <w:position w:val="0"/>
          <w:sz w:val="20"/>
          <w:szCs w:val="20"/>
        </w:rPr>
        <w:t>(</w:t>
      </w:r>
      <w:r>
        <w:rPr>
          <w:rFonts w:cs="Arial" w:hAnsi="Arial" w:eastAsia="Arial" w:ascii="Arial"/>
          <w:color w:val="363435"/>
          <w:spacing w:val="0"/>
          <w:w w:val="18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63"/>
          <w:position w:val="0"/>
          <w:sz w:val="20"/>
          <w:szCs w:val="20"/>
        </w:rPr>
        <w:t>   </w:t>
      </w:r>
      <w:r>
        <w:rPr>
          <w:rFonts w:cs="Arial" w:hAnsi="Arial" w:eastAsia="Arial" w:ascii="Arial"/>
          <w:color w:val="363435"/>
          <w:spacing w:val="0"/>
          <w:w w:val="163"/>
          <w:position w:val="0"/>
          <w:sz w:val="20"/>
          <w:szCs w:val="20"/>
        </w:rPr>
        <w:t>#</w:t>
      </w:r>
      <w:r>
        <w:rPr>
          <w:rFonts w:cs="Arial" w:hAnsi="Arial" w:eastAsia="Arial" w:ascii="Arial"/>
          <w:color w:val="363435"/>
          <w:spacing w:val="-1"/>
          <w:w w:val="163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8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1"/>
          <w:w w:val="18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66"/>
          <w:position w:val="0"/>
          <w:sz w:val="20"/>
          <w:szCs w:val="20"/>
        </w:rPr>
        <w:t>0</w:t>
      </w:r>
      <w:r>
        <w:rPr>
          <w:rFonts w:cs="Arial" w:hAnsi="Arial" w:eastAsia="Arial" w:ascii="Arial"/>
          <w:color w:val="363435"/>
          <w:spacing w:val="11"/>
          <w:w w:val="66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47"/>
          <w:position w:val="0"/>
          <w:sz w:val="20"/>
          <w:szCs w:val="20"/>
        </w:rPr>
        <w:t>5</w:t>
      </w:r>
      <w:r>
        <w:rPr>
          <w:rFonts w:cs="Arial" w:hAnsi="Arial" w:eastAsia="Arial" w:ascii="Arial"/>
          <w:color w:val="363435"/>
          <w:spacing w:val="-1"/>
          <w:w w:val="147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24"/>
          <w:position w:val="0"/>
          <w:sz w:val="20"/>
          <w:szCs w:val="20"/>
        </w:rPr>
        <w:t>    </w:t>
      </w:r>
      <w:r>
        <w:rPr>
          <w:rFonts w:cs="Arial" w:hAnsi="Arial" w:eastAsia="Arial" w:ascii="Arial"/>
          <w:color w:val="363435"/>
          <w:spacing w:val="-1"/>
          <w:w w:val="124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5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11"/>
          <w:w w:val="15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78"/>
          <w:position w:val="0"/>
          <w:sz w:val="20"/>
          <w:szCs w:val="20"/>
        </w:rPr>
        <w:t>;</w:t>
      </w:r>
      <w:r>
        <w:rPr>
          <w:rFonts w:cs="Arial" w:hAnsi="Arial" w:eastAsia="Arial" w:ascii="Arial"/>
          <w:color w:val="363435"/>
          <w:spacing w:val="0"/>
          <w:w w:val="178"/>
          <w:position w:val="0"/>
          <w:sz w:val="20"/>
          <w:szCs w:val="20"/>
        </w:rPr>
        <w:t>       </w:t>
      </w:r>
      <w:r>
        <w:rPr>
          <w:rFonts w:cs="Arial" w:hAnsi="Arial" w:eastAsia="Arial" w:ascii="Arial"/>
          <w:color w:val="363435"/>
          <w:spacing w:val="11"/>
          <w:w w:val="178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58"/>
          <w:position w:val="0"/>
          <w:sz w:val="20"/>
          <w:szCs w:val="20"/>
        </w:rPr>
        <w:t>        </w:t>
      </w:r>
      <w:r>
        <w:rPr>
          <w:rFonts w:cs="Arial" w:hAnsi="Arial" w:eastAsia="Arial" w:ascii="Arial"/>
          <w:color w:val="363435"/>
          <w:spacing w:val="0"/>
          <w:w w:val="158"/>
          <w:position w:val="0"/>
          <w:sz w:val="20"/>
          <w:szCs w:val="20"/>
        </w:rPr>
        <w:t>0</w:t>
      </w:r>
      <w:r>
        <w:rPr>
          <w:rFonts w:cs="Arial" w:hAnsi="Arial" w:eastAsia="Arial" w:ascii="Arial"/>
          <w:color w:val="363435"/>
          <w:spacing w:val="10"/>
          <w:w w:val="158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63"/>
          <w:position w:val="0"/>
          <w:sz w:val="20"/>
          <w:szCs w:val="20"/>
        </w:rPr>
        <w:t>,</w:t>
      </w:r>
      <w:r>
        <w:rPr>
          <w:rFonts w:cs="Arial" w:hAnsi="Arial" w:eastAsia="Arial" w:ascii="Arial"/>
          <w:color w:val="363435"/>
          <w:spacing w:val="0"/>
          <w:w w:val="163"/>
          <w:position w:val="0"/>
          <w:sz w:val="20"/>
          <w:szCs w:val="20"/>
        </w:rPr>
        <w:t>     </w:t>
      </w:r>
      <w:r>
        <w:rPr>
          <w:rFonts w:cs="Arial" w:hAnsi="Arial" w:eastAsia="Arial" w:ascii="Arial"/>
          <w:color w:val="363435"/>
          <w:spacing w:val="11"/>
          <w:w w:val="163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50"/>
          <w:position w:val="0"/>
          <w:sz w:val="20"/>
          <w:szCs w:val="20"/>
        </w:rPr>
        <w:t>:</w:t>
      </w:r>
      <w:r>
        <w:rPr>
          <w:rFonts w:cs="Arial" w:hAnsi="Arial" w:eastAsia="Arial" w:ascii="Arial"/>
          <w:color w:val="363435"/>
          <w:spacing w:val="0"/>
          <w:w w:val="150"/>
          <w:position w:val="0"/>
          <w:sz w:val="20"/>
          <w:szCs w:val="20"/>
        </w:rPr>
        <w:t>  </w:t>
      </w:r>
      <w:r>
        <w:rPr>
          <w:rFonts w:cs="Arial" w:hAnsi="Arial" w:eastAsia="Arial" w:ascii="Arial"/>
          <w:color w:val="363435"/>
          <w:spacing w:val="-2"/>
          <w:w w:val="15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34"/>
          <w:position w:val="0"/>
          <w:sz w:val="20"/>
          <w:szCs w:val="20"/>
        </w:rPr>
        <w:t>  </w:t>
      </w:r>
      <w:r>
        <w:rPr>
          <w:rFonts w:cs="Arial" w:hAnsi="Arial" w:eastAsia="Arial" w:ascii="Arial"/>
          <w:color w:val="363435"/>
          <w:spacing w:val="10"/>
          <w:w w:val="134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40"/>
          <w:position w:val="0"/>
          <w:sz w:val="20"/>
          <w:szCs w:val="20"/>
        </w:rPr>
        <w:t>3</w:t>
      </w:r>
      <w:r>
        <w:rPr>
          <w:rFonts w:cs="Arial" w:hAnsi="Arial" w:eastAsia="Arial" w:ascii="Arial"/>
          <w:color w:val="363435"/>
          <w:spacing w:val="0"/>
          <w:w w:val="14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40"/>
          <w:position w:val="0"/>
          <w:sz w:val="20"/>
          <w:szCs w:val="20"/>
        </w:rPr>
        <w:t>$</w:t>
      </w:r>
      <w:r>
        <w:rPr>
          <w:rFonts w:cs="Arial" w:hAnsi="Arial" w:eastAsia="Arial" w:ascii="Arial"/>
          <w:color w:val="363435"/>
          <w:spacing w:val="0"/>
          <w:w w:val="14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1"/>
          <w:w w:val="140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66"/>
          <w:position w:val="0"/>
          <w:sz w:val="20"/>
          <w:szCs w:val="20"/>
        </w:rPr>
        <w:t>0</w:t>
      </w:r>
      <w:r>
        <w:rPr>
          <w:rFonts w:cs="Arial" w:hAnsi="Arial" w:eastAsia="Arial" w:ascii="Arial"/>
          <w:color w:val="363435"/>
          <w:spacing w:val="0"/>
          <w:w w:val="66"/>
          <w:position w:val="0"/>
          <w:sz w:val="20"/>
          <w:szCs w:val="20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jc w:val="both"/>
        <w:ind w:left="119" w:right="3020"/>
        <w:sectPr>
          <w:type w:val="continuous"/>
          <w:pgSz w:w="11920" w:h="16840"/>
          <w:pgMar w:top="1180" w:bottom="280" w:left="1320" w:right="1280"/>
        </w:sectPr>
      </w:pPr>
      <w:r>
        <w:rPr>
          <w:rFonts w:cs="Arial" w:hAnsi="Arial" w:eastAsia="Arial" w:ascii="Arial"/>
          <w:color w:val="363435"/>
          <w:w w:val="161"/>
          <w:sz w:val="20"/>
          <w:szCs w:val="20"/>
        </w:rPr>
        <w:t>/</w:t>
      </w:r>
      <w:r>
        <w:rPr>
          <w:rFonts w:cs="Arial" w:hAnsi="Arial" w:eastAsia="Arial" w:ascii="Arial"/>
          <w:color w:val="363435"/>
          <w:w w:val="161"/>
          <w:sz w:val="20"/>
          <w:szCs w:val="20"/>
        </w:rPr>
        <w:t>         </w:t>
      </w:r>
      <w:r>
        <w:rPr>
          <w:rFonts w:cs="Arial" w:hAnsi="Arial" w:eastAsia="Arial" w:ascii="Arial"/>
          <w:color w:val="363435"/>
          <w:w w:val="161"/>
          <w:sz w:val="20"/>
          <w:szCs w:val="20"/>
        </w:rPr>
        <w:t>5</w:t>
      </w:r>
      <w:r>
        <w:rPr>
          <w:rFonts w:cs="Arial" w:hAnsi="Arial" w:eastAsia="Arial" w:ascii="Arial"/>
          <w:color w:val="363435"/>
          <w:w w:val="161"/>
          <w:sz w:val="20"/>
          <w:szCs w:val="20"/>
        </w:rPr>
        <w:t>     </w:t>
      </w:r>
      <w:r>
        <w:rPr>
          <w:rFonts w:cs="Arial" w:hAnsi="Arial" w:eastAsia="Arial" w:ascii="Arial"/>
          <w:color w:val="363435"/>
          <w:w w:val="161"/>
          <w:sz w:val="20"/>
          <w:szCs w:val="20"/>
        </w:rPr>
        <w:t>$</w:t>
      </w:r>
      <w:r>
        <w:rPr>
          <w:rFonts w:cs="Arial" w:hAnsi="Arial" w:eastAsia="Arial" w:ascii="Arial"/>
          <w:color w:val="363435"/>
          <w:w w:val="161"/>
          <w:sz w:val="20"/>
          <w:szCs w:val="20"/>
        </w:rPr>
        <w:t> </w:t>
      </w:r>
      <w:r>
        <w:rPr>
          <w:rFonts w:cs="Arial" w:hAnsi="Arial" w:eastAsia="Arial" w:ascii="Arial"/>
          <w:color w:val="363435"/>
          <w:w w:val="161"/>
          <w:sz w:val="20"/>
          <w:szCs w:val="20"/>
        </w:rPr>
        <w:t>:</w:t>
      </w:r>
      <w:r>
        <w:rPr>
          <w:rFonts w:cs="Arial" w:hAnsi="Arial" w:eastAsia="Arial" w:ascii="Arial"/>
          <w:color w:val="363435"/>
          <w:w w:val="161"/>
          <w:sz w:val="20"/>
          <w:szCs w:val="20"/>
        </w:rPr>
        <w:t>     </w:t>
      </w:r>
      <w:r>
        <w:rPr>
          <w:rFonts w:cs="Arial" w:hAnsi="Arial" w:eastAsia="Arial" w:ascii="Arial"/>
          <w:color w:val="363435"/>
          <w:spacing w:val="-2"/>
          <w:w w:val="161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76"/>
          <w:sz w:val="20"/>
          <w:szCs w:val="20"/>
        </w:rPr>
        <w:t>%</w:t>
      </w:r>
      <w:r>
        <w:rPr>
          <w:rFonts w:cs="Arial" w:hAnsi="Arial" w:eastAsia="Arial" w:ascii="Arial"/>
          <w:color w:val="363435"/>
          <w:spacing w:val="1"/>
          <w:w w:val="76"/>
          <w:sz w:val="20"/>
          <w:szCs w:val="20"/>
        </w:rPr>
        <w:t> </w:t>
      </w:r>
      <w:r>
        <w:rPr>
          <w:rFonts w:cs="Arial" w:hAnsi="Arial" w:eastAsia="Arial" w:ascii="Arial"/>
          <w:color w:val="363435"/>
          <w:spacing w:val="0"/>
          <w:w w:val="138"/>
          <w:sz w:val="20"/>
          <w:szCs w:val="20"/>
        </w:rPr>
        <w:t>0</w:t>
      </w:r>
      <w:r>
        <w:rPr>
          <w:rFonts w:cs="Arial" w:hAnsi="Arial" w:eastAsia="Arial" w:ascii="Arial"/>
          <w:color w:val="363435"/>
          <w:spacing w:val="0"/>
          <w:w w:val="138"/>
          <w:sz w:val="20"/>
          <w:szCs w:val="20"/>
        </w:rPr>
        <w:t>   </w:t>
      </w:r>
      <w:r>
        <w:rPr>
          <w:rFonts w:cs="Arial" w:hAnsi="Arial" w:eastAsia="Arial" w:ascii="Arial"/>
          <w:color w:val="363435"/>
          <w:spacing w:val="0"/>
          <w:w w:val="138"/>
          <w:sz w:val="20"/>
          <w:szCs w:val="20"/>
        </w:rPr>
        <w:t>$</w:t>
      </w:r>
      <w:r>
        <w:rPr>
          <w:rFonts w:cs="Arial" w:hAnsi="Arial" w:eastAsia="Arial" w:ascii="Arial"/>
          <w:color w:val="363435"/>
          <w:spacing w:val="0"/>
          <w:w w:val="138"/>
          <w:sz w:val="20"/>
          <w:szCs w:val="20"/>
        </w:rPr>
        <w:t>     </w:t>
      </w:r>
      <w:r>
        <w:rPr>
          <w:rFonts w:cs="Arial" w:hAnsi="Arial" w:eastAsia="Arial" w:ascii="Arial"/>
          <w:color w:val="363435"/>
          <w:spacing w:val="0"/>
          <w:w w:val="138"/>
          <w:sz w:val="20"/>
          <w:szCs w:val="20"/>
        </w:rPr>
        <w:t>;</w:t>
      </w:r>
      <w:r>
        <w:rPr>
          <w:rFonts w:cs="Arial" w:hAnsi="Arial" w:eastAsia="Arial" w:ascii="Arial"/>
          <w:color w:val="363435"/>
          <w:spacing w:val="0"/>
          <w:w w:val="138"/>
          <w:sz w:val="20"/>
          <w:szCs w:val="20"/>
        </w:rPr>
        <w:t>   </w:t>
      </w:r>
      <w:r>
        <w:rPr>
          <w:rFonts w:cs="Arial" w:hAnsi="Arial" w:eastAsia="Arial" w:ascii="Arial"/>
          <w:color w:val="363435"/>
          <w:spacing w:val="0"/>
          <w:w w:val="138"/>
          <w:sz w:val="20"/>
          <w:szCs w:val="20"/>
        </w:rPr>
        <w:t>%</w:t>
      </w:r>
      <w:r>
        <w:rPr>
          <w:rFonts w:cs="Arial" w:hAnsi="Arial" w:eastAsia="Arial" w:ascii="Arial"/>
          <w:color w:val="363435"/>
          <w:spacing w:val="0"/>
          <w:w w:val="138"/>
          <w:sz w:val="20"/>
          <w:szCs w:val="20"/>
        </w:rPr>
        <w:t>        </w:t>
      </w:r>
      <w:r>
        <w:rPr>
          <w:rFonts w:cs="Arial" w:hAnsi="Arial" w:eastAsia="Arial" w:ascii="Arial"/>
          <w:color w:val="363435"/>
          <w:spacing w:val="0"/>
          <w:w w:val="138"/>
          <w:sz w:val="20"/>
          <w:szCs w:val="20"/>
        </w:rPr>
        <w:t>7</w:t>
      </w:r>
      <w:r>
        <w:rPr>
          <w:rFonts w:cs="Arial" w:hAnsi="Arial" w:eastAsia="Arial" w:ascii="Arial"/>
          <w:color w:val="363435"/>
          <w:spacing w:val="0"/>
          <w:w w:val="138"/>
          <w:sz w:val="20"/>
          <w:szCs w:val="20"/>
        </w:rPr>
        <w:t>          </w:t>
      </w:r>
      <w:r>
        <w:rPr>
          <w:rFonts w:cs="Arial" w:hAnsi="Arial" w:eastAsia="Arial" w:ascii="Arial"/>
          <w:color w:val="363435"/>
          <w:spacing w:val="0"/>
          <w:w w:val="138"/>
          <w:sz w:val="20"/>
          <w:szCs w:val="20"/>
        </w:rPr>
        <w:t>/</w:t>
      </w:r>
      <w:r>
        <w:rPr>
          <w:rFonts w:cs="Arial" w:hAnsi="Arial" w:eastAsia="Arial" w:ascii="Arial"/>
          <w:color w:val="363435"/>
          <w:spacing w:val="0"/>
          <w:w w:val="138"/>
          <w:sz w:val="20"/>
          <w:szCs w:val="20"/>
        </w:rPr>
        <w:t>      </w:t>
      </w:r>
      <w:r>
        <w:rPr>
          <w:rFonts w:cs="Arial" w:hAnsi="Arial" w:eastAsia="Arial" w:ascii="Arial"/>
          <w:color w:val="000000"/>
          <w:spacing w:val="0"/>
          <w:w w:val="100"/>
          <w:sz w:val="20"/>
          <w:szCs w:val="20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before="39" w:lineRule="auto" w:line="251"/>
        <w:ind w:left="119" w:right="6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households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empowered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knowledge,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skills,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motivation,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sel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-efficacy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practice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new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behaviours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build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supp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v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environ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ent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which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practice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them.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10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" w:hAnsi="Segoe UI" w:eastAsia="Segoe UI" w:ascii="Segoe UI"/>
          <w:sz w:val="26"/>
          <w:szCs w:val="26"/>
        </w:rPr>
        <w:jc w:val="both"/>
        <w:ind w:left="119" w:right="5937"/>
      </w:pP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5.1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Theory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of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Change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(TOC)</w:t>
      </w:r>
      <w:r>
        <w:rPr>
          <w:rFonts w:cs="Segoe UI" w:hAnsi="Segoe UI" w:eastAsia="Segoe UI" w:ascii="Segoe UI"/>
          <w:color w:val="000000"/>
          <w:spacing w:val="0"/>
          <w:w w:val="100"/>
          <w:sz w:val="26"/>
          <w:szCs w:val="26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Based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understanding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nication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gaps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individual,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community,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social,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environ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including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enforcement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public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laws,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TOC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(Figure</w:t>
      </w:r>
      <w:r>
        <w:rPr>
          <w:rFonts w:cs="Segoe UI" w:hAnsi="Segoe UI" w:eastAsia="Segoe UI" w:ascii="Segoe UI"/>
          <w:b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2)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NHCS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2021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-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2026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developed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identify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pathways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ommunication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interventions.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purpo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pathways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simplify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understanding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general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onte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x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interplay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determinants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affecting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framework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illustrates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how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expected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outcomes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corresponding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each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domain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contribute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status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improvement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right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mix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aud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ences,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channels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communication,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messages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applied.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Moreover,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pathway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clearly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delineates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designing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SBCC,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social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mobilis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tion,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advocacy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strategies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envisioned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outcomes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tial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stages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long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term.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Theory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Change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(TOC)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assumes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ombination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following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result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“tipping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points”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change: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839" w:right="72" w:hanging="360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Prioritisation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SBCC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interventions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policymakers,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donors,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developme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resulting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increased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reso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rces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effective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SBCC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desig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implementation,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monitoring,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evaluation,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coordination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before="2" w:lineRule="exact" w:line="320"/>
        <w:ind w:left="839" w:right="71" w:hanging="360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Increased</w:t>
      </w:r>
      <w:r>
        <w:rPr>
          <w:rFonts w:cs="Segoe UI" w:hAnsi="Segoe UI" w:eastAsia="Segoe UI" w:ascii="Segoe UI"/>
          <w:color w:val="363435"/>
          <w:spacing w:val="6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ndividual</w:t>
      </w:r>
      <w:r>
        <w:rPr>
          <w:rFonts w:cs="Segoe UI" w:hAnsi="Segoe UI" w:eastAsia="Segoe UI" w:ascii="Segoe UI"/>
          <w:color w:val="363435"/>
          <w:spacing w:val="6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knowledge,</w:t>
      </w:r>
      <w:r>
        <w:rPr>
          <w:rFonts w:cs="Segoe UI" w:hAnsi="Segoe UI" w:eastAsia="Segoe UI" w:ascii="Segoe UI"/>
          <w:color w:val="363435"/>
          <w:spacing w:val="6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skills,</w:t>
      </w:r>
      <w:r>
        <w:rPr>
          <w:rFonts w:cs="Segoe UI" w:hAnsi="Segoe UI" w:eastAsia="Segoe UI" w:ascii="Segoe UI"/>
          <w:color w:val="363435"/>
          <w:spacing w:val="6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6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sel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-efficacy</w:t>
      </w:r>
      <w:r>
        <w:rPr>
          <w:rFonts w:cs="Segoe UI" w:hAnsi="Segoe UI" w:eastAsia="Segoe UI" w:ascii="Segoe UI"/>
          <w:color w:val="363435"/>
          <w:spacing w:val="6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6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adopt/negotiate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positive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ours,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including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understanding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uman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cost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misused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stolen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government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resources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lineRule="exact" w:line="320"/>
        <w:ind w:left="839" w:right="73" w:hanging="360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Increased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motivation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ability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seek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demand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information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services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available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through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facilities,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village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clinics,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outreach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clinics,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HSAs,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grou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other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structures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lineRule="exact" w:line="320"/>
        <w:ind w:left="839" w:right="72" w:hanging="360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Reduction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societal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cultural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barriers,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well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pos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tive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shifts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soci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gender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norms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among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peers,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family,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members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foster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more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supportive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social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environment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ey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(e.g.,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positive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gender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roles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ponsibilities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among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women,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boys,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girls;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support;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empowerment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women,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among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others)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lineRule="exact" w:line="320"/>
        <w:ind w:left="839" w:right="76" w:hanging="360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Reduction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stigma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stigmatizing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language,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which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barriers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affect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some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ple’s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ability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seek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services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lineRule="exact" w:line="320"/>
        <w:ind w:left="839" w:right="68" w:hanging="360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Emphasise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treatment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literacy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enable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audiences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understand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how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treat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works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across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areas,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adherence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treatmen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-seeking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behaviours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lineRule="exact" w:line="320"/>
        <w:ind w:left="839" w:right="75" w:hanging="360"/>
        <w:sectPr>
          <w:pgMar w:header="0" w:footer="1031" w:top="1400" w:bottom="280" w:left="1320" w:right="1320"/>
          <w:pgSz w:w="11920" w:h="16840"/>
        </w:sectPr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Prioritisation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universal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coverage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ensure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marginalised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populations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access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services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acceptable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tances,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particularly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efforts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made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increase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demand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services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42"/>
          <w:szCs w:val="42"/>
        </w:rPr>
        <w:jc w:val="left"/>
        <w:ind w:left="3168"/>
      </w:pPr>
      <w:r>
        <w:pict>
          <v:group style="position:absolute;margin-left:290pt;margin-top:58.4673pt;width:73pt;height:0pt;mso-position-horizontal-relative:page;mso-position-vertical-relative:paragraph;z-index:-7449" coordorigin="5800,1169" coordsize="1460,0">
            <v:shape style="position:absolute;left:5800;top:1169;width:1460;height:0" coordorigin="5800,1169" coordsize="1460,0" path="m5800,1169l7260,1169e" filled="f" stroked="t" strokeweight="1pt" strokecolor="#42B838">
              <v:path arrowok="t"/>
            </v:shape>
            <w10:wrap type="none"/>
          </v:group>
        </w:pict>
      </w:r>
      <w:r>
        <w:pict>
          <v:group style="position:absolute;margin-left:379pt;margin-top:58.4673pt;width:90pt;height:0pt;mso-position-horizontal-relative:page;mso-position-vertical-relative:paragraph;z-index:-7448" coordorigin="7580,1169" coordsize="1800,0">
            <v:shape style="position:absolute;left:7580;top:1169;width:1800;height:0" coordorigin="7580,1169" coordsize="1800,0" path="m7580,1169l9380,1169e" filled="f" stroked="t" strokeweight="1pt" strokecolor="#42B838">
              <v:path arrowok="t"/>
            </v:shape>
            <w10:wrap type="none"/>
          </v:group>
        </w:pict>
      </w:r>
      <w:r>
        <w:rPr>
          <w:rFonts w:cs="Arial" w:hAnsi="Arial" w:eastAsia="Arial" w:ascii="Arial"/>
          <w:b/>
          <w:color w:val="1A381A"/>
          <w:spacing w:val="0"/>
          <w:w w:val="87"/>
          <w:sz w:val="42"/>
          <w:szCs w:val="42"/>
        </w:rPr>
        <w:t>ROVED</w:t>
      </w:r>
      <w:r>
        <w:rPr>
          <w:rFonts w:cs="Arial" w:hAnsi="Arial" w:eastAsia="Arial" w:ascii="Arial"/>
          <w:b/>
          <w:color w:val="1A381A"/>
          <w:spacing w:val="-16"/>
          <w:w w:val="87"/>
          <w:sz w:val="42"/>
          <w:szCs w:val="42"/>
        </w:rPr>
        <w:t> </w:t>
      </w:r>
      <w:r>
        <w:rPr>
          <w:rFonts w:cs="Arial" w:hAnsi="Arial" w:eastAsia="Arial" w:ascii="Arial"/>
          <w:b/>
          <w:color w:val="1A381A"/>
          <w:spacing w:val="0"/>
          <w:w w:val="81"/>
          <w:sz w:val="42"/>
          <w:szCs w:val="42"/>
        </w:rPr>
        <w:t>HEALTH</w:t>
      </w:r>
      <w:r>
        <w:rPr>
          <w:rFonts w:cs="Arial" w:hAnsi="Arial" w:eastAsia="Arial" w:ascii="Arial"/>
          <w:b/>
          <w:color w:val="1A381A"/>
          <w:spacing w:val="-76"/>
          <w:w w:val="100"/>
          <w:sz w:val="42"/>
          <w:szCs w:val="42"/>
        </w:rPr>
        <w:t> </w:t>
      </w:r>
      <w:r>
        <w:rPr>
          <w:rFonts w:cs="Arial" w:hAnsi="Arial" w:eastAsia="Arial" w:ascii="Arial"/>
          <w:b/>
          <w:color w:val="1A381A"/>
          <w:spacing w:val="0"/>
          <w:w w:val="78"/>
          <w:sz w:val="42"/>
          <w:szCs w:val="42"/>
        </w:rPr>
        <w:t>STATUS</w:t>
      </w:r>
      <w:r>
        <w:rPr>
          <w:rFonts w:cs="Arial" w:hAnsi="Arial" w:eastAsia="Arial" w:ascii="Arial"/>
          <w:color w:val="000000"/>
          <w:spacing w:val="0"/>
          <w:w w:val="100"/>
          <w:sz w:val="42"/>
          <w:szCs w:val="42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left"/>
        <w:spacing w:lineRule="exact" w:line="420"/>
        <w:ind w:left="3265"/>
      </w:pPr>
      <w:r>
        <w:rPr>
          <w:rFonts w:cs="Times New Roman" w:hAnsi="Times New Roman" w:eastAsia="Times New Roman" w:ascii="Times New Roman"/>
          <w:b/>
          <w:color w:val="1A381A"/>
          <w:spacing w:val="0"/>
          <w:w w:val="83"/>
          <w:position w:val="-1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b/>
          <w:color w:val="1A381A"/>
          <w:spacing w:val="0"/>
          <w:w w:val="83"/>
          <w:position w:val="-1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color w:val="1A381A"/>
          <w:spacing w:val="1"/>
          <w:w w:val="83"/>
          <w:position w:val="-1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color w:val="1A381A"/>
          <w:spacing w:val="0"/>
          <w:w w:val="86"/>
          <w:position w:val="-1"/>
          <w:sz w:val="40"/>
          <w:szCs w:val="40"/>
        </w:rPr>
        <w:t>In</w:t>
      </w:r>
      <w:r>
        <w:rPr>
          <w:rFonts w:cs="Times New Roman" w:hAnsi="Times New Roman" w:eastAsia="Times New Roman" w:ascii="Times New Roman"/>
          <w:b/>
          <w:color w:val="1A381A"/>
          <w:spacing w:val="-63"/>
          <w:w w:val="100"/>
          <w:position w:val="-1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color w:val="1A381A"/>
          <w:spacing w:val="0"/>
          <w:w w:val="83"/>
          <w:position w:val="-1"/>
          <w:sz w:val="40"/>
          <w:szCs w:val="40"/>
        </w:rPr>
        <w:t>Morbidity</w:t>
      </w:r>
      <w:r>
        <w:rPr>
          <w:rFonts w:cs="Times New Roman" w:hAnsi="Times New Roman" w:eastAsia="Times New Roman" w:ascii="Times New Roman"/>
          <w:b/>
          <w:color w:val="1A381A"/>
          <w:spacing w:val="-9"/>
          <w:w w:val="83"/>
          <w:position w:val="-1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color w:val="1A381A"/>
          <w:spacing w:val="0"/>
          <w:w w:val="83"/>
          <w:position w:val="-1"/>
          <w:sz w:val="40"/>
          <w:szCs w:val="40"/>
        </w:rPr>
        <w:t>and</w:t>
      </w:r>
      <w:r>
        <w:rPr>
          <w:rFonts w:cs="Times New Roman" w:hAnsi="Times New Roman" w:eastAsia="Times New Roman" w:ascii="Times New Roman"/>
          <w:b/>
          <w:color w:val="1A381A"/>
          <w:spacing w:val="17"/>
          <w:w w:val="83"/>
          <w:position w:val="-1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color w:val="1A381A"/>
          <w:spacing w:val="0"/>
          <w:w w:val="83"/>
          <w:position w:val="-1"/>
          <w:sz w:val="40"/>
          <w:szCs w:val="40"/>
        </w:rPr>
        <w:t>Mortality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  <w:sectPr>
          <w:pgMar w:footer="0" w:header="0" w:top="1580" w:bottom="280" w:left="1680" w:right="1340"/>
          <w:footerReference w:type="default" r:id="rId14"/>
          <w:pgSz w:w="11920" w:h="16840"/>
        </w:sectPr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88"/>
          <w:szCs w:val="88"/>
        </w:rPr>
        <w:jc w:val="right"/>
        <w:spacing w:lineRule="exact" w:line="1080"/>
      </w:pPr>
      <w:r>
        <w:rPr>
          <w:rFonts w:cs="Times New Roman" w:hAnsi="Times New Roman" w:eastAsia="Times New Roman" w:ascii="Times New Roman"/>
          <w:b/>
          <w:color w:val="286928"/>
          <w:spacing w:val="0"/>
          <w:w w:val="45"/>
          <w:position w:val="9"/>
          <w:sz w:val="62"/>
          <w:szCs w:val="62"/>
        </w:rPr>
        <w:t>1</w:t>
      </w:r>
      <w:r>
        <w:rPr>
          <w:rFonts w:cs="Times New Roman" w:hAnsi="Times New Roman" w:eastAsia="Times New Roman" w:ascii="Times New Roman"/>
          <w:b/>
          <w:color w:val="286928"/>
          <w:spacing w:val="44"/>
          <w:w w:val="45"/>
          <w:position w:val="9"/>
          <w:sz w:val="62"/>
          <w:szCs w:val="62"/>
        </w:rPr>
        <w:t> </w:t>
      </w:r>
      <w:r>
        <w:rPr>
          <w:rFonts w:cs="Arial" w:hAnsi="Arial" w:eastAsia="Arial" w:ascii="Arial"/>
          <w:b/>
          <w:color w:val="286928"/>
          <w:spacing w:val="0"/>
          <w:w w:val="66"/>
          <w:position w:val="-14"/>
          <w:sz w:val="54"/>
          <w:szCs w:val="54"/>
        </w:rPr>
        <w:t>I</w:t>
      </w:r>
      <w:r>
        <w:rPr>
          <w:rFonts w:cs="Arial" w:hAnsi="Arial" w:eastAsia="Arial" w:ascii="Arial"/>
          <w:b/>
          <w:color w:val="286928"/>
          <w:spacing w:val="0"/>
          <w:w w:val="66"/>
          <w:position w:val="-14"/>
          <w:sz w:val="54"/>
          <w:szCs w:val="54"/>
        </w:rPr>
        <w:t> </w:t>
      </w:r>
      <w:r>
        <w:rPr>
          <w:rFonts w:cs="Arial" w:hAnsi="Arial" w:eastAsia="Arial" w:ascii="Arial"/>
          <w:b/>
          <w:color w:val="286928"/>
          <w:spacing w:val="26"/>
          <w:w w:val="66"/>
          <w:position w:val="-14"/>
          <w:sz w:val="54"/>
          <w:szCs w:val="54"/>
        </w:rPr>
        <w:t> </w:t>
      </w:r>
      <w:r>
        <w:rPr>
          <w:rFonts w:cs="Arial" w:hAnsi="Arial" w:eastAsia="Arial" w:ascii="Arial"/>
          <w:b/>
          <w:color w:val="286928"/>
          <w:spacing w:val="-119"/>
          <w:w w:val="61"/>
          <w:position w:val="-14"/>
          <w:sz w:val="38"/>
          <w:szCs w:val="38"/>
        </w:rPr>
        <w:t>1</w:t>
      </w:r>
      <w:r>
        <w:rPr>
          <w:rFonts w:cs="Arial" w:hAnsi="Arial" w:eastAsia="Arial" w:ascii="Arial"/>
          <w:color w:val="286928"/>
          <w:spacing w:val="0"/>
          <w:w w:val="50"/>
          <w:position w:val="9"/>
          <w:sz w:val="88"/>
          <w:szCs w:val="88"/>
        </w:rPr>
        <w:t>I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88"/>
          <w:szCs w:val="88"/>
        </w:rPr>
      </w:r>
    </w:p>
    <w:p>
      <w:pPr>
        <w:rPr>
          <w:rFonts w:cs="Arial" w:hAnsi="Arial" w:eastAsia="Arial" w:ascii="Arial"/>
          <w:sz w:val="56"/>
          <w:szCs w:val="56"/>
        </w:rPr>
        <w:jc w:val="left"/>
        <w:spacing w:lineRule="exact" w:line="1020"/>
        <w:sectPr>
          <w:type w:val="continuous"/>
          <w:pgSz w:w="11920" w:h="16840"/>
          <w:pgMar w:top="1180" w:bottom="280" w:left="1680" w:right="1340"/>
          <w:cols w:num="2" w:equalWidth="off">
            <w:col w:w="4465" w:space="1257"/>
            <w:col w:w="3178"/>
          </w:cols>
        </w:sectPr>
      </w:pPr>
      <w:r>
        <w:br w:type="column"/>
      </w:r>
      <w:r>
        <w:rPr>
          <w:rFonts w:cs="Arial" w:hAnsi="Arial" w:eastAsia="Arial" w:ascii="Arial"/>
          <w:color w:val="286928"/>
          <w:spacing w:val="0"/>
          <w:w w:val="79"/>
          <w:position w:val="-6"/>
          <w:sz w:val="68"/>
          <w:szCs w:val="68"/>
        </w:rPr>
        <w:t>I</w:t>
      </w:r>
      <w:r>
        <w:rPr>
          <w:rFonts w:cs="Arial" w:hAnsi="Arial" w:eastAsia="Arial" w:ascii="Arial"/>
          <w:color w:val="286928"/>
          <w:spacing w:val="0"/>
          <w:w w:val="79"/>
          <w:position w:val="-6"/>
          <w:sz w:val="68"/>
          <w:szCs w:val="68"/>
        </w:rPr>
        <w:t>       </w:t>
      </w:r>
      <w:r>
        <w:rPr>
          <w:rFonts w:cs="Arial" w:hAnsi="Arial" w:eastAsia="Arial" w:ascii="Arial"/>
          <w:color w:val="286928"/>
          <w:spacing w:val="20"/>
          <w:w w:val="79"/>
          <w:position w:val="-6"/>
          <w:sz w:val="68"/>
          <w:szCs w:val="68"/>
        </w:rPr>
        <w:t> </w:t>
      </w:r>
      <w:r>
        <w:rPr>
          <w:rFonts w:cs="Times New Roman" w:hAnsi="Times New Roman" w:eastAsia="Times New Roman" w:ascii="Times New Roman"/>
          <w:b/>
          <w:color w:val="286928"/>
          <w:spacing w:val="0"/>
          <w:w w:val="47"/>
          <w:position w:val="9"/>
          <w:sz w:val="80"/>
          <w:szCs w:val="80"/>
        </w:rPr>
        <w:t>·1</w:t>
      </w:r>
      <w:r>
        <w:rPr>
          <w:rFonts w:cs="Times New Roman" w:hAnsi="Times New Roman" w:eastAsia="Times New Roman" w:ascii="Times New Roman"/>
          <w:b/>
          <w:color w:val="286928"/>
          <w:spacing w:val="0"/>
          <w:w w:val="47"/>
          <w:position w:val="9"/>
          <w:sz w:val="80"/>
          <w:szCs w:val="80"/>
        </w:rPr>
        <w:t>   </w:t>
      </w:r>
      <w:r>
        <w:rPr>
          <w:rFonts w:cs="Times New Roman" w:hAnsi="Times New Roman" w:eastAsia="Times New Roman" w:ascii="Times New Roman"/>
          <w:b/>
          <w:color w:val="286928"/>
          <w:spacing w:val="24"/>
          <w:w w:val="47"/>
          <w:position w:val="9"/>
          <w:sz w:val="80"/>
          <w:szCs w:val="80"/>
        </w:rPr>
        <w:t> </w:t>
      </w:r>
      <w:r>
        <w:rPr>
          <w:rFonts w:cs="Arial" w:hAnsi="Arial" w:eastAsia="Arial" w:ascii="Arial"/>
          <w:color w:val="286928"/>
          <w:spacing w:val="0"/>
          <w:w w:val="77"/>
          <w:position w:val="9"/>
          <w:sz w:val="70"/>
          <w:szCs w:val="70"/>
        </w:rPr>
        <w:t>I</w:t>
      </w:r>
      <w:r>
        <w:rPr>
          <w:rFonts w:cs="Arial" w:hAnsi="Arial" w:eastAsia="Arial" w:ascii="Arial"/>
          <w:color w:val="286928"/>
          <w:spacing w:val="94"/>
          <w:w w:val="77"/>
          <w:position w:val="9"/>
          <w:sz w:val="70"/>
          <w:szCs w:val="70"/>
        </w:rPr>
        <w:t> </w:t>
      </w:r>
      <w:r>
        <w:rPr>
          <w:rFonts w:cs="Arial" w:hAnsi="Arial" w:eastAsia="Arial" w:ascii="Arial"/>
          <w:color w:val="286928"/>
          <w:spacing w:val="0"/>
          <w:w w:val="77"/>
          <w:position w:val="9"/>
          <w:sz w:val="56"/>
          <w:szCs w:val="56"/>
        </w:rPr>
        <w:t>I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56"/>
          <w:szCs w:val="56"/>
        </w:rPr>
      </w:r>
    </w:p>
    <w:p>
      <w:pPr>
        <w:rPr>
          <w:rFonts w:cs="Arial" w:hAnsi="Arial" w:eastAsia="Arial" w:ascii="Arial"/>
          <w:sz w:val="68"/>
          <w:szCs w:val="68"/>
        </w:rPr>
        <w:jc w:val="left"/>
        <w:spacing w:lineRule="exact" w:line="540"/>
        <w:ind w:left="3617" w:right="-158"/>
      </w:pPr>
      <w:r>
        <w:rPr>
          <w:rFonts w:cs="Times New Roman" w:hAnsi="Times New Roman" w:eastAsia="Times New Roman" w:ascii="Times New Roman"/>
          <w:b/>
          <w:color w:val="286928"/>
          <w:spacing w:val="0"/>
          <w:w w:val="46"/>
          <w:position w:val="-31"/>
          <w:sz w:val="92"/>
          <w:szCs w:val="92"/>
        </w:rPr>
        <w:t>,1tt1</w:t>
      </w:r>
      <w:r>
        <w:rPr>
          <w:rFonts w:cs="Times New Roman" w:hAnsi="Times New Roman" w:eastAsia="Times New Roman" w:ascii="Times New Roman"/>
          <w:b/>
          <w:color w:val="286928"/>
          <w:spacing w:val="0"/>
          <w:w w:val="46"/>
          <w:position w:val="-31"/>
          <w:sz w:val="92"/>
          <w:szCs w:val="92"/>
        </w:rPr>
        <w:t>           </w:t>
      </w:r>
      <w:r>
        <w:rPr>
          <w:rFonts w:cs="Times New Roman" w:hAnsi="Times New Roman" w:eastAsia="Times New Roman" w:ascii="Times New Roman"/>
          <w:b/>
          <w:color w:val="286928"/>
          <w:spacing w:val="14"/>
          <w:w w:val="46"/>
          <w:position w:val="-31"/>
          <w:sz w:val="92"/>
          <w:szCs w:val="92"/>
        </w:rPr>
        <w:t> </w:t>
      </w:r>
      <w:r>
        <w:rPr>
          <w:rFonts w:cs="Arial" w:hAnsi="Arial" w:eastAsia="Arial" w:ascii="Arial"/>
          <w:b/>
          <w:color w:val="286928"/>
          <w:spacing w:val="0"/>
          <w:w w:val="46"/>
          <w:position w:val="-15"/>
          <w:sz w:val="68"/>
          <w:szCs w:val="68"/>
        </w:rPr>
        <w:t>11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68"/>
          <w:szCs w:val="68"/>
        </w:rPr>
      </w:r>
    </w:p>
    <w:p>
      <w:pPr>
        <w:rPr>
          <w:rFonts w:cs="Arial" w:hAnsi="Arial" w:eastAsia="Arial" w:ascii="Arial"/>
          <w:sz w:val="84"/>
          <w:szCs w:val="84"/>
        </w:rPr>
        <w:jc w:val="left"/>
        <w:spacing w:lineRule="exact" w:line="540"/>
        <w:sectPr>
          <w:type w:val="continuous"/>
          <w:pgSz w:w="11920" w:h="16840"/>
          <w:pgMar w:top="1180" w:bottom="280" w:left="1680" w:right="1340"/>
          <w:cols w:num="2" w:equalWidth="off">
            <w:col w:w="6022" w:space="1220"/>
            <w:col w:w="1658"/>
          </w:cols>
        </w:sectPr>
      </w:pPr>
      <w:r>
        <w:br w:type="column"/>
      </w:r>
      <w:r>
        <w:rPr>
          <w:rFonts w:cs="Arial" w:hAnsi="Arial" w:eastAsia="Arial" w:ascii="Arial"/>
          <w:b/>
          <w:color w:val="286928"/>
          <w:w w:val="72"/>
          <w:position w:val="-35"/>
          <w:sz w:val="32"/>
          <w:szCs w:val="32"/>
        </w:rPr>
        <w:t>1</w:t>
      </w:r>
      <w:r>
        <w:rPr>
          <w:rFonts w:cs="Arial" w:hAnsi="Arial" w:eastAsia="Arial" w:ascii="Arial"/>
          <w:b/>
          <w:color w:val="286928"/>
          <w:w w:val="54"/>
          <w:position w:val="-35"/>
          <w:sz w:val="84"/>
          <w:szCs w:val="84"/>
        </w:rPr>
        <w:t>11tl1f</w:t>
      </w:r>
      <w:r>
        <w:rPr>
          <w:rFonts w:cs="Arial" w:hAnsi="Arial" w:eastAsia="Arial" w:ascii="Arial"/>
          <w:color w:val="000000"/>
          <w:w w:val="100"/>
          <w:position w:val="0"/>
          <w:sz w:val="84"/>
          <w:szCs w:val="84"/>
        </w:rPr>
      </w:r>
    </w:p>
    <w:p>
      <w:pPr>
        <w:rPr>
          <w:rFonts w:cs="Courier New" w:hAnsi="Courier New" w:eastAsia="Courier New" w:ascii="Courier New"/>
          <w:sz w:val="60"/>
          <w:szCs w:val="60"/>
        </w:rPr>
        <w:jc w:val="left"/>
        <w:spacing w:lineRule="exact" w:line="1080"/>
        <w:ind w:left="3617" w:right="-210"/>
      </w:pPr>
      <w:r>
        <w:pict>
          <v:group style="position:absolute;margin-left:250.23pt;margin-top:80.1013pt;width:56.27pt;height:129.4pt;mso-position-horizontal-relative:page;mso-position-vertical-relative:paragraph;z-index:-7459" coordorigin="5005,1602" coordsize="1125,2588">
            <v:shape type="#_x0000_t75" style="position:absolute;left:5005;top:1602;width:896;height:2588">
              <v:imagedata o:title="" r:id="rId15"/>
            </v:shape>
            <v:shape style="position:absolute;left:5180;top:1615;width:940;height:0" coordorigin="5180,1615" coordsize="940,0" path="m5180,1615l6120,1615e" filled="f" stroked="t" strokeweight="1pt" strokecolor="#A5C4E8">
              <v:path arrowok="t"/>
            </v:shape>
            <w10:wrap type="none"/>
          </v:group>
        </w:pict>
      </w:r>
      <w:r>
        <w:pict>
          <v:shape type="#_x0000_t75" style="position:absolute;margin-left:325.76pt;margin-top:88.1613pt;width:45.81pt;height:121.34pt;mso-position-horizontal-relative:page;mso-position-vertical-relative:paragraph;z-index:-7457">
            <v:imagedata o:title="" r:id="rId16"/>
          </v:shape>
        </w:pict>
      </w:r>
      <w:r>
        <w:pict>
          <v:group style="position:absolute;margin-left:348pt;margin-top:80.7613pt;width:48pt;height:0pt;mso-position-horizontal-relative:page;mso-position-vertical-relative:paragraph;z-index:-7447" coordorigin="6960,1615" coordsize="960,0">
            <v:shape style="position:absolute;left:6960;top:1615;width:960;height:0" coordorigin="6960,1615" coordsize="960,0" path="m6960,1615l7920,1615e" filled="f" stroked="t" strokeweight="2pt" strokecolor="#A5C4E8">
              <v:path arrowok="t"/>
            </v:shape>
            <w10:wrap type="none"/>
          </v:group>
        </w:pict>
      </w:r>
      <w:r>
        <w:pict>
          <v:group style="position:absolute;margin-left:299pt;margin-top:73.7613pt;width:57pt;height:0pt;mso-position-horizontal-relative:page;mso-position-vertical-relative:paragraph;z-index:-7446" coordorigin="5980,1475" coordsize="1140,0">
            <v:shape style="position:absolute;left:5980;top:1475;width:1140;height:0" coordorigin="5980,1475" coordsize="1140,0" path="m5980,1475l7120,1475e" filled="f" stroked="t" strokeweight="1pt" strokecolor="#A5C4E8">
              <v:path arrowok="t"/>
            </v:shape>
            <w10:wrap type="none"/>
          </v:group>
        </w:pict>
      </w:r>
      <w:r>
        <w:pict>
          <v:shape type="#_x0000_t202" style="position:absolute;margin-left:369.567pt;margin-top:22.1654pt;width:17.3367pt;height:39pt;mso-position-horizontal-relative:page;mso-position-vertical-relative:paragraph;z-index:-7441" filled="f" stroked="f">
            <v:textbox inset="0,0,0,0">
              <w:txbxContent>
                <w:p>
                  <w:pPr>
                    <w:rPr>
                      <w:rFonts w:cs="Arial" w:hAnsi="Arial" w:eastAsia="Arial" w:ascii="Arial"/>
                      <w:sz w:val="78"/>
                      <w:szCs w:val="78"/>
                    </w:rPr>
                    <w:jc w:val="left"/>
                    <w:spacing w:lineRule="exact" w:line="780"/>
                    <w:ind w:right="-137"/>
                  </w:pPr>
                  <w:r>
                    <w:rPr>
                      <w:rFonts w:cs="Arial" w:hAnsi="Arial" w:eastAsia="Arial" w:ascii="Arial"/>
                      <w:b/>
                      <w:color w:val="286928"/>
                      <w:spacing w:val="0"/>
                      <w:w w:val="80"/>
                      <w:position w:val="-1"/>
                      <w:sz w:val="78"/>
                      <w:szCs w:val="78"/>
                    </w:rPr>
                    <w:t>II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position w:val="0"/>
                      <w:sz w:val="78"/>
                      <w:szCs w:val="78"/>
                    </w:rPr>
                  </w: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b/>
          <w:color w:val="286928"/>
          <w:spacing w:val="0"/>
          <w:w w:val="51"/>
          <w:position w:val="-20"/>
          <w:sz w:val="102"/>
          <w:szCs w:val="102"/>
        </w:rPr>
        <w:t>Ji</w:t>
      </w:r>
      <w:r>
        <w:rPr>
          <w:rFonts w:cs="Times New Roman" w:hAnsi="Times New Roman" w:eastAsia="Times New Roman" w:ascii="Times New Roman"/>
          <w:b/>
          <w:color w:val="286928"/>
          <w:spacing w:val="0"/>
          <w:w w:val="51"/>
          <w:position w:val="-20"/>
          <w:sz w:val="102"/>
          <w:szCs w:val="102"/>
          <w:u w:val="single" w:color="42B838"/>
        </w:rPr>
        <w:t>ll</w:t>
      </w:r>
      <w:r>
        <w:rPr>
          <w:rFonts w:cs="Times New Roman" w:hAnsi="Times New Roman" w:eastAsia="Times New Roman" w:ascii="Times New Roman"/>
          <w:b/>
          <w:color w:val="286928"/>
          <w:spacing w:val="1"/>
          <w:w w:val="51"/>
          <w:position w:val="-20"/>
          <w:sz w:val="102"/>
          <w:szCs w:val="102"/>
          <w:u w:val="single" w:color="42B838"/>
        </w:rPr>
        <w:t>i</w:t>
      </w:r>
      <w:r>
        <w:rPr>
          <w:rFonts w:cs="Times New Roman" w:hAnsi="Times New Roman" w:eastAsia="Times New Roman" w:ascii="Times New Roman"/>
          <w:b/>
          <w:color w:val="286928"/>
          <w:spacing w:val="0"/>
          <w:w w:val="51"/>
          <w:position w:val="-20"/>
          <w:sz w:val="102"/>
          <w:szCs w:val="102"/>
          <w:u w:val="single" w:color="42B838"/>
        </w:rPr>
        <w:t>       </w:t>
      </w:r>
      <w:r>
        <w:rPr>
          <w:rFonts w:cs="Times New Roman" w:hAnsi="Times New Roman" w:eastAsia="Times New Roman" w:ascii="Times New Roman"/>
          <w:b/>
          <w:color w:val="286928"/>
          <w:spacing w:val="54"/>
          <w:w w:val="51"/>
          <w:position w:val="-20"/>
          <w:sz w:val="102"/>
          <w:szCs w:val="102"/>
          <w:u w:val="single" w:color="42B838"/>
        </w:rPr>
        <w:t> </w:t>
      </w:r>
      <w:r>
        <w:rPr>
          <w:rFonts w:cs="Times New Roman" w:hAnsi="Times New Roman" w:eastAsia="Times New Roman" w:ascii="Times New Roman"/>
          <w:b/>
          <w:color w:val="286928"/>
          <w:spacing w:val="2"/>
          <w:w w:val="51"/>
          <w:position w:val="-20"/>
          <w:sz w:val="102"/>
          <w:szCs w:val="102"/>
        </w:rPr>
        <w:t> </w:t>
      </w:r>
      <w:r>
        <w:rPr>
          <w:rFonts w:cs="Courier New" w:hAnsi="Courier New" w:eastAsia="Courier New" w:ascii="Courier New"/>
          <w:b/>
          <w:color w:val="286928"/>
          <w:spacing w:val="0"/>
          <w:w w:val="51"/>
          <w:position w:val="43"/>
          <w:sz w:val="60"/>
          <w:szCs w:val="60"/>
        </w:rPr>
        <w:t>11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60"/>
          <w:szCs w:val="60"/>
        </w:rPr>
      </w:r>
    </w:p>
    <w:p>
      <w:pPr>
        <w:rPr>
          <w:sz w:val="14"/>
          <w:szCs w:val="14"/>
        </w:rPr>
        <w:jc w:val="left"/>
        <w:spacing w:before="6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40"/>
          <w:szCs w:val="40"/>
        </w:rPr>
        <w:jc w:val="right"/>
        <w:spacing w:lineRule="exact" w:line="420"/>
        <w:ind w:right="221"/>
      </w:pPr>
      <w:r>
        <w:rPr>
          <w:rFonts w:cs="Arial" w:hAnsi="Arial" w:eastAsia="Arial" w:ascii="Arial"/>
          <w:b/>
          <w:color w:val="286928"/>
          <w:spacing w:val="0"/>
          <w:w w:val="110"/>
          <w:position w:val="-4"/>
          <w:sz w:val="40"/>
          <w:szCs w:val="40"/>
        </w:rPr>
        <w:t>I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0"/>
          <w:szCs w:val="40"/>
        </w:rPr>
      </w:r>
    </w:p>
    <w:p>
      <w:pPr>
        <w:rPr>
          <w:rFonts w:cs="Times New Roman" w:hAnsi="Times New Roman" w:eastAsia="Times New Roman" w:ascii="Times New Roman"/>
          <w:sz w:val="68"/>
          <w:szCs w:val="68"/>
        </w:rPr>
        <w:jc w:val="right"/>
        <w:spacing w:lineRule="exact" w:line="500"/>
        <w:ind w:left="-122" w:right="212"/>
        <w:sectPr>
          <w:type w:val="continuous"/>
          <w:pgSz w:w="11920" w:h="16840"/>
          <w:pgMar w:top="1180" w:bottom="280" w:left="1680" w:right="1340"/>
          <w:cols w:num="2" w:equalWidth="off">
            <w:col w:w="6060" w:space="1020"/>
            <w:col w:w="1820"/>
          </w:cols>
        </w:sectPr>
      </w:pPr>
      <w:r>
        <w:pict>
          <v:group style="position:absolute;margin-left:455.5pt;margin-top:156.5pt;width:72.16pt;height:211.71pt;mso-position-horizontal-relative:page;mso-position-vertical-relative:page;z-index:-7453" coordorigin="9110,3130" coordsize="1443,4234">
            <v:shape type="#_x0000_t75" style="position:absolute;left:9879;top:6126;width:675;height:1239">
              <v:imagedata o:title="" r:id="rId17"/>
            </v:shape>
            <v:shape style="position:absolute;left:10480;top:3140;width:0;height:2940" coordorigin="10480,3140" coordsize="0,2940" path="m10480,6080l10480,3140e" filled="f" stroked="t" strokeweight="1pt" strokecolor="#42B838">
              <v:path arrowok="t"/>
            </v:shape>
            <v:shape style="position:absolute;left:9640;top:6040;width:880;height:0" coordorigin="9640,6040" coordsize="880,0" path="m9640,6040l10520,6040e" filled="f" stroked="t" strokeweight="1pt" strokecolor="#42B838">
              <v:path arrowok="t"/>
            </v:shape>
            <v:shape style="position:absolute;left:9120;top:6320;width:740;height:0" coordorigin="9120,6320" coordsize="740,0" path="m9120,6320l9860,6320e" filled="f" stroked="t" strokeweight="1pt" strokecolor="#A5C4E8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color w:val="286928"/>
          <w:spacing w:val="0"/>
          <w:w w:val="52"/>
          <w:position w:val="-9"/>
          <w:sz w:val="68"/>
          <w:szCs w:val="68"/>
        </w:rPr>
        <w:t>111111111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68"/>
          <w:szCs w:val="68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exact" w:line="260"/>
        <w:ind w:left="3647"/>
      </w:pPr>
      <w:r>
        <w:pict>
          <v:group style="position:absolute;margin-left:376pt;margin-top:12.4508pt;width:98pt;height:0pt;mso-position-horizontal-relative:page;mso-position-vertical-relative:paragraph;z-index:-7445" coordorigin="7520,249" coordsize="1960,0">
            <v:shape style="position:absolute;left:7520;top:249;width:1960;height:0" coordorigin="7520,249" coordsize="1960,0" path="m7520,249l9480,249e" filled="f" stroked="t" strokeweight="1pt" strokecolor="#42B838">
              <v:path arrowok="t"/>
            </v:shape>
            <w10:wrap type="none"/>
          </v:group>
        </w:pict>
      </w:r>
      <w:r>
        <w:pict>
          <v:group style="position:absolute;margin-left:388pt;margin-top:19.4508pt;width:75pt;height:0pt;mso-position-horizontal-relative:page;mso-position-vertical-relative:paragraph;z-index:-7444" coordorigin="7760,389" coordsize="1500,0">
            <v:shape style="position:absolute;left:7760;top:389;width:1500;height:0" coordorigin="7760,389" coordsize="1500,0" path="m7760,389l9260,389e" filled="f" stroked="t" strokeweight="1pt" strokecolor="#A5C4E8">
              <v:path arrowok="t"/>
            </v:shape>
            <w10:wrap type="none"/>
          </v:group>
        </w:pict>
      </w:r>
      <w:r>
        <w:rPr>
          <w:rFonts w:cs="Arial" w:hAnsi="Arial" w:eastAsia="Arial" w:ascii="Arial"/>
          <w:color w:val="1A381A"/>
          <w:spacing w:val="0"/>
          <w:w w:val="77"/>
          <w:sz w:val="24"/>
          <w:szCs w:val="24"/>
        </w:rPr>
        <w:t>•</w:t>
      </w:r>
      <w:r>
        <w:rPr>
          <w:rFonts w:cs="Arial" w:hAnsi="Arial" w:eastAsia="Arial" w:ascii="Arial"/>
          <w:color w:val="1A381A"/>
          <w:spacing w:val="0"/>
          <w:w w:val="77"/>
          <w:sz w:val="24"/>
          <w:szCs w:val="24"/>
        </w:rPr>
        <w:t>           </w:t>
      </w:r>
      <w:r>
        <w:rPr>
          <w:rFonts w:cs="Arial" w:hAnsi="Arial" w:eastAsia="Arial" w:ascii="Arial"/>
          <w:color w:val="1A381A"/>
          <w:spacing w:val="36"/>
          <w:w w:val="77"/>
          <w:sz w:val="24"/>
          <w:szCs w:val="24"/>
        </w:rPr>
        <w:t> </w:t>
      </w:r>
      <w:r>
        <w:rPr>
          <w:rFonts w:cs="Arial" w:hAnsi="Arial" w:eastAsia="Arial" w:ascii="Arial"/>
          <w:color w:val="1A381A"/>
          <w:spacing w:val="0"/>
          <w:w w:val="77"/>
          <w:sz w:val="24"/>
          <w:szCs w:val="24"/>
        </w:rPr>
        <w:t>•</w:t>
      </w:r>
      <w:r>
        <w:rPr>
          <w:rFonts w:cs="Arial" w:hAnsi="Arial" w:eastAsia="Arial" w:ascii="Arial"/>
          <w:color w:val="1A381A"/>
          <w:spacing w:val="0"/>
          <w:w w:val="77"/>
          <w:sz w:val="24"/>
          <w:szCs w:val="24"/>
        </w:rPr>
        <w:t>                            </w:t>
      </w:r>
      <w:r>
        <w:rPr>
          <w:rFonts w:cs="Arial" w:hAnsi="Arial" w:eastAsia="Arial" w:ascii="Arial"/>
          <w:color w:val="1A381A"/>
          <w:spacing w:val="22"/>
          <w:w w:val="77"/>
          <w:sz w:val="24"/>
          <w:szCs w:val="24"/>
        </w:rPr>
        <w:t> </w:t>
      </w:r>
      <w:r>
        <w:rPr>
          <w:rFonts w:cs="Arial" w:hAnsi="Arial" w:eastAsia="Arial" w:ascii="Arial"/>
          <w:color w:val="1A381A"/>
          <w:spacing w:val="0"/>
          <w:w w:val="77"/>
          <w:sz w:val="26"/>
          <w:szCs w:val="26"/>
        </w:rPr>
        <w:t>•</w:t>
      </w:r>
      <w:r>
        <w:rPr>
          <w:rFonts w:cs="Arial" w:hAnsi="Arial" w:eastAsia="Arial" w:ascii="Arial"/>
          <w:color w:val="1A381A"/>
          <w:spacing w:val="0"/>
          <w:w w:val="77"/>
          <w:sz w:val="26"/>
          <w:szCs w:val="26"/>
        </w:rPr>
        <w:t>                  </w:t>
      </w:r>
      <w:r>
        <w:rPr>
          <w:rFonts w:cs="Arial" w:hAnsi="Arial" w:eastAsia="Arial" w:ascii="Arial"/>
          <w:color w:val="1A381A"/>
          <w:spacing w:val="55"/>
          <w:w w:val="77"/>
          <w:sz w:val="26"/>
          <w:szCs w:val="26"/>
        </w:rPr>
        <w:t> </w:t>
      </w:r>
      <w:r>
        <w:rPr>
          <w:rFonts w:cs="Arial" w:hAnsi="Arial" w:eastAsia="Arial" w:ascii="Arial"/>
          <w:color w:val="1A381A"/>
          <w:spacing w:val="0"/>
          <w:w w:val="83"/>
          <w:sz w:val="24"/>
          <w:szCs w:val="24"/>
        </w:rPr>
        <w:t>•</w:t>
      </w:r>
      <w:r>
        <w:rPr>
          <w:rFonts w:cs="Arial" w:hAnsi="Arial" w:eastAsia="Arial" w:ascii="Arial"/>
          <w:color w:val="1A381A"/>
          <w:spacing w:val="0"/>
          <w:w w:val="83"/>
          <w:sz w:val="24"/>
          <w:szCs w:val="24"/>
        </w:rPr>
        <w:t>       </w:t>
      </w:r>
      <w:r>
        <w:rPr>
          <w:rFonts w:cs="Arial" w:hAnsi="Arial" w:eastAsia="Arial" w:ascii="Arial"/>
          <w:color w:val="1A381A"/>
          <w:spacing w:val="13"/>
          <w:w w:val="83"/>
          <w:sz w:val="24"/>
          <w:szCs w:val="24"/>
        </w:rPr>
        <w:t> </w:t>
      </w:r>
      <w:r>
        <w:rPr>
          <w:rFonts w:cs="Arial" w:hAnsi="Arial" w:eastAsia="Arial" w:ascii="Arial"/>
          <w:color w:val="1A381A"/>
          <w:spacing w:val="0"/>
          <w:w w:val="83"/>
          <w:sz w:val="24"/>
          <w:szCs w:val="24"/>
        </w:rPr>
        <w:t>•</w:t>
      </w:r>
      <w:r>
        <w:rPr>
          <w:rFonts w:cs="Arial" w:hAnsi="Arial" w:eastAsia="Arial" w:ascii="Arial"/>
          <w:color w:val="1A381A"/>
          <w:spacing w:val="0"/>
          <w:w w:val="83"/>
          <w:sz w:val="24"/>
          <w:szCs w:val="24"/>
        </w:rPr>
        <w:t>    </w:t>
      </w:r>
      <w:r>
        <w:rPr>
          <w:rFonts w:cs="Arial" w:hAnsi="Arial" w:eastAsia="Arial" w:ascii="Arial"/>
          <w:color w:val="1A381A"/>
          <w:spacing w:val="38"/>
          <w:w w:val="83"/>
          <w:sz w:val="24"/>
          <w:szCs w:val="24"/>
        </w:rPr>
        <w:t> </w:t>
      </w:r>
      <w:r>
        <w:rPr>
          <w:rFonts w:cs="Arial" w:hAnsi="Arial" w:eastAsia="Arial" w:ascii="Arial"/>
          <w:color w:val="1A381A"/>
          <w:spacing w:val="0"/>
          <w:w w:val="83"/>
          <w:sz w:val="24"/>
          <w:szCs w:val="24"/>
        </w:rPr>
        <w:t>•</w:t>
      </w:r>
      <w:r>
        <w:rPr>
          <w:rFonts w:cs="Arial" w:hAnsi="Arial" w:eastAsia="Arial" w:ascii="Arial"/>
          <w:color w:val="1A381A"/>
          <w:spacing w:val="0"/>
          <w:w w:val="83"/>
          <w:sz w:val="24"/>
          <w:szCs w:val="24"/>
        </w:rPr>
        <w:t> </w:t>
      </w:r>
      <w:r>
        <w:rPr>
          <w:rFonts w:cs="Arial" w:hAnsi="Arial" w:eastAsia="Arial" w:ascii="Arial"/>
          <w:color w:val="1A381A"/>
          <w:spacing w:val="22"/>
          <w:w w:val="83"/>
          <w:sz w:val="24"/>
          <w:szCs w:val="24"/>
        </w:rPr>
        <w:t> </w:t>
      </w:r>
      <w:r>
        <w:rPr>
          <w:rFonts w:cs="Arial" w:hAnsi="Arial" w:eastAsia="Arial" w:ascii="Arial"/>
          <w:color w:val="1A381A"/>
          <w:spacing w:val="0"/>
          <w:w w:val="83"/>
          <w:sz w:val="24"/>
          <w:szCs w:val="24"/>
        </w:rPr>
        <w:t>•</w:t>
      </w:r>
      <w:r>
        <w:rPr>
          <w:rFonts w:cs="Arial" w:hAnsi="Arial" w:eastAsia="Arial" w:ascii="Arial"/>
          <w:color w:val="1A381A"/>
          <w:spacing w:val="0"/>
          <w:w w:val="83"/>
          <w:sz w:val="24"/>
          <w:szCs w:val="24"/>
        </w:rPr>
        <w:t>    </w:t>
      </w:r>
      <w:r>
        <w:rPr>
          <w:rFonts w:cs="Arial" w:hAnsi="Arial" w:eastAsia="Arial" w:ascii="Arial"/>
          <w:color w:val="1A381A"/>
          <w:spacing w:val="7"/>
          <w:w w:val="83"/>
          <w:sz w:val="24"/>
          <w:szCs w:val="24"/>
        </w:rPr>
        <w:t> </w:t>
      </w:r>
      <w:r>
        <w:rPr>
          <w:rFonts w:cs="Arial" w:hAnsi="Arial" w:eastAsia="Arial" w:ascii="Arial"/>
          <w:color w:val="1A381A"/>
          <w:spacing w:val="0"/>
          <w:w w:val="83"/>
          <w:sz w:val="24"/>
          <w:szCs w:val="24"/>
        </w:rPr>
        <w:t>•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jc w:val="right"/>
        <w:spacing w:before="34" w:lineRule="exact" w:line="200"/>
        <w:ind w:right="1008"/>
      </w:pPr>
      <w:r>
        <w:pict>
          <v:shape type="#_x0000_t75" style="position:absolute;margin-left:481.84pt;margin-top:2.67802pt;width:38.77pt;height:63.94pt;mso-position-horizontal-relative:page;mso-position-vertical-relative:paragraph;z-index:-7452">
            <v:imagedata o:title="" r:id="rId18"/>
          </v:shape>
        </w:pict>
      </w:r>
      <w:r>
        <w:pict>
          <v:shape type="#_x0000_t202" style="position:absolute;margin-left:462.21pt;margin-top:6.26105pt;width:5.41126pt;height:18.8066pt;mso-position-horizontal-relative:page;mso-position-vertical-relative:paragraph;z-index:-7440" filled="f" stroked="f">
            <v:textbox inset="0,0,0,0">
              <w:txbxContent>
                <w:p>
                  <w:pPr>
                    <w:rPr>
                      <w:rFonts w:cs="Arial" w:hAnsi="Arial" w:eastAsia="Arial" w:ascii="Arial"/>
                      <w:sz w:val="36"/>
                      <w:szCs w:val="36"/>
                    </w:rPr>
                    <w:jc w:val="left"/>
                    <w:spacing w:lineRule="exact" w:line="360"/>
                    <w:ind w:right="-76"/>
                  </w:pPr>
                  <w:r>
                    <w:rPr>
                      <w:rFonts w:cs="Times New Roman" w:hAnsi="Times New Roman" w:eastAsia="Times New Roman" w:ascii="Times New Roman"/>
                      <w:color w:val="485769"/>
                      <w:spacing w:val="-92"/>
                      <w:w w:val="115"/>
                      <w:position w:val="4"/>
                      <w:sz w:val="32"/>
                      <w:szCs w:val="32"/>
                    </w:rPr>
                    <w:t>-</w:t>
                  </w:r>
                  <w:r>
                    <w:rPr>
                      <w:rFonts w:cs="Arial" w:hAnsi="Arial" w:eastAsia="Arial" w:ascii="Arial"/>
                      <w:color w:val="485769"/>
                      <w:spacing w:val="0"/>
                      <w:w w:val="39"/>
                      <w:position w:val="-1"/>
                      <w:sz w:val="36"/>
                      <w:szCs w:val="36"/>
                    </w:rPr>
                    <w:t>..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position w:val="0"/>
                      <w:sz w:val="36"/>
                      <w:szCs w:val="36"/>
                    </w:rPr>
                  </w: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color w:val="485769"/>
          <w:spacing w:val="0"/>
          <w:w w:val="69"/>
          <w:position w:val="-2"/>
          <w:sz w:val="20"/>
          <w:szCs w:val="20"/>
        </w:rPr>
        <w:t>~</w:t>
      </w:r>
      <w:r>
        <w:rPr>
          <w:rFonts w:cs="Arial" w:hAnsi="Arial" w:eastAsia="Arial" w:ascii="Arial"/>
          <w:color w:val="485769"/>
          <w:spacing w:val="0"/>
          <w:w w:val="69"/>
          <w:position w:val="-2"/>
          <w:sz w:val="20"/>
          <w:szCs w:val="20"/>
        </w:rPr>
        <w:t>  </w:t>
      </w:r>
      <w:r>
        <w:rPr>
          <w:rFonts w:cs="Arial" w:hAnsi="Arial" w:eastAsia="Arial" w:ascii="Arial"/>
          <w:color w:val="485769"/>
          <w:spacing w:val="6"/>
          <w:w w:val="69"/>
          <w:position w:val="-2"/>
          <w:sz w:val="20"/>
          <w:szCs w:val="20"/>
        </w:rPr>
        <w:t> </w:t>
      </w:r>
      <w:r>
        <w:rPr>
          <w:rFonts w:cs="Arial" w:hAnsi="Arial" w:eastAsia="Arial" w:ascii="Arial"/>
          <w:color w:val="485769"/>
          <w:spacing w:val="0"/>
          <w:w w:val="69"/>
          <w:position w:val="-2"/>
          <w:sz w:val="20"/>
          <w:szCs w:val="20"/>
        </w:rPr>
        <w:t>~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Arial" w:hAnsi="Arial" w:eastAsia="Arial" w:ascii="Arial"/>
          <w:sz w:val="10"/>
          <w:szCs w:val="10"/>
        </w:rPr>
        <w:jc w:val="right"/>
        <w:spacing w:lineRule="exact" w:line="40"/>
        <w:ind w:right="1001"/>
      </w:pPr>
      <w:r>
        <w:rPr>
          <w:rFonts w:cs="Arial" w:hAnsi="Arial" w:eastAsia="Arial" w:ascii="Arial"/>
          <w:color w:val="485769"/>
          <w:spacing w:val="0"/>
          <w:w w:val="100"/>
          <w:position w:val="-1"/>
          <w:sz w:val="10"/>
          <w:szCs w:val="10"/>
        </w:rPr>
        <w:t>:,</w:t>
      </w:r>
      <w:r>
        <w:rPr>
          <w:rFonts w:cs="Arial" w:hAnsi="Arial" w:eastAsia="Arial" w:ascii="Arial"/>
          <w:color w:val="485769"/>
          <w:spacing w:val="0"/>
          <w:w w:val="100"/>
          <w:position w:val="-1"/>
          <w:sz w:val="10"/>
          <w:szCs w:val="10"/>
        </w:rPr>
        <w:t>   </w:t>
      </w:r>
      <w:r>
        <w:rPr>
          <w:rFonts w:cs="Arial" w:hAnsi="Arial" w:eastAsia="Arial" w:ascii="Arial"/>
          <w:color w:val="485769"/>
          <w:spacing w:val="5"/>
          <w:w w:val="100"/>
          <w:position w:val="-1"/>
          <w:sz w:val="10"/>
          <w:szCs w:val="10"/>
        </w:rPr>
        <w:t> </w:t>
      </w:r>
      <w:r>
        <w:rPr>
          <w:rFonts w:cs="Arial" w:hAnsi="Arial" w:eastAsia="Arial" w:ascii="Arial"/>
          <w:color w:val="485769"/>
          <w:spacing w:val="0"/>
          <w:w w:val="109"/>
          <w:position w:val="-1"/>
          <w:sz w:val="10"/>
          <w:szCs w:val="10"/>
        </w:rPr>
        <w:t>"D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0"/>
          <w:szCs w:val="10"/>
        </w:rPr>
      </w:r>
    </w:p>
    <w:p>
      <w:pPr>
        <w:rPr>
          <w:rFonts w:cs="Arial" w:hAnsi="Arial" w:eastAsia="Arial" w:ascii="Arial"/>
          <w:sz w:val="10"/>
          <w:szCs w:val="10"/>
        </w:rPr>
        <w:jc w:val="right"/>
        <w:spacing w:lineRule="exact" w:line="140"/>
        <w:ind w:right="1027"/>
      </w:pPr>
      <w:r>
        <w:rPr>
          <w:rFonts w:cs="Arial" w:hAnsi="Arial" w:eastAsia="Arial" w:ascii="Arial"/>
          <w:color w:val="485769"/>
          <w:spacing w:val="-86"/>
          <w:position w:val="-2"/>
          <w:sz w:val="20"/>
          <w:szCs w:val="20"/>
        </w:rPr>
        <w:t>~</w:t>
      </w:r>
      <w:r>
        <w:rPr>
          <w:rFonts w:cs="Arial" w:hAnsi="Arial" w:eastAsia="Arial" w:ascii="Arial"/>
          <w:color w:val="485769"/>
          <w:spacing w:val="0"/>
          <w:w w:val="110"/>
          <w:position w:val="3"/>
          <w:sz w:val="10"/>
          <w:szCs w:val="10"/>
        </w:rPr>
        <w:t>:,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0"/>
          <w:szCs w:val="10"/>
        </w:rPr>
      </w:r>
    </w:p>
    <w:p>
      <w:pPr>
        <w:rPr>
          <w:rFonts w:cs="Arial" w:hAnsi="Arial" w:eastAsia="Arial" w:ascii="Arial"/>
          <w:sz w:val="16"/>
          <w:szCs w:val="16"/>
        </w:rPr>
        <w:jc w:val="right"/>
        <w:spacing w:lineRule="exact" w:line="100"/>
        <w:ind w:right="1006"/>
      </w:pPr>
      <w:r>
        <w:rPr>
          <w:rFonts w:cs="Arial" w:hAnsi="Arial" w:eastAsia="Arial" w:ascii="Arial"/>
          <w:color w:val="485769"/>
          <w:spacing w:val="0"/>
          <w:w w:val="100"/>
          <w:position w:val="-1"/>
          <w:sz w:val="16"/>
          <w:szCs w:val="16"/>
        </w:rPr>
        <w:t>&gt;</w:t>
      </w:r>
      <w:r>
        <w:rPr>
          <w:rFonts w:cs="Arial" w:hAnsi="Arial" w:eastAsia="Arial" w:ascii="Arial"/>
          <w:color w:val="485769"/>
          <w:spacing w:val="44"/>
          <w:w w:val="100"/>
          <w:position w:val="-1"/>
          <w:sz w:val="16"/>
          <w:szCs w:val="16"/>
        </w:rPr>
        <w:t> </w:t>
      </w:r>
      <w:r>
        <w:rPr>
          <w:rFonts w:cs="Arial" w:hAnsi="Arial" w:eastAsia="Arial" w:ascii="Arial"/>
          <w:color w:val="485769"/>
          <w:spacing w:val="0"/>
          <w:w w:val="110"/>
          <w:position w:val="-1"/>
          <w:sz w:val="16"/>
          <w:szCs w:val="16"/>
        </w:rPr>
        <w:t>~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6"/>
          <w:szCs w:val="16"/>
        </w:rPr>
      </w:r>
    </w:p>
    <w:p>
      <w:pPr>
        <w:rPr>
          <w:rFonts w:cs="Arial" w:hAnsi="Arial" w:eastAsia="Arial" w:ascii="Arial"/>
          <w:sz w:val="10"/>
          <w:szCs w:val="10"/>
        </w:rPr>
        <w:jc w:val="right"/>
        <w:spacing w:lineRule="exact" w:line="60"/>
        <w:ind w:right="1027"/>
      </w:pPr>
      <w:r>
        <w:rPr>
          <w:rFonts w:cs="Arial" w:hAnsi="Arial" w:eastAsia="Arial" w:ascii="Arial"/>
          <w:color w:val="485769"/>
          <w:spacing w:val="0"/>
          <w:w w:val="100"/>
          <w:position w:val="-1"/>
          <w:sz w:val="10"/>
          <w:szCs w:val="10"/>
        </w:rPr>
        <w:t>"D</w:t>
      </w:r>
      <w:r>
        <w:rPr>
          <w:rFonts w:cs="Arial" w:hAnsi="Arial" w:eastAsia="Arial" w:ascii="Arial"/>
          <w:color w:val="485769"/>
          <w:spacing w:val="0"/>
          <w:w w:val="100"/>
          <w:position w:val="-1"/>
          <w:sz w:val="10"/>
          <w:szCs w:val="10"/>
        </w:rPr>
        <w:t>   </w:t>
      </w:r>
      <w:r>
        <w:rPr>
          <w:rFonts w:cs="Arial" w:hAnsi="Arial" w:eastAsia="Arial" w:ascii="Arial"/>
          <w:color w:val="485769"/>
          <w:spacing w:val="13"/>
          <w:w w:val="100"/>
          <w:position w:val="-1"/>
          <w:sz w:val="10"/>
          <w:szCs w:val="10"/>
        </w:rPr>
        <w:t> </w:t>
      </w:r>
      <w:r>
        <w:rPr>
          <w:rFonts w:cs="Arial" w:hAnsi="Arial" w:eastAsia="Arial" w:ascii="Arial"/>
          <w:color w:val="485769"/>
          <w:spacing w:val="0"/>
          <w:w w:val="110"/>
          <w:position w:val="-1"/>
          <w:sz w:val="10"/>
          <w:szCs w:val="10"/>
        </w:rPr>
        <w:t>..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0"/>
          <w:szCs w:val="10"/>
        </w:rPr>
      </w:r>
    </w:p>
    <w:p>
      <w:pPr>
        <w:rPr>
          <w:rFonts w:cs="Arial" w:hAnsi="Arial" w:eastAsia="Arial" w:ascii="Arial"/>
          <w:sz w:val="10"/>
          <w:szCs w:val="10"/>
        </w:rPr>
        <w:jc w:val="right"/>
        <w:spacing w:lineRule="exact" w:line="80"/>
        <w:ind w:right="1001"/>
      </w:pPr>
      <w:r>
        <w:rPr>
          <w:rFonts w:cs="Times New Roman" w:hAnsi="Times New Roman" w:eastAsia="Times New Roman" w:ascii="Times New Roman"/>
          <w:color w:val="485769"/>
          <w:spacing w:val="0"/>
          <w:w w:val="100"/>
          <w:position w:val="-2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485769"/>
          <w:spacing w:val="0"/>
          <w:w w:val="100"/>
          <w:position w:val="-2"/>
          <w:sz w:val="14"/>
          <w:szCs w:val="14"/>
        </w:rPr>
        <w:t>  </w:t>
      </w:r>
      <w:r>
        <w:rPr>
          <w:rFonts w:cs="Times New Roman" w:hAnsi="Times New Roman" w:eastAsia="Times New Roman" w:ascii="Times New Roman"/>
          <w:color w:val="485769"/>
          <w:spacing w:val="4"/>
          <w:w w:val="100"/>
          <w:position w:val="-2"/>
          <w:sz w:val="14"/>
          <w:szCs w:val="14"/>
        </w:rPr>
        <w:t> </w:t>
      </w:r>
      <w:r>
        <w:rPr>
          <w:rFonts w:cs="Arial" w:hAnsi="Arial" w:eastAsia="Arial" w:ascii="Arial"/>
          <w:color w:val="485769"/>
          <w:spacing w:val="0"/>
          <w:w w:val="109"/>
          <w:position w:val="-2"/>
          <w:sz w:val="10"/>
          <w:szCs w:val="10"/>
        </w:rPr>
        <w:t>"D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right"/>
        <w:spacing w:lineRule="exact" w:line="80"/>
        <w:ind w:right="1011"/>
      </w:pPr>
      <w:r>
        <w:rPr>
          <w:rFonts w:cs="Times New Roman" w:hAnsi="Times New Roman" w:eastAsia="Times New Roman" w:ascii="Times New Roman"/>
          <w:color w:val="485769"/>
          <w:spacing w:val="0"/>
          <w:w w:val="100"/>
          <w:position w:val="-1"/>
          <w:sz w:val="14"/>
          <w:szCs w:val="14"/>
        </w:rPr>
        <w:t>..</w:t>
      </w:r>
      <w:r>
        <w:rPr>
          <w:rFonts w:cs="Times New Roman" w:hAnsi="Times New Roman" w:eastAsia="Times New Roman" w:ascii="Times New Roman"/>
          <w:color w:val="485769"/>
          <w:spacing w:val="0"/>
          <w:w w:val="100"/>
          <w:position w:val="-1"/>
          <w:sz w:val="14"/>
          <w:szCs w:val="14"/>
        </w:rPr>
        <w:t>  </w:t>
      </w:r>
      <w:r>
        <w:rPr>
          <w:rFonts w:cs="Times New Roman" w:hAnsi="Times New Roman" w:eastAsia="Times New Roman" w:ascii="Times New Roman"/>
          <w:color w:val="485769"/>
          <w:spacing w:val="26"/>
          <w:w w:val="100"/>
          <w:position w:val="-1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485769"/>
          <w:spacing w:val="0"/>
          <w:w w:val="77"/>
          <w:position w:val="-1"/>
          <w:sz w:val="14"/>
          <w:szCs w:val="14"/>
        </w:rPr>
        <w:t>c: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right"/>
        <w:spacing w:lineRule="exact" w:line="80"/>
        <w:ind w:right="1012"/>
      </w:pPr>
      <w:r>
        <w:rPr>
          <w:rFonts w:cs="Times New Roman" w:hAnsi="Times New Roman" w:eastAsia="Times New Roman" w:ascii="Times New Roman"/>
          <w:color w:val="485769"/>
          <w:spacing w:val="0"/>
          <w:w w:val="77"/>
          <w:position w:val="-1"/>
          <w:sz w:val="14"/>
          <w:szCs w:val="14"/>
        </w:rPr>
        <w:t>c:</w:t>
      </w:r>
      <w:r>
        <w:rPr>
          <w:rFonts w:cs="Times New Roman" w:hAnsi="Times New Roman" w:eastAsia="Times New Roman" w:ascii="Times New Roman"/>
          <w:color w:val="485769"/>
          <w:spacing w:val="0"/>
          <w:w w:val="77"/>
          <w:position w:val="-1"/>
          <w:sz w:val="14"/>
          <w:szCs w:val="14"/>
        </w:rPr>
        <w:t>   </w:t>
      </w:r>
      <w:r>
        <w:rPr>
          <w:rFonts w:cs="Times New Roman" w:hAnsi="Times New Roman" w:eastAsia="Times New Roman" w:ascii="Times New Roman"/>
          <w:color w:val="485769"/>
          <w:spacing w:val="16"/>
          <w:w w:val="77"/>
          <w:position w:val="-1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485769"/>
          <w:spacing w:val="0"/>
          <w:w w:val="110"/>
          <w:position w:val="-1"/>
          <w:sz w:val="14"/>
          <w:szCs w:val="14"/>
        </w:rPr>
        <w:t>..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rFonts w:cs="Arial" w:hAnsi="Arial" w:eastAsia="Arial" w:ascii="Arial"/>
          <w:sz w:val="24"/>
          <w:szCs w:val="24"/>
        </w:rPr>
        <w:jc w:val="right"/>
        <w:spacing w:lineRule="exact" w:line="220"/>
        <w:ind w:right="1045"/>
      </w:pPr>
      <w:r>
        <w:rPr>
          <w:rFonts w:cs="Times New Roman" w:hAnsi="Times New Roman" w:eastAsia="Times New Roman" w:ascii="Times New Roman"/>
          <w:b/>
          <w:color w:val="485769"/>
          <w:spacing w:val="0"/>
          <w:w w:val="64"/>
          <w:sz w:val="22"/>
          <w:szCs w:val="22"/>
        </w:rPr>
        <w:t>.g</w:t>
      </w:r>
      <w:r>
        <w:rPr>
          <w:rFonts w:cs="Times New Roman" w:hAnsi="Times New Roman" w:eastAsia="Times New Roman" w:ascii="Times New Roman"/>
          <w:b/>
          <w:color w:val="485769"/>
          <w:spacing w:val="0"/>
          <w:w w:val="6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485769"/>
          <w:spacing w:val="26"/>
          <w:w w:val="64"/>
          <w:sz w:val="22"/>
          <w:szCs w:val="22"/>
        </w:rPr>
        <w:t> </w:t>
      </w:r>
      <w:r>
        <w:rPr>
          <w:rFonts w:cs="Arial" w:hAnsi="Arial" w:eastAsia="Arial" w:ascii="Arial"/>
          <w:b/>
          <w:color w:val="485769"/>
          <w:spacing w:val="0"/>
          <w:w w:val="110"/>
          <w:sz w:val="24"/>
          <w:szCs w:val="24"/>
        </w:rPr>
        <w:t>i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18"/>
          <w:szCs w:val="18"/>
        </w:rPr>
        <w:jc w:val="right"/>
        <w:spacing w:lineRule="exact" w:line="160"/>
        <w:ind w:right="1075"/>
      </w:pPr>
      <w:r>
        <w:rPr>
          <w:rFonts w:cs="Arial" w:hAnsi="Arial" w:eastAsia="Arial" w:ascii="Arial"/>
          <w:color w:val="485769"/>
          <w:spacing w:val="0"/>
          <w:w w:val="75"/>
          <w:position w:val="-1"/>
          <w:sz w:val="18"/>
          <w:szCs w:val="18"/>
        </w:rPr>
        <w:t>~</w:t>
      </w:r>
      <w:r>
        <w:rPr>
          <w:rFonts w:cs="Arial" w:hAnsi="Arial" w:eastAsia="Arial" w:ascii="Arial"/>
          <w:color w:val="485769"/>
          <w:spacing w:val="0"/>
          <w:w w:val="75"/>
          <w:position w:val="-1"/>
          <w:sz w:val="18"/>
          <w:szCs w:val="18"/>
        </w:rPr>
        <w:t> </w:t>
      </w:r>
      <w:r>
        <w:rPr>
          <w:rFonts w:cs="Arial" w:hAnsi="Arial" w:eastAsia="Arial" w:ascii="Arial"/>
          <w:color w:val="485769"/>
          <w:spacing w:val="18"/>
          <w:w w:val="75"/>
          <w:position w:val="-1"/>
          <w:sz w:val="18"/>
          <w:szCs w:val="18"/>
        </w:rPr>
        <w:t> </w:t>
      </w:r>
      <w:r>
        <w:rPr>
          <w:rFonts w:cs="Arial" w:hAnsi="Arial" w:eastAsia="Arial" w:ascii="Arial"/>
          <w:color w:val="485769"/>
          <w:spacing w:val="0"/>
          <w:w w:val="110"/>
          <w:position w:val="-1"/>
          <w:sz w:val="18"/>
          <w:szCs w:val="18"/>
        </w:rPr>
        <w:t>i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cs="Arial" w:hAnsi="Arial" w:eastAsia="Arial" w:ascii="Arial"/>
          <w:sz w:val="8"/>
          <w:szCs w:val="8"/>
        </w:rPr>
        <w:jc w:val="right"/>
        <w:spacing w:lineRule="exact" w:line="60"/>
        <w:ind w:right="1016"/>
      </w:pPr>
      <w:r>
        <w:pict>
          <v:shape type="#_x0000_t75" style="position:absolute;margin-left:395.24pt;margin-top:-109.194pt;width:65.95pt;height:112.28pt;mso-position-horizontal-relative:page;mso-position-vertical-relative:paragraph;z-index:-7456">
            <v:imagedata o:title="" r:id="rId19"/>
          </v:shape>
        </w:pict>
      </w:r>
      <w:r>
        <w:pict>
          <v:shape type="#_x0000_t75" style="position:absolute;margin-left:480.84pt;margin-top:20.7162pt;width:41.79pt;height:9.56pt;mso-position-horizontal-relative:page;mso-position-vertical-relative:paragraph;z-index:-7454">
            <v:imagedata o:title="" r:id="rId20"/>
          </v:shape>
        </w:pict>
      </w:r>
      <w:r>
        <w:pict>
          <v:group style="position:absolute;margin-left:422pt;margin-top:34.3462pt;width:43pt;height:0pt;mso-position-horizontal-relative:page;mso-position-vertical-relative:paragraph;z-index:-7443" coordorigin="8440,687" coordsize="860,0">
            <v:shape style="position:absolute;left:8440;top:687;width:860;height:0" coordorigin="8440,687" coordsize="860,0" path="m8440,687l9300,687e" filled="f" stroked="t" strokeweight="1pt" strokecolor="#FBD649">
              <v:path arrowok="t"/>
            </v:shape>
            <w10:wrap type="none"/>
          </v:group>
        </w:pict>
      </w:r>
      <w:r>
        <w:pict>
          <v:group style="position:absolute;margin-left:519pt;margin-top:86.3462pt;width:0pt;height:31pt;mso-position-horizontal-relative:page;mso-position-vertical-relative:paragraph;z-index:-7442" coordorigin="10380,1727" coordsize="0,620">
            <v:shape style="position:absolute;left:10380;top:1727;width:0;height:620" coordorigin="10380,1727" coordsize="0,620" path="m10380,2347l10380,1727e" filled="f" stroked="t" strokeweight="1pt" strokecolor="#FBDD69">
              <v:path arrowok="t"/>
            </v:shape>
            <w10:wrap type="none"/>
          </v:group>
        </w:pict>
      </w:r>
      <w:r>
        <w:rPr>
          <w:rFonts w:cs="Arial" w:hAnsi="Arial" w:eastAsia="Arial" w:ascii="Arial"/>
          <w:color w:val="485769"/>
          <w:spacing w:val="0"/>
          <w:w w:val="100"/>
          <w:sz w:val="8"/>
          <w:szCs w:val="8"/>
        </w:rPr>
        <w:t>...</w:t>
      </w:r>
      <w:r>
        <w:rPr>
          <w:rFonts w:cs="Arial" w:hAnsi="Arial" w:eastAsia="Arial" w:ascii="Arial"/>
          <w:color w:val="485769"/>
          <w:spacing w:val="0"/>
          <w:w w:val="100"/>
          <w:sz w:val="8"/>
          <w:szCs w:val="8"/>
        </w:rPr>
        <w:t>     </w:t>
      </w:r>
      <w:r>
        <w:rPr>
          <w:rFonts w:cs="Arial" w:hAnsi="Arial" w:eastAsia="Arial" w:ascii="Arial"/>
          <w:color w:val="485769"/>
          <w:spacing w:val="2"/>
          <w:w w:val="100"/>
          <w:sz w:val="8"/>
          <w:szCs w:val="8"/>
        </w:rPr>
        <w:t> </w:t>
      </w:r>
      <w:r>
        <w:rPr>
          <w:rFonts w:cs="Arial" w:hAnsi="Arial" w:eastAsia="Arial" w:ascii="Arial"/>
          <w:color w:val="485769"/>
          <w:spacing w:val="0"/>
          <w:w w:val="110"/>
          <w:sz w:val="8"/>
          <w:szCs w:val="8"/>
        </w:rPr>
        <w:t>U)</w:t>
      </w:r>
      <w:r>
        <w:rPr>
          <w:rFonts w:cs="Arial" w:hAnsi="Arial" w:eastAsia="Arial" w:ascii="Arial"/>
          <w:color w:val="000000"/>
          <w:spacing w:val="0"/>
          <w:w w:val="100"/>
          <w:sz w:val="8"/>
          <w:szCs w:val="8"/>
        </w:rPr>
      </w:r>
    </w:p>
    <w:p>
      <w:pPr>
        <w:rPr>
          <w:sz w:val="26"/>
          <w:szCs w:val="26"/>
        </w:rPr>
        <w:jc w:val="left"/>
        <w:spacing w:before="17" w:lineRule="exact" w:line="260"/>
        <w:sectPr>
          <w:type w:val="continuous"/>
          <w:pgSz w:w="11920" w:h="16840"/>
          <w:pgMar w:top="1180" w:bottom="280" w:left="1680" w:right="1340"/>
        </w:sectPr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right"/>
        <w:spacing w:before="34"/>
        <w:ind w:right="78"/>
      </w:pPr>
      <w:r>
        <w:rPr>
          <w:rFonts w:cs="Times New Roman" w:hAnsi="Times New Roman" w:eastAsia="Times New Roman" w:ascii="Times New Roman"/>
          <w:color w:val="5D4F21"/>
          <w:spacing w:val="0"/>
          <w:w w:val="89"/>
          <w:sz w:val="20"/>
          <w:szCs w:val="20"/>
        </w:rPr>
        <w:t>Al!UnWWOJ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8"/>
          <w:szCs w:val="28"/>
        </w:rPr>
        <w:jc w:val="right"/>
        <w:spacing w:lineRule="exact" w:line="720"/>
      </w:pPr>
      <w:r>
        <w:pict>
          <v:shape type="#_x0000_t75" style="position:absolute;margin-left:253.26pt;margin-top:-4.43295pt;width:58.91pt;height:33.73pt;mso-position-horizontal-relative:page;mso-position-vertical-relative:paragraph;z-index:-7450">
            <v:imagedata o:title="" r:id="rId21"/>
          </v:shape>
        </w:pict>
      </w:r>
      <w:r>
        <w:pict>
          <v:shape type="#_x0000_t202" style="position:absolute;margin-left:299.077pt;margin-top:35.3899pt;width:3.3pt;height:6pt;mso-position-horizontal-relative:page;mso-position-vertical-relative:paragraph;z-index:-7439" filled="f" stroked="f">
            <v:textbox inset="0,0,0,0">
              <w:txbxContent>
                <w:p>
                  <w:pPr>
                    <w:rPr>
                      <w:rFonts w:cs="Times New Roman" w:hAnsi="Times New Roman" w:eastAsia="Times New Roman" w:ascii="Times New Roman"/>
                      <w:sz w:val="12"/>
                      <w:szCs w:val="12"/>
                    </w:rPr>
                    <w:jc w:val="left"/>
                    <w:spacing w:lineRule="exact" w:line="120"/>
                    <w:ind w:right="-38"/>
                  </w:pP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110"/>
                      <w:sz w:val="12"/>
                      <w:szCs w:val="12"/>
                    </w:rPr>
                    <w:t>0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pacing w:val="0"/>
                      <w:w w:val="100"/>
                      <w:sz w:val="12"/>
                      <w:szCs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color w:val="5D4F21"/>
          <w:spacing w:val="-14"/>
          <w:w w:val="44"/>
          <w:position w:val="-20"/>
          <w:sz w:val="28"/>
          <w:szCs w:val="28"/>
        </w:rPr>
        <w:t>.</w:t>
      </w:r>
      <w:r>
        <w:rPr>
          <w:rFonts w:cs="Arial" w:hAnsi="Arial" w:eastAsia="Arial" w:ascii="Arial"/>
          <w:color w:val="5D4F21"/>
          <w:spacing w:val="-89"/>
          <w:w w:val="110"/>
          <w:position w:val="-15"/>
          <w:sz w:val="16"/>
          <w:szCs w:val="16"/>
        </w:rPr>
        <w:t>&gt;</w:t>
      </w:r>
      <w:r>
        <w:rPr>
          <w:rFonts w:cs="Arial" w:hAnsi="Arial" w:eastAsia="Arial" w:ascii="Arial"/>
          <w:color w:val="5D4F21"/>
          <w:spacing w:val="0"/>
          <w:w w:val="44"/>
          <w:position w:val="-20"/>
          <w:sz w:val="28"/>
          <w:szCs w:val="28"/>
        </w:rPr>
        <w:t>..</w:t>
      </w:r>
      <w:r>
        <w:rPr>
          <w:rFonts w:cs="Arial" w:hAnsi="Arial" w:eastAsia="Arial" w:ascii="Arial"/>
          <w:color w:val="5D4F21"/>
          <w:spacing w:val="0"/>
          <w:w w:val="100"/>
          <w:position w:val="-20"/>
          <w:sz w:val="28"/>
          <w:szCs w:val="28"/>
        </w:rPr>
        <w:t> </w:t>
      </w:r>
      <w:r>
        <w:rPr>
          <w:rFonts w:cs="Arial" w:hAnsi="Arial" w:eastAsia="Arial" w:ascii="Arial"/>
          <w:color w:val="5D4F21"/>
          <w:spacing w:val="-26"/>
          <w:w w:val="100"/>
          <w:position w:val="-2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5D4F21"/>
          <w:spacing w:val="0"/>
          <w:w w:val="77"/>
          <w:position w:val="-12"/>
          <w:sz w:val="14"/>
          <w:szCs w:val="14"/>
        </w:rPr>
        <w:t>c:</w:t>
      </w:r>
      <w:r>
        <w:rPr>
          <w:rFonts w:cs="Times New Roman" w:hAnsi="Times New Roman" w:eastAsia="Times New Roman" w:ascii="Times New Roman"/>
          <w:color w:val="5D4F21"/>
          <w:spacing w:val="0"/>
          <w:w w:val="77"/>
          <w:position w:val="-12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5D4F21"/>
          <w:spacing w:val="10"/>
          <w:w w:val="77"/>
          <w:position w:val="-12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706026"/>
          <w:spacing w:val="-132"/>
          <w:w w:val="65"/>
          <w:position w:val="-20"/>
          <w:sz w:val="84"/>
          <w:szCs w:val="84"/>
        </w:rPr>
        <w:t>-</w:t>
      </w:r>
      <w:r>
        <w:rPr>
          <w:rFonts w:cs="Arial" w:hAnsi="Arial" w:eastAsia="Arial" w:ascii="Arial"/>
          <w:color w:val="5D4F21"/>
          <w:spacing w:val="-13"/>
          <w:w w:val="43"/>
          <w:position w:val="-11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color w:val="5D4F21"/>
          <w:spacing w:val="-65"/>
          <w:w w:val="110"/>
          <w:position w:val="-20"/>
          <w:sz w:val="16"/>
          <w:szCs w:val="16"/>
        </w:rPr>
        <w:t>c</w:t>
      </w:r>
      <w:r>
        <w:rPr>
          <w:rFonts w:cs="Arial" w:hAnsi="Arial" w:eastAsia="Arial" w:ascii="Arial"/>
          <w:color w:val="5D4F21"/>
          <w:spacing w:val="0"/>
          <w:w w:val="43"/>
          <w:position w:val="-11"/>
          <w:sz w:val="28"/>
          <w:szCs w:val="28"/>
        </w:rPr>
        <w:t>..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33"/>
      </w:pPr>
      <w:r>
        <w:br w:type="column"/>
      </w:r>
      <w:r>
        <w:pict>
          <v:shape type="#_x0000_t75" style="width:57.9pt;height:11.58pt">
            <v:imagedata o:title="" r:id="rId2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14"/>
          <w:szCs w:val="14"/>
        </w:rPr>
        <w:jc w:val="left"/>
        <w:spacing w:lineRule="exact" w:line="140"/>
        <w:ind w:left="534"/>
      </w:pPr>
      <w:r>
        <w:pict>
          <v:shape type="#_x0000_t75" style="position:absolute;margin-left:440.56pt;margin-top:-16.943pt;width:62.93pt;height:60.92pt;mso-position-horizontal-relative:page;mso-position-vertical-relative:paragraph;z-index:-7455">
            <v:imagedata o:title="" r:id="rId23"/>
          </v:shape>
        </w:pict>
      </w:r>
      <w:r>
        <w:pict>
          <v:shape type="#_x0000_t202" style="position:absolute;margin-left:392.224pt;margin-top:4.653pt;width:3.90586pt;height:8pt;mso-position-horizontal-relative:page;mso-position-vertical-relative:paragraph;z-index:-7438" filled="f" stroked="f">
            <v:textbox inset="0,0,0,0">
              <w:txbxContent>
                <w:p>
                  <w:pPr>
                    <w:rPr>
                      <w:rFonts w:cs="Times New Roman" w:hAnsi="Times New Roman" w:eastAsia="Times New Roman" w:ascii="Times New Roman"/>
                      <w:sz w:val="16"/>
                      <w:szCs w:val="16"/>
                    </w:rPr>
                    <w:jc w:val="left"/>
                    <w:spacing w:lineRule="exact" w:line="160"/>
                    <w:ind w:right="-44"/>
                  </w:pP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110"/>
                      <w:sz w:val="16"/>
                      <w:szCs w:val="16"/>
                    </w:rPr>
                    <w:t>c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pacing w:val="0"/>
                      <w:w w:val="100"/>
                      <w:sz w:val="16"/>
                      <w:szCs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color w:val="706026"/>
          <w:spacing w:val="0"/>
          <w:w w:val="100"/>
          <w:position w:val="-3"/>
          <w:sz w:val="16"/>
          <w:szCs w:val="16"/>
        </w:rPr>
        <w:t>iii</w:t>
      </w:r>
      <w:r>
        <w:rPr>
          <w:rFonts w:cs="Arial" w:hAnsi="Arial" w:eastAsia="Arial" w:ascii="Arial"/>
          <w:color w:val="706026"/>
          <w:spacing w:val="0"/>
          <w:w w:val="100"/>
          <w:position w:val="-3"/>
          <w:sz w:val="16"/>
          <w:szCs w:val="16"/>
        </w:rPr>
        <w:t> </w:t>
      </w:r>
      <w:r>
        <w:rPr>
          <w:rFonts w:cs="Arial" w:hAnsi="Arial" w:eastAsia="Arial" w:ascii="Arial"/>
          <w:color w:val="706026"/>
          <w:spacing w:val="17"/>
          <w:w w:val="100"/>
          <w:position w:val="-3"/>
          <w:sz w:val="16"/>
          <w:szCs w:val="16"/>
        </w:rPr>
        <w:t> </w:t>
      </w:r>
      <w:r>
        <w:rPr>
          <w:rFonts w:cs="Arial" w:hAnsi="Arial" w:eastAsia="Arial" w:ascii="Arial"/>
          <w:color w:val="5D4F21"/>
          <w:spacing w:val="0"/>
          <w:w w:val="100"/>
          <w:position w:val="-1"/>
          <w:sz w:val="14"/>
          <w:szCs w:val="14"/>
        </w:rPr>
        <w:t>-e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exact" w:line="40"/>
        <w:ind w:left="574"/>
        <w:sectPr>
          <w:type w:val="continuous"/>
          <w:pgSz w:w="11920" w:h="16840"/>
          <w:pgMar w:top="1180" w:bottom="280" w:left="1680" w:right="1340"/>
          <w:cols w:num="2" w:equalWidth="off">
            <w:col w:w="4604" w:space="775"/>
            <w:col w:w="3521"/>
          </w:cols>
        </w:sectPr>
      </w:pPr>
      <w:r>
        <w:rPr>
          <w:rFonts w:cs="Times New Roman" w:hAnsi="Times New Roman" w:eastAsia="Times New Roman" w:ascii="Times New Roman"/>
          <w:color w:val="5D4F21"/>
          <w:spacing w:val="0"/>
          <w:w w:val="110"/>
          <w:position w:val="-6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2"/>
          <w:szCs w:val="12"/>
        </w:rPr>
        <w:jc w:val="right"/>
        <w:spacing w:lineRule="exact" w:line="80"/>
      </w:pPr>
      <w:r>
        <w:pict>
          <v:shape type="#_x0000_t202" style="position:absolute;margin-left:253.26pt;margin-top:-40.6622pt;width:62.4884pt;height:51.8476pt;mso-position-horizontal-relative:page;mso-position-vertical-relative:paragraph;z-index:-7461" filled="f" stroked="f">
            <v:textbox inset="0,0,0,0">
              <w:txbxContent>
                <w:p>
                  <w:pPr>
                    <w:rPr>
                      <w:rFonts w:cs="Times New Roman" w:hAnsi="Times New Roman" w:eastAsia="Times New Roman" w:ascii="Times New Roman"/>
                      <w:sz w:val="84"/>
                      <w:szCs w:val="84"/>
                    </w:rPr>
                    <w:jc w:val="right"/>
                    <w:spacing w:before="88" w:lineRule="exact" w:line="940"/>
                  </w:pPr>
                  <w:r>
                    <w:rPr>
                      <w:rFonts w:cs="Times New Roman" w:hAnsi="Times New Roman" w:eastAsia="Times New Roman" w:ascii="Times New Roman"/>
                      <w:color w:val="706026"/>
                      <w:spacing w:val="0"/>
                      <w:w w:val="65"/>
                      <w:position w:val="-3"/>
                      <w:sz w:val="84"/>
                      <w:szCs w:val="84"/>
                    </w:rPr>
                    <w:t>-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pacing w:val="0"/>
                      <w:w w:val="100"/>
                      <w:position w:val="0"/>
                      <w:sz w:val="84"/>
                      <w:szCs w:val="84"/>
                    </w:rPr>
                  </w:r>
                </w:p>
              </w:txbxContent>
            </v:textbox>
            <w10:wrap type="none"/>
          </v:shape>
        </w:pict>
      </w:r>
      <w:r>
        <w:pict>
          <v:shape type="#_x0000_t202" style="position:absolute;margin-left:289.007pt;margin-top:4.40246pt;width:117.867pt;height:12pt;mso-position-horizontal-relative:page;mso-position-vertical-relative:paragraph;z-index:-7437" filled="f" stroked="f">
            <v:textbox inset="0,0,0,0">
              <w:txbxContent>
                <w:p>
                  <w:pPr>
                    <w:rPr>
                      <w:rFonts w:cs="Times New Roman" w:hAnsi="Times New Roman" w:eastAsia="Times New Roman" w:ascii="Times New Roman"/>
                      <w:sz w:val="24"/>
                      <w:szCs w:val="24"/>
                    </w:rPr>
                    <w:jc w:val="left"/>
                    <w:spacing w:lineRule="exact" w:line="240"/>
                    <w:ind w:right="-56"/>
                  </w:pP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100"/>
                      <w:position w:val="1"/>
                      <w:sz w:val="12"/>
                      <w:szCs w:val="12"/>
                    </w:rPr>
                    <w:t>:,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100"/>
                      <w:position w:val="1"/>
                      <w:sz w:val="12"/>
                      <w:szCs w:val="12"/>
                    </w:rPr>
                    <w:t>          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29"/>
                      <w:w w:val="100"/>
                      <w:position w:val="1"/>
                      <w:sz w:val="12"/>
                      <w:szCs w:val="12"/>
                    </w:rPr>
                    <w:t> 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73"/>
                      <w:position w:val="-1"/>
                      <w:sz w:val="16"/>
                      <w:szCs w:val="16"/>
                    </w:rPr>
                    <w:t>E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73"/>
                      <w:position w:val="-1"/>
                      <w:sz w:val="16"/>
                      <w:szCs w:val="16"/>
                    </w:rPr>
                    <w:t>                                                     </w:t>
                  </w:r>
                  <w:r>
                    <w:rPr>
                      <w:rFonts w:cs="Arial" w:hAnsi="Arial" w:eastAsia="Arial" w:ascii="Arial"/>
                      <w:color w:val="5D4F21"/>
                      <w:spacing w:val="18"/>
                      <w:w w:val="73"/>
                      <w:position w:val="-1"/>
                      <w:sz w:val="16"/>
                      <w:szCs w:val="16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color w:val="706026"/>
                      <w:spacing w:val="0"/>
                      <w:w w:val="100"/>
                      <w:position w:val="0"/>
                      <w:sz w:val="24"/>
                      <w:szCs w:val="24"/>
                    </w:rPr>
                    <w:t>e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pacing w:val="0"/>
                      <w:w w:val="100"/>
                      <w:position w:val="0"/>
                      <w:sz w:val="24"/>
                      <w:szCs w:val="24"/>
                    </w:rPr>
                  </w: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color w:val="706026"/>
          <w:w w:val="29"/>
          <w:position w:val="-10"/>
          <w:sz w:val="20"/>
          <w:szCs w:val="20"/>
        </w:rPr>
        <w:t>·</w:t>
      </w:r>
      <w:r>
        <w:rPr>
          <w:rFonts w:cs="Arial" w:hAnsi="Arial" w:eastAsia="Arial" w:ascii="Arial"/>
          <w:color w:val="5D4F21"/>
          <w:w w:val="87"/>
          <w:position w:val="-10"/>
          <w:sz w:val="20"/>
          <w:szCs w:val="20"/>
        </w:rPr>
        <w:t>c</w:t>
      </w:r>
      <w:r>
        <w:rPr>
          <w:rFonts w:cs="Arial" w:hAnsi="Arial" w:eastAsia="Arial" w:ascii="Arial"/>
          <w:color w:val="5D4F21"/>
          <w:w w:val="100"/>
          <w:position w:val="-10"/>
          <w:sz w:val="20"/>
          <w:szCs w:val="20"/>
        </w:rPr>
        <w:t> </w:t>
      </w:r>
      <w:r>
        <w:rPr>
          <w:rFonts w:cs="Arial" w:hAnsi="Arial" w:eastAsia="Arial" w:ascii="Arial"/>
          <w:color w:val="5D4F21"/>
          <w:spacing w:val="-6"/>
          <w:w w:val="100"/>
          <w:position w:val="-10"/>
          <w:sz w:val="20"/>
          <w:szCs w:val="20"/>
        </w:rPr>
        <w:t> </w:t>
      </w:r>
      <w:r>
        <w:rPr>
          <w:rFonts w:cs="Arial" w:hAnsi="Arial" w:eastAsia="Arial" w:ascii="Arial"/>
          <w:color w:val="5D4F21"/>
          <w:spacing w:val="0"/>
          <w:w w:val="100"/>
          <w:position w:val="-19"/>
          <w:sz w:val="20"/>
          <w:szCs w:val="20"/>
        </w:rPr>
        <w:t>~</w:t>
      </w:r>
      <w:r>
        <w:rPr>
          <w:rFonts w:cs="Arial" w:hAnsi="Arial" w:eastAsia="Arial" w:ascii="Arial"/>
          <w:color w:val="5D4F21"/>
          <w:spacing w:val="0"/>
          <w:w w:val="100"/>
          <w:position w:val="-19"/>
          <w:sz w:val="20"/>
          <w:szCs w:val="20"/>
        </w:rPr>
        <w:t> </w:t>
      </w:r>
      <w:r>
        <w:rPr>
          <w:rFonts w:cs="Arial" w:hAnsi="Arial" w:eastAsia="Arial" w:ascii="Arial"/>
          <w:color w:val="5D4F21"/>
          <w:spacing w:val="3"/>
          <w:w w:val="100"/>
          <w:position w:val="-1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706026"/>
          <w:spacing w:val="0"/>
          <w:w w:val="100"/>
          <w:position w:val="-7"/>
          <w:sz w:val="8"/>
          <w:szCs w:val="8"/>
        </w:rPr>
        <w:t>QJ</w:t>
      </w:r>
      <w:r>
        <w:rPr>
          <w:rFonts w:cs="Times New Roman" w:hAnsi="Times New Roman" w:eastAsia="Times New Roman" w:ascii="Times New Roman"/>
          <w:color w:val="706026"/>
          <w:spacing w:val="0"/>
          <w:w w:val="100"/>
          <w:position w:val="-7"/>
          <w:sz w:val="8"/>
          <w:szCs w:val="8"/>
        </w:rPr>
        <w:t>                                                                  </w:t>
      </w:r>
      <w:r>
        <w:rPr>
          <w:rFonts w:cs="Times New Roman" w:hAnsi="Times New Roman" w:eastAsia="Times New Roman" w:ascii="Times New Roman"/>
          <w:color w:val="706026"/>
          <w:spacing w:val="11"/>
          <w:w w:val="100"/>
          <w:position w:val="-7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5D4F21"/>
          <w:spacing w:val="0"/>
          <w:w w:val="110"/>
          <w:position w:val="-8"/>
          <w:sz w:val="12"/>
          <w:szCs w:val="12"/>
        </w:rPr>
        <w:t>0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12"/>
          <w:szCs w:val="12"/>
        </w:rPr>
      </w:r>
    </w:p>
    <w:p>
      <w:pPr>
        <w:rPr>
          <w:rFonts w:cs="Arial" w:hAnsi="Arial" w:eastAsia="Arial" w:ascii="Arial"/>
          <w:sz w:val="26"/>
          <w:szCs w:val="26"/>
        </w:rPr>
        <w:jc w:val="left"/>
        <w:spacing w:lineRule="exact" w:line="80"/>
        <w:sectPr>
          <w:type w:val="continuous"/>
          <w:pgSz w:w="11920" w:h="16840"/>
          <w:pgMar w:top="1180" w:bottom="280" w:left="1680" w:right="1340"/>
          <w:cols w:num="2" w:equalWidth="off">
            <w:col w:w="6020" w:space="135"/>
            <w:col w:w="2745"/>
          </w:cols>
        </w:sectPr>
      </w:pPr>
      <w:r>
        <w:br w:type="column"/>
      </w:r>
      <w:r>
        <w:rPr>
          <w:rFonts w:cs="Arial" w:hAnsi="Arial" w:eastAsia="Arial" w:ascii="Arial"/>
          <w:color w:val="706026"/>
          <w:w w:val="74"/>
          <w:position w:val="-14"/>
          <w:sz w:val="26"/>
          <w:szCs w:val="26"/>
        </w:rPr>
        <w:t>"'</w:t>
      </w:r>
      <w:r>
        <w:rPr>
          <w:rFonts w:cs="Arial" w:hAnsi="Arial" w:eastAsia="Arial" w:ascii="Arial"/>
          <w:color w:val="5D4F21"/>
          <w:w w:val="110"/>
          <w:position w:val="-14"/>
          <w:sz w:val="26"/>
          <w:szCs w:val="26"/>
        </w:rPr>
        <w:t>-</w:t>
      </w:r>
      <w:r>
        <w:rPr>
          <w:rFonts w:cs="Arial" w:hAnsi="Arial" w:eastAsia="Arial" w:ascii="Arial"/>
          <w:color w:val="000000"/>
          <w:w w:val="100"/>
          <w:position w:val="0"/>
          <w:sz w:val="26"/>
          <w:szCs w:val="26"/>
        </w:rPr>
      </w:r>
    </w:p>
    <w:p>
      <w:pPr>
        <w:rPr>
          <w:rFonts w:cs="Arial" w:hAnsi="Arial" w:eastAsia="Arial" w:ascii="Arial"/>
          <w:sz w:val="8"/>
          <w:szCs w:val="8"/>
        </w:rPr>
        <w:jc w:val="right"/>
        <w:spacing w:before="57" w:lineRule="exact" w:line="80"/>
        <w:ind w:right="2637"/>
      </w:pPr>
      <w:r>
        <w:rPr>
          <w:rFonts w:cs="Arial" w:hAnsi="Arial" w:eastAsia="Arial" w:ascii="Arial"/>
          <w:color w:val="706026"/>
          <w:spacing w:val="0"/>
          <w:w w:val="100"/>
          <w:sz w:val="8"/>
          <w:szCs w:val="8"/>
        </w:rPr>
        <w:t>VI</w:t>
      </w:r>
      <w:r>
        <w:rPr>
          <w:rFonts w:cs="Arial" w:hAnsi="Arial" w:eastAsia="Arial" w:ascii="Arial"/>
          <w:color w:val="706026"/>
          <w:spacing w:val="0"/>
          <w:w w:val="100"/>
          <w:sz w:val="8"/>
          <w:szCs w:val="8"/>
        </w:rPr>
        <w:t>     </w:t>
      </w:r>
      <w:r>
        <w:rPr>
          <w:rFonts w:cs="Arial" w:hAnsi="Arial" w:eastAsia="Arial" w:ascii="Arial"/>
          <w:color w:val="706026"/>
          <w:spacing w:val="13"/>
          <w:w w:val="100"/>
          <w:sz w:val="8"/>
          <w:szCs w:val="8"/>
        </w:rPr>
        <w:t> </w:t>
      </w:r>
      <w:r>
        <w:rPr>
          <w:rFonts w:cs="Arial" w:hAnsi="Arial" w:eastAsia="Arial" w:ascii="Arial"/>
          <w:color w:val="706026"/>
          <w:spacing w:val="0"/>
          <w:w w:val="110"/>
          <w:position w:val="-1"/>
          <w:sz w:val="8"/>
          <w:szCs w:val="8"/>
        </w:rPr>
        <w:t>VI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8"/>
          <w:szCs w:val="8"/>
        </w:rPr>
      </w:r>
    </w:p>
    <w:p>
      <w:pPr>
        <w:rPr>
          <w:rFonts w:cs="Times New Roman" w:hAnsi="Times New Roman" w:eastAsia="Times New Roman" w:ascii="Times New Roman"/>
          <w:sz w:val="8"/>
          <w:szCs w:val="8"/>
        </w:rPr>
        <w:jc w:val="right"/>
        <w:spacing w:lineRule="exact" w:line="0"/>
        <w:ind w:right="2632"/>
        <w:sectPr>
          <w:type w:val="continuous"/>
          <w:pgSz w:w="11920" w:h="16840"/>
          <w:pgMar w:top="1180" w:bottom="280" w:left="1680" w:right="1340"/>
        </w:sectPr>
      </w:pPr>
      <w:r>
        <w:pict>
          <v:shape type="#_x0000_t202" style="position:absolute;margin-left:402.293pt;margin-top:7.02977pt;width:4.44531pt;height:4pt;mso-position-horizontal-relative:page;mso-position-vertical-relative:paragraph;z-index:-7436" filled="f" stroked="f">
            <v:textbox inset="0,0,0,0">
              <w:txbxContent>
                <w:p>
                  <w:pPr>
                    <w:rPr>
                      <w:rFonts w:cs="Times New Roman" w:hAnsi="Times New Roman" w:eastAsia="Times New Roman" w:ascii="Times New Roman"/>
                      <w:sz w:val="8"/>
                      <w:szCs w:val="8"/>
                    </w:rPr>
                    <w:jc w:val="left"/>
                    <w:spacing w:lineRule="exact" w:line="80"/>
                    <w:ind w:right="-32"/>
                  </w:pPr>
                  <w:r>
                    <w:rPr>
                      <w:rFonts w:cs="Times New Roman" w:hAnsi="Times New Roman" w:eastAsia="Times New Roman" w:ascii="Times New Roman"/>
                      <w:color w:val="706026"/>
                      <w:spacing w:val="0"/>
                      <w:w w:val="100"/>
                      <w:sz w:val="8"/>
                      <w:szCs w:val="8"/>
                    </w:rPr>
                    <w:t>QJ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pacing w:val="0"/>
                      <w:w w:val="100"/>
                      <w:sz w:val="8"/>
                      <w:szCs w:val="8"/>
                    </w:rPr>
                  </w: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color w:val="5D4F21"/>
          <w:spacing w:val="0"/>
          <w:w w:val="100"/>
          <w:position w:val="-4"/>
          <w:sz w:val="8"/>
          <w:szCs w:val="8"/>
        </w:rPr>
        <w:t>...</w:t>
      </w:r>
      <w:r>
        <w:rPr>
          <w:rFonts w:cs="Times New Roman" w:hAnsi="Times New Roman" w:eastAsia="Times New Roman" w:ascii="Times New Roman"/>
          <w:color w:val="5D4F21"/>
          <w:spacing w:val="0"/>
          <w:w w:val="100"/>
          <w:position w:val="-4"/>
          <w:sz w:val="8"/>
          <w:szCs w:val="8"/>
        </w:rPr>
        <w:t>      </w:t>
      </w:r>
      <w:r>
        <w:rPr>
          <w:rFonts w:cs="Times New Roman" w:hAnsi="Times New Roman" w:eastAsia="Times New Roman" w:ascii="Times New Roman"/>
          <w:color w:val="5D4F21"/>
          <w:spacing w:val="1"/>
          <w:w w:val="100"/>
          <w:position w:val="-4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706026"/>
          <w:spacing w:val="0"/>
          <w:w w:val="110"/>
          <w:position w:val="-4"/>
          <w:sz w:val="8"/>
          <w:szCs w:val="8"/>
        </w:rPr>
        <w:t>QJ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8"/>
          <w:szCs w:val="8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lineRule="exact" w:line="80"/>
        <w:ind w:left="1804" w:right="-55"/>
      </w:pPr>
      <w:r>
        <w:pict>
          <v:shape type="#_x0000_t202" style="position:absolute;margin-left:154.572pt;margin-top:138.316pt;width:1.0575pt;height:9pt;mso-position-horizontal-relative:page;mso-position-vertical-relative:paragraph;z-index:-7427" filled="f" stroked="f">
            <v:textbox inset="0,0,0,0">
              <w:txbxContent>
                <w:p>
                  <w:pPr>
                    <w:rPr>
                      <w:rFonts w:cs="Times New Roman" w:hAnsi="Times New Roman" w:eastAsia="Times New Roman" w:ascii="Times New Roman"/>
                      <w:sz w:val="18"/>
                      <w:szCs w:val="18"/>
                    </w:rPr>
                    <w:jc w:val="left"/>
                    <w:spacing w:lineRule="exact" w:line="180"/>
                    <w:ind w:right="-47"/>
                  </w:pPr>
                  <w:r>
                    <w:rPr>
                      <w:rFonts w:cs="Times New Roman" w:hAnsi="Times New Roman" w:eastAsia="Times New Roman" w:ascii="Times New Roman"/>
                      <w:color w:val="706026"/>
                      <w:spacing w:val="0"/>
                      <w:w w:val="47"/>
                      <w:sz w:val="18"/>
                      <w:szCs w:val="18"/>
                    </w:rPr>
                    <w:t>.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pacing w:val="0"/>
                      <w:w w:val="100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r>
        <w:pict>
          <v:shape type="#_x0000_t202" style="position:absolute;margin-left:146.013pt;margin-top:729.015pt;width:1.03232pt;height:10pt;mso-position-horizontal-relative:page;mso-position-vertical-relative:page;z-index:-7426" filled="f" stroked="f">
            <v:textbox inset="0,0,0,0">
              <w:txbxContent>
                <w:p>
                  <w:pPr>
                    <w:rPr>
                      <w:rFonts w:cs="Arial" w:hAnsi="Arial" w:eastAsia="Arial" w:ascii="Arial"/>
                      <w:sz w:val="20"/>
                      <w:szCs w:val="20"/>
                    </w:rPr>
                    <w:jc w:val="left"/>
                    <w:spacing w:lineRule="exact" w:line="200"/>
                    <w:ind w:right="-50"/>
                  </w:pPr>
                  <w:r>
                    <w:rPr>
                      <w:rFonts w:cs="Arial" w:hAnsi="Arial" w:eastAsia="Arial" w:ascii="Arial"/>
                      <w:color w:val="706026"/>
                      <w:spacing w:val="0"/>
                      <w:w w:val="31"/>
                      <w:sz w:val="20"/>
                      <w:szCs w:val="20"/>
                    </w:rPr>
                    <w:t>·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color w:val="706026"/>
          <w:spacing w:val="0"/>
          <w:w w:val="36"/>
          <w:position w:val="-13"/>
          <w:sz w:val="16"/>
          <w:szCs w:val="16"/>
        </w:rPr>
        <w:t>·</w:t>
      </w:r>
      <w:r>
        <w:rPr>
          <w:rFonts w:cs="Times New Roman" w:hAnsi="Times New Roman" w:eastAsia="Times New Roman" w:ascii="Times New Roman"/>
          <w:color w:val="706026"/>
          <w:spacing w:val="0"/>
          <w:w w:val="36"/>
          <w:position w:val="-13"/>
          <w:sz w:val="16"/>
          <w:szCs w:val="16"/>
        </w:rPr>
        <w:t>                                                                                                                                                             </w:t>
      </w:r>
      <w:r>
        <w:rPr>
          <w:rFonts w:cs="Times New Roman" w:hAnsi="Times New Roman" w:eastAsia="Times New Roman" w:ascii="Times New Roman"/>
          <w:color w:val="706026"/>
          <w:spacing w:val="2"/>
          <w:w w:val="36"/>
          <w:position w:val="-13"/>
          <w:sz w:val="16"/>
          <w:szCs w:val="16"/>
        </w:rPr>
        <w:t> </w:t>
      </w:r>
      <w:r>
        <w:rPr>
          <w:rFonts w:cs="Arial" w:hAnsi="Arial" w:eastAsia="Arial" w:ascii="Arial"/>
          <w:color w:val="706026"/>
          <w:spacing w:val="0"/>
          <w:w w:val="73"/>
          <w:position w:val="-10"/>
          <w:sz w:val="16"/>
          <w:szCs w:val="16"/>
        </w:rPr>
        <w:t>E</w:t>
      </w:r>
      <w:r>
        <w:rPr>
          <w:rFonts w:cs="Arial" w:hAnsi="Arial" w:eastAsia="Arial" w:ascii="Arial"/>
          <w:color w:val="706026"/>
          <w:spacing w:val="0"/>
          <w:w w:val="73"/>
          <w:position w:val="-10"/>
          <w:sz w:val="16"/>
          <w:szCs w:val="16"/>
        </w:rPr>
        <w:t> </w:t>
      </w:r>
      <w:r>
        <w:rPr>
          <w:rFonts w:cs="Arial" w:hAnsi="Arial" w:eastAsia="Arial" w:ascii="Arial"/>
          <w:color w:val="706026"/>
          <w:spacing w:val="29"/>
          <w:w w:val="73"/>
          <w:position w:val="-10"/>
          <w:sz w:val="16"/>
          <w:szCs w:val="16"/>
        </w:rPr>
        <w:t> </w:t>
      </w:r>
      <w:r>
        <w:rPr>
          <w:rFonts w:cs="Arial" w:hAnsi="Arial" w:eastAsia="Arial" w:ascii="Arial"/>
          <w:color w:val="706026"/>
          <w:spacing w:val="0"/>
          <w:w w:val="110"/>
          <w:position w:val="-9"/>
          <w:sz w:val="20"/>
          <w:szCs w:val="20"/>
        </w:rPr>
        <w:t>~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8"/>
          <w:szCs w:val="8"/>
        </w:rPr>
        <w:jc w:val="left"/>
        <w:spacing w:lineRule="exact" w:line="80"/>
        <w:sectPr>
          <w:type w:val="continuous"/>
          <w:pgSz w:w="11920" w:h="16840"/>
          <w:pgMar w:top="1180" w:bottom="280" w:left="1680" w:right="1340"/>
          <w:cols w:num="2" w:equalWidth="off">
            <w:col w:w="4400" w:space="113"/>
            <w:col w:w="4387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color w:val="706026"/>
          <w:spacing w:val="0"/>
          <w:w w:val="100"/>
          <w:position w:val="-5"/>
          <w:sz w:val="8"/>
          <w:szCs w:val="8"/>
        </w:rPr>
        <w:t>QJ</w:t>
      </w:r>
      <w:r>
        <w:rPr>
          <w:rFonts w:cs="Times New Roman" w:hAnsi="Times New Roman" w:eastAsia="Times New Roman" w:ascii="Times New Roman"/>
          <w:color w:val="706026"/>
          <w:spacing w:val="0"/>
          <w:w w:val="100"/>
          <w:position w:val="-5"/>
          <w:sz w:val="8"/>
          <w:szCs w:val="8"/>
        </w:rPr>
        <w:t>                                                                  </w:t>
      </w:r>
      <w:r>
        <w:rPr>
          <w:rFonts w:cs="Times New Roman" w:hAnsi="Times New Roman" w:eastAsia="Times New Roman" w:ascii="Times New Roman"/>
          <w:color w:val="706026"/>
          <w:spacing w:val="11"/>
          <w:w w:val="100"/>
          <w:position w:val="-5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5D4F21"/>
          <w:spacing w:val="0"/>
          <w:w w:val="72"/>
          <w:position w:val="-15"/>
          <w:sz w:val="24"/>
          <w:szCs w:val="24"/>
        </w:rPr>
        <w:t>8.</w:t>
      </w:r>
      <w:r>
        <w:rPr>
          <w:rFonts w:cs="Times New Roman" w:hAnsi="Times New Roman" w:eastAsia="Times New Roman" w:ascii="Times New Roman"/>
          <w:color w:val="706026"/>
          <w:spacing w:val="0"/>
          <w:w w:val="72"/>
          <w:position w:val="-15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color w:val="706026"/>
          <w:spacing w:val="0"/>
          <w:w w:val="72"/>
          <w:position w:val="-15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color w:val="706026"/>
          <w:spacing w:val="13"/>
          <w:w w:val="72"/>
          <w:position w:val="-1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706026"/>
          <w:spacing w:val="0"/>
          <w:w w:val="100"/>
          <w:position w:val="-3"/>
          <w:sz w:val="8"/>
          <w:szCs w:val="8"/>
        </w:rPr>
        <w:t>QJ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8"/>
          <w:szCs w:val="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lineRule="exact" w:line="180"/>
      </w:pPr>
      <w:r>
        <w:rPr>
          <w:rFonts w:cs="Arial" w:hAnsi="Arial" w:eastAsia="Arial" w:ascii="Arial"/>
          <w:color w:val="5D4F21"/>
          <w:spacing w:val="0"/>
          <w:w w:val="82"/>
          <w:position w:val="-7"/>
          <w:sz w:val="16"/>
          <w:szCs w:val="16"/>
        </w:rPr>
        <w:t>E</w:t>
      </w:r>
      <w:r>
        <w:rPr>
          <w:rFonts w:cs="Arial" w:hAnsi="Arial" w:eastAsia="Arial" w:ascii="Arial"/>
          <w:color w:val="5D4F21"/>
          <w:spacing w:val="0"/>
          <w:w w:val="82"/>
          <w:position w:val="-7"/>
          <w:sz w:val="16"/>
          <w:szCs w:val="16"/>
        </w:rPr>
        <w:t> </w:t>
      </w:r>
      <w:r>
        <w:rPr>
          <w:rFonts w:cs="Arial" w:hAnsi="Arial" w:eastAsia="Arial" w:ascii="Arial"/>
          <w:color w:val="5D4F21"/>
          <w:spacing w:val="21"/>
          <w:w w:val="82"/>
          <w:position w:val="-7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5D4F21"/>
          <w:spacing w:val="0"/>
          <w:w w:val="100"/>
          <w:position w:val="-6"/>
          <w:sz w:val="26"/>
          <w:szCs w:val="26"/>
        </w:rPr>
        <w:t>z</w:t>
      </w:r>
      <w:r>
        <w:rPr>
          <w:rFonts w:cs="Times New Roman" w:hAnsi="Times New Roman" w:eastAsia="Times New Roman" w:ascii="Times New Roman"/>
          <w:color w:val="5D4F21"/>
          <w:spacing w:val="61"/>
          <w:w w:val="100"/>
          <w:position w:val="-6"/>
          <w:sz w:val="26"/>
          <w:szCs w:val="26"/>
        </w:rPr>
        <w:t> </w:t>
      </w:r>
      <w:r>
        <w:rPr>
          <w:rFonts w:cs="Arial" w:hAnsi="Arial" w:eastAsia="Arial" w:ascii="Arial"/>
          <w:color w:val="5D4F21"/>
          <w:spacing w:val="0"/>
          <w:w w:val="74"/>
          <w:position w:val="-17"/>
          <w:sz w:val="24"/>
          <w:szCs w:val="24"/>
        </w:rPr>
        <w:t>"</w:t>
      </w:r>
      <w:r>
        <w:rPr>
          <w:rFonts w:cs="Arial" w:hAnsi="Arial" w:eastAsia="Arial" w:ascii="Arial"/>
          <w:color w:val="5D4F21"/>
          <w:spacing w:val="-30"/>
          <w:w w:val="74"/>
          <w:position w:val="-17"/>
          <w:sz w:val="24"/>
          <w:szCs w:val="24"/>
        </w:rPr>
        <w:t>'</w:t>
      </w:r>
      <w:r>
        <w:rPr>
          <w:rFonts w:cs="Times New Roman" w:hAnsi="Times New Roman" w:eastAsia="Times New Roman" w:ascii="Times New Roman"/>
          <w:i/>
          <w:color w:val="5D4F21"/>
          <w:spacing w:val="0"/>
          <w:w w:val="66"/>
          <w:position w:val="-7"/>
          <w:sz w:val="24"/>
          <w:szCs w:val="24"/>
        </w:rPr>
        <w:t>°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59" w:lineRule="exact" w:line="120"/>
        <w:sectPr>
          <w:type w:val="continuous"/>
          <w:pgSz w:w="11920" w:h="16840"/>
          <w:pgMar w:top="1180" w:bottom="280" w:left="1680" w:right="1340"/>
          <w:cols w:num="2" w:equalWidth="off">
            <w:col w:w="4643" w:space="1310"/>
            <w:col w:w="2947"/>
          </w:cols>
        </w:sectPr>
      </w:pPr>
      <w:r>
        <w:br w:type="column"/>
      </w:r>
      <w:r>
        <w:rPr>
          <w:rFonts w:cs="Arial" w:hAnsi="Arial" w:eastAsia="Arial" w:ascii="Arial"/>
          <w:color w:val="5D4F21"/>
          <w:spacing w:val="0"/>
          <w:w w:val="66"/>
          <w:position w:val="-5"/>
          <w:sz w:val="16"/>
          <w:szCs w:val="16"/>
        </w:rPr>
        <w:t>...</w:t>
      </w:r>
      <w:r>
        <w:rPr>
          <w:rFonts w:cs="Arial" w:hAnsi="Arial" w:eastAsia="Arial" w:ascii="Arial"/>
          <w:color w:val="5D4F21"/>
          <w:spacing w:val="0"/>
          <w:w w:val="66"/>
          <w:position w:val="-5"/>
          <w:sz w:val="16"/>
          <w:szCs w:val="16"/>
        </w:rPr>
        <w:t>   </w:t>
      </w:r>
      <w:r>
        <w:rPr>
          <w:rFonts w:cs="Arial" w:hAnsi="Arial" w:eastAsia="Arial" w:ascii="Arial"/>
          <w:color w:val="5D4F21"/>
          <w:spacing w:val="7"/>
          <w:w w:val="66"/>
          <w:position w:val="-5"/>
          <w:sz w:val="16"/>
          <w:szCs w:val="16"/>
        </w:rPr>
        <w:t> </w:t>
      </w:r>
      <w:r>
        <w:rPr>
          <w:rFonts w:cs="Arial" w:hAnsi="Arial" w:eastAsia="Arial" w:ascii="Arial"/>
          <w:color w:val="5D4F21"/>
          <w:spacing w:val="0"/>
          <w:w w:val="66"/>
          <w:position w:val="-5"/>
          <w:sz w:val="16"/>
          <w:szCs w:val="16"/>
        </w:rPr>
        <w:t>E</w:t>
      </w:r>
      <w:r>
        <w:rPr>
          <w:rFonts w:cs="Arial" w:hAnsi="Arial" w:eastAsia="Arial" w:ascii="Arial"/>
          <w:color w:val="5D4F21"/>
          <w:spacing w:val="0"/>
          <w:w w:val="66"/>
          <w:position w:val="-5"/>
          <w:sz w:val="16"/>
          <w:szCs w:val="16"/>
        </w:rPr>
        <w:t>  </w:t>
      </w:r>
      <w:r>
        <w:rPr>
          <w:rFonts w:cs="Arial" w:hAnsi="Arial" w:eastAsia="Arial" w:ascii="Arial"/>
          <w:color w:val="5D4F21"/>
          <w:spacing w:val="13"/>
          <w:w w:val="66"/>
          <w:position w:val="-5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5D4F21"/>
          <w:spacing w:val="0"/>
          <w:w w:val="119"/>
          <w:position w:val="-4"/>
          <w:sz w:val="10"/>
          <w:szCs w:val="10"/>
        </w:rPr>
        <w:t>0..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10"/>
          <w:szCs w:val="10"/>
        </w:rPr>
      </w:r>
    </w:p>
    <w:p>
      <w:pPr>
        <w:rPr>
          <w:rFonts w:cs="Arial" w:hAnsi="Arial" w:eastAsia="Arial" w:ascii="Arial"/>
          <w:sz w:val="24"/>
          <w:szCs w:val="24"/>
        </w:rPr>
        <w:jc w:val="left"/>
        <w:spacing w:lineRule="exact" w:line="80"/>
        <w:ind w:left="4090"/>
        <w:sectPr>
          <w:type w:val="continuous"/>
          <w:pgSz w:w="11920" w:h="16840"/>
          <w:pgMar w:top="1180" w:bottom="280" w:left="1680" w:right="1340"/>
        </w:sectPr>
      </w:pPr>
      <w:r>
        <w:rPr>
          <w:rFonts w:cs="Times New Roman" w:hAnsi="Times New Roman" w:eastAsia="Times New Roman" w:ascii="Times New Roman"/>
          <w:color w:val="5D4F21"/>
          <w:spacing w:val="0"/>
          <w:w w:val="100"/>
          <w:position w:val="-7"/>
          <w:sz w:val="12"/>
          <w:szCs w:val="12"/>
        </w:rPr>
        <w:t>0</w:t>
      </w:r>
      <w:r>
        <w:rPr>
          <w:rFonts w:cs="Times New Roman" w:hAnsi="Times New Roman" w:eastAsia="Times New Roman" w:ascii="Times New Roman"/>
          <w:color w:val="5D4F21"/>
          <w:spacing w:val="0"/>
          <w:w w:val="100"/>
          <w:position w:val="-7"/>
          <w:sz w:val="12"/>
          <w:szCs w:val="12"/>
        </w:rPr>
        <w:t>    </w:t>
      </w:r>
      <w:r>
        <w:rPr>
          <w:rFonts w:cs="Times New Roman" w:hAnsi="Times New Roman" w:eastAsia="Times New Roman" w:ascii="Times New Roman"/>
          <w:color w:val="5D4F21"/>
          <w:spacing w:val="1"/>
          <w:w w:val="100"/>
          <w:position w:val="-7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5D4F21"/>
          <w:spacing w:val="0"/>
          <w:w w:val="100"/>
          <w:position w:val="-5"/>
          <w:sz w:val="12"/>
          <w:szCs w:val="12"/>
        </w:rPr>
        <w:t>0</w:t>
      </w:r>
      <w:r>
        <w:rPr>
          <w:rFonts w:cs="Times New Roman" w:hAnsi="Times New Roman" w:eastAsia="Times New Roman" w:ascii="Times New Roman"/>
          <w:color w:val="5D4F21"/>
          <w:spacing w:val="0"/>
          <w:w w:val="100"/>
          <w:position w:val="-5"/>
          <w:sz w:val="12"/>
          <w:szCs w:val="12"/>
        </w:rPr>
        <w:t>    </w:t>
      </w:r>
      <w:r>
        <w:rPr>
          <w:rFonts w:cs="Times New Roman" w:hAnsi="Times New Roman" w:eastAsia="Times New Roman" w:ascii="Times New Roman"/>
          <w:color w:val="5D4F21"/>
          <w:spacing w:val="1"/>
          <w:w w:val="100"/>
          <w:position w:val="-5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i/>
          <w:color w:val="5D4F21"/>
          <w:spacing w:val="-56"/>
          <w:w w:val="66"/>
          <w:position w:val="-14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color w:val="5D4F21"/>
          <w:spacing w:val="-22"/>
          <w:w w:val="110"/>
          <w:position w:val="-14"/>
          <w:sz w:val="16"/>
          <w:szCs w:val="16"/>
        </w:rPr>
        <w:t>c</w:t>
      </w:r>
      <w:r>
        <w:rPr>
          <w:rFonts w:cs="Times New Roman" w:hAnsi="Times New Roman" w:eastAsia="Times New Roman" w:ascii="Times New Roman"/>
          <w:i/>
          <w:color w:val="5D4F21"/>
          <w:spacing w:val="0"/>
          <w:w w:val="66"/>
          <w:position w:val="-14"/>
          <w:sz w:val="24"/>
          <w:szCs w:val="24"/>
        </w:rPr>
        <w:t>°</w:t>
      </w:r>
      <w:r>
        <w:rPr>
          <w:rFonts w:cs="Times New Roman" w:hAnsi="Times New Roman" w:eastAsia="Times New Roman" w:ascii="Times New Roman"/>
          <w:i/>
          <w:color w:val="5D4F21"/>
          <w:spacing w:val="0"/>
          <w:w w:val="100"/>
          <w:position w:val="-14"/>
          <w:sz w:val="24"/>
          <w:szCs w:val="24"/>
        </w:rPr>
        <w:t>                    </w:t>
      </w:r>
      <w:r>
        <w:rPr>
          <w:rFonts w:cs="Times New Roman" w:hAnsi="Times New Roman" w:eastAsia="Times New Roman" w:ascii="Times New Roman"/>
          <w:i/>
          <w:color w:val="5D4F21"/>
          <w:spacing w:val="30"/>
          <w:w w:val="100"/>
          <w:position w:val="-14"/>
          <w:sz w:val="24"/>
          <w:szCs w:val="24"/>
        </w:rPr>
        <w:t> </w:t>
      </w:r>
      <w:r>
        <w:rPr>
          <w:rFonts w:cs="Arial" w:hAnsi="Arial" w:eastAsia="Arial" w:ascii="Arial"/>
          <w:i/>
          <w:color w:val="706026"/>
          <w:spacing w:val="0"/>
          <w:w w:val="76"/>
          <w:position w:val="-13"/>
          <w:sz w:val="24"/>
          <w:szCs w:val="24"/>
        </w:rPr>
        <w:t>~</w:t>
      </w:r>
      <w:r>
        <w:rPr>
          <w:rFonts w:cs="Arial" w:hAnsi="Arial" w:eastAsia="Arial" w:ascii="Arial"/>
          <w:i/>
          <w:color w:val="5D4F21"/>
          <w:spacing w:val="0"/>
          <w:w w:val="74"/>
          <w:position w:val="-13"/>
          <w:sz w:val="24"/>
          <w:szCs w:val="24"/>
        </w:rPr>
        <w:t>"'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right"/>
        <w:spacing w:lineRule="exact" w:line="220"/>
      </w:pPr>
      <w:r>
        <w:rPr>
          <w:rFonts w:cs="Arial" w:hAnsi="Arial" w:eastAsia="Arial" w:ascii="Arial"/>
          <w:color w:val="706026"/>
          <w:spacing w:val="0"/>
          <w:w w:val="100"/>
          <w:position w:val="3"/>
          <w:sz w:val="16"/>
          <w:szCs w:val="16"/>
        </w:rPr>
        <w:t>u</w:t>
      </w:r>
      <w:r>
        <w:rPr>
          <w:rFonts w:cs="Arial" w:hAnsi="Arial" w:eastAsia="Arial" w:ascii="Arial"/>
          <w:color w:val="706026"/>
          <w:spacing w:val="0"/>
          <w:w w:val="100"/>
          <w:position w:val="3"/>
          <w:sz w:val="16"/>
          <w:szCs w:val="16"/>
        </w:rPr>
        <w:t> </w:t>
      </w:r>
      <w:r>
        <w:rPr>
          <w:rFonts w:cs="Arial" w:hAnsi="Arial" w:eastAsia="Arial" w:ascii="Arial"/>
          <w:color w:val="706026"/>
          <w:spacing w:val="44"/>
          <w:w w:val="100"/>
          <w:position w:val="3"/>
          <w:sz w:val="16"/>
          <w:szCs w:val="16"/>
        </w:rPr>
        <w:t> </w:t>
      </w:r>
      <w:r>
        <w:rPr>
          <w:rFonts w:cs="Arial" w:hAnsi="Arial" w:eastAsia="Arial" w:ascii="Arial"/>
          <w:color w:val="5D4F21"/>
          <w:spacing w:val="0"/>
          <w:w w:val="100"/>
          <w:position w:val="0"/>
          <w:sz w:val="20"/>
          <w:szCs w:val="20"/>
        </w:rPr>
        <w:t>~</w:t>
      </w:r>
      <w:r>
        <w:rPr>
          <w:rFonts w:cs="Arial" w:hAnsi="Arial" w:eastAsia="Arial" w:ascii="Arial"/>
          <w:color w:val="5D4F21"/>
          <w:spacing w:val="29"/>
          <w:w w:val="100"/>
          <w:position w:val="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D4F21"/>
          <w:spacing w:val="0"/>
          <w:w w:val="53"/>
          <w:position w:val="-1"/>
          <w:sz w:val="16"/>
          <w:szCs w:val="16"/>
        </w:rPr>
        <w:t>......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16"/>
          <w:szCs w:val="16"/>
        </w:rPr>
      </w:r>
    </w:p>
    <w:p>
      <w:pPr>
        <w:rPr>
          <w:rFonts w:cs="Arial" w:hAnsi="Arial" w:eastAsia="Arial" w:ascii="Arial"/>
          <w:sz w:val="20"/>
          <w:szCs w:val="20"/>
        </w:rPr>
        <w:jc w:val="left"/>
        <w:spacing w:lineRule="exact" w:line="240"/>
        <w:sectPr>
          <w:type w:val="continuous"/>
          <w:pgSz w:w="11920" w:h="16840"/>
          <w:pgMar w:top="1180" w:bottom="280" w:left="1680" w:right="1340"/>
          <w:cols w:num="2" w:equalWidth="off">
            <w:col w:w="4610" w:space="1312"/>
            <w:col w:w="2978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color w:val="5D4F21"/>
          <w:spacing w:val="0"/>
          <w:w w:val="74"/>
          <w:sz w:val="24"/>
          <w:szCs w:val="24"/>
        </w:rPr>
        <w:t>.s</w:t>
      </w:r>
      <w:r>
        <w:rPr>
          <w:rFonts w:cs="Times New Roman" w:hAnsi="Times New Roman" w:eastAsia="Times New Roman" w:ascii="Times New Roman"/>
          <w:color w:val="5D4F21"/>
          <w:spacing w:val="44"/>
          <w:w w:val="74"/>
          <w:sz w:val="24"/>
          <w:szCs w:val="24"/>
        </w:rPr>
        <w:t> </w:t>
      </w:r>
      <w:r>
        <w:rPr>
          <w:rFonts w:cs="Arial" w:hAnsi="Arial" w:eastAsia="Arial" w:ascii="Arial"/>
          <w:color w:val="706026"/>
          <w:spacing w:val="0"/>
          <w:w w:val="110"/>
          <w:sz w:val="20"/>
          <w:szCs w:val="20"/>
        </w:rPr>
        <w:t>~</w:t>
      </w:r>
      <w:r>
        <w:rPr>
          <w:rFonts w:cs="Arial" w:hAnsi="Arial" w:eastAsia="Arial" w:ascii="Arial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shape type="#_x0000_t202" style="position:absolute;margin-left:546.538pt;margin-top:765.615pt;width:14pt;height:5.336pt;mso-position-horizontal-relative:page;mso-position-vertical-relative:page;z-index:-7428" filled="f" stroked="f">
            <v:textbox inset="0,0,0,0" style="layout-flow:vertical;mso-layout-flow-alt:bottom-to-top">
              <w:txbxContent>
                <w:p>
                  <w:pPr>
                    <w:rPr>
                      <w:rFonts w:cs="Arial" w:hAnsi="Arial" w:eastAsia="Arial" w:ascii="Arial"/>
                      <w:sz w:val="24"/>
                      <w:szCs w:val="24"/>
                    </w:rPr>
                    <w:jc w:val="left"/>
                    <w:spacing w:lineRule="exact" w:line="240"/>
                    <w:ind w:left="20" w:right="-36"/>
                  </w:pPr>
                  <w:r>
                    <w:rPr>
                      <w:rFonts w:cs="Arial" w:hAnsi="Arial" w:eastAsia="Arial" w:ascii="Arial"/>
                      <w:color w:val="363435"/>
                      <w:sz w:val="24"/>
                      <w:szCs w:val="24"/>
                    </w:rPr>
                    <w:t> </w:t>
                  </w:r>
                  <w:r>
                    <w:rPr>
                      <w:rFonts w:cs="Arial" w:hAnsi="Arial" w:eastAsia="Arial" w:ascii="Arial"/>
                      <w:color w:val="000000"/>
                      <w:sz w:val="24"/>
                      <w:szCs w:val="24"/>
                    </w:rPr>
                  </w:r>
                </w:p>
              </w:txbxContent>
            </v:textbox>
            <w10:wrap type="none"/>
          </v:shape>
        </w:pict>
      </w:r>
      <w:r>
        <w:pict>
          <v:shape type="#_x0000_t202" style="position:absolute;margin-left:532.738pt;margin-top:409.974pt;width:14pt;height:18.6368pt;mso-position-horizontal-relative:page;mso-position-vertical-relative:page;z-index:-7429" filled="f" stroked="f">
            <v:textbox inset="0,0,0,0" style="layout-flow:vertical;mso-layout-flow-alt:bottom-to-top">
              <w:txbxContent>
                <w:p>
                  <w:pPr>
                    <w:rPr>
                      <w:rFonts w:cs="Arial" w:hAnsi="Arial" w:eastAsia="Arial" w:ascii="Arial"/>
                      <w:sz w:val="24"/>
                      <w:szCs w:val="24"/>
                    </w:rPr>
                    <w:jc w:val="left"/>
                    <w:spacing w:lineRule="exact" w:line="240"/>
                    <w:ind w:left="20" w:right="-36"/>
                  </w:pPr>
                  <w:r>
                    <w:rPr>
                      <w:rFonts w:cs="Arial" w:hAnsi="Arial" w:eastAsia="Arial" w:ascii="Arial"/>
                      <w:color w:val="363435"/>
                      <w:w w:val="167"/>
                      <w:sz w:val="24"/>
                      <w:szCs w:val="24"/>
                    </w:rPr>
                    <w:t>   </w:t>
                  </w:r>
                  <w:r>
                    <w:rPr>
                      <w:rFonts w:cs="Arial" w:hAnsi="Arial" w:eastAsia="Arial" w:ascii="Arial"/>
                      <w:color w:val="000000"/>
                      <w:w w:val="100"/>
                      <w:sz w:val="24"/>
                      <w:szCs w:val="24"/>
                    </w:rPr>
                  </w:r>
                </w:p>
              </w:txbxContent>
            </v:textbox>
            <w10:wrap type="none"/>
          </v:shape>
        </w:pict>
      </w:r>
      <w:r>
        <w:pict>
          <v:shape type="#_x0000_t202" style="position:absolute;margin-left:73.9495pt;margin-top:629.129pt;width:12.98pt;height:141.822pt;mso-position-horizontal-relative:page;mso-position-vertical-relative:page;z-index:-7430" filled="f" stroked="f">
            <v:textbox inset="0,0,0,0" style="layout-flow:vertical;mso-layout-flow-alt:bottom-to-top">
              <w:txbxContent>
                <w:p>
                  <w:pPr>
                    <w:rPr>
                      <w:rFonts w:cs="Segoe UI" w:hAnsi="Segoe UI" w:eastAsia="Segoe UI" w:ascii="Segoe UI"/>
                      <w:sz w:val="22"/>
                      <w:szCs w:val="22"/>
                    </w:rPr>
                    <w:jc w:val="left"/>
                    <w:spacing w:lineRule="exact" w:line="240"/>
                    <w:ind w:left="20" w:right="-33"/>
                  </w:pPr>
                  <w:r>
                    <w:rPr>
                      <w:rFonts w:cs="Segoe UI" w:hAnsi="Segoe UI" w:eastAsia="Segoe UI" w:ascii="Segoe UI"/>
                      <w:b/>
                      <w:color w:val="363435"/>
                      <w:spacing w:val="0"/>
                      <w:w w:val="100"/>
                      <w:sz w:val="22"/>
                      <w:szCs w:val="22"/>
                    </w:rPr>
                    <w:t>Figure</w:t>
                  </w:r>
                  <w:r>
                    <w:rPr>
                      <w:rFonts w:cs="Segoe UI" w:hAnsi="Segoe UI" w:eastAsia="Segoe UI" w:ascii="Segoe UI"/>
                      <w:b/>
                      <w:color w:val="363435"/>
                      <w:spacing w:val="-7"/>
                      <w:w w:val="100"/>
                      <w:sz w:val="22"/>
                      <w:szCs w:val="22"/>
                    </w:rPr>
                    <w:t> </w:t>
                  </w:r>
                  <w:r>
                    <w:rPr>
                      <w:rFonts w:cs="Segoe UI" w:hAnsi="Segoe UI" w:eastAsia="Segoe UI" w:ascii="Segoe UI"/>
                      <w:b/>
                      <w:color w:val="363435"/>
                      <w:spacing w:val="0"/>
                      <w:w w:val="100"/>
                      <w:sz w:val="22"/>
                      <w:szCs w:val="22"/>
                    </w:rPr>
                    <w:t>2:</w:t>
                  </w:r>
                  <w:r>
                    <w:rPr>
                      <w:rFonts w:cs="Segoe UI" w:hAnsi="Segoe UI" w:eastAsia="Segoe UI" w:ascii="Segoe UI"/>
                      <w:b/>
                      <w:color w:val="363435"/>
                      <w:spacing w:val="-2"/>
                      <w:w w:val="100"/>
                      <w:sz w:val="22"/>
                      <w:szCs w:val="22"/>
                    </w:rPr>
                    <w:t> </w:t>
                  </w:r>
                  <w:r>
                    <w:rPr>
                      <w:rFonts w:cs="Segoe UI" w:hAnsi="Segoe UI" w:eastAsia="Segoe UI" w:ascii="Segoe UI"/>
                      <w:b/>
                      <w:color w:val="363435"/>
                      <w:spacing w:val="0"/>
                      <w:w w:val="100"/>
                      <w:sz w:val="22"/>
                      <w:szCs w:val="22"/>
                    </w:rPr>
                    <w:t>Theory</w:t>
                  </w:r>
                  <w:r>
                    <w:rPr>
                      <w:rFonts w:cs="Segoe UI" w:hAnsi="Segoe UI" w:eastAsia="Segoe UI" w:ascii="Segoe UI"/>
                      <w:b/>
                      <w:color w:val="363435"/>
                      <w:spacing w:val="-7"/>
                      <w:w w:val="100"/>
                      <w:sz w:val="22"/>
                      <w:szCs w:val="22"/>
                    </w:rPr>
                    <w:t> </w:t>
                  </w:r>
                  <w:r>
                    <w:rPr>
                      <w:rFonts w:cs="Segoe UI" w:hAnsi="Segoe UI" w:eastAsia="Segoe UI" w:ascii="Segoe UI"/>
                      <w:b/>
                      <w:color w:val="363435"/>
                      <w:spacing w:val="0"/>
                      <w:w w:val="100"/>
                      <w:sz w:val="22"/>
                      <w:szCs w:val="22"/>
                    </w:rPr>
                    <w:t>of</w:t>
                  </w:r>
                  <w:r>
                    <w:rPr>
                      <w:rFonts w:cs="Segoe UI" w:hAnsi="Segoe UI" w:eastAsia="Segoe UI" w:ascii="Segoe UI"/>
                      <w:b/>
                      <w:color w:val="363435"/>
                      <w:spacing w:val="-2"/>
                      <w:w w:val="100"/>
                      <w:sz w:val="22"/>
                      <w:szCs w:val="22"/>
                    </w:rPr>
                    <w:t> </w:t>
                  </w:r>
                  <w:r>
                    <w:rPr>
                      <w:rFonts w:cs="Segoe UI" w:hAnsi="Segoe UI" w:eastAsia="Segoe UI" w:ascii="Segoe UI"/>
                      <w:b/>
                      <w:color w:val="363435"/>
                      <w:spacing w:val="0"/>
                      <w:w w:val="100"/>
                      <w:sz w:val="22"/>
                      <w:szCs w:val="22"/>
                    </w:rPr>
                    <w:t>Change</w:t>
                  </w:r>
                  <w:r>
                    <w:rPr>
                      <w:rFonts w:cs="Segoe UI" w:hAnsi="Segoe UI" w:eastAsia="Segoe UI" w:ascii="Segoe UI"/>
                      <w:color w:val="000000"/>
                      <w:spacing w:val="0"/>
                      <w:w w:val="100"/>
                      <w:sz w:val="22"/>
                      <w:szCs w:val="22"/>
                    </w:rPr>
                  </w:r>
                </w:p>
              </w:txbxContent>
            </v:textbox>
            <w10:wrap type="none"/>
          </v:shape>
        </w:pict>
      </w:r>
      <w:r>
        <w:pict>
          <v:group style="position:absolute;margin-left:88.11pt;margin-top:70.5pt;width:438.89pt;height:699.5pt;mso-position-horizontal-relative:page;mso-position-vertical-relative:page;z-index:-7460" coordorigin="1762,1410" coordsize="8778,13990">
            <v:shape type="#_x0000_t75" style="position:absolute;left:1762;top:1413;width:3132;height:13987">
              <v:imagedata o:title="" r:id="rId24"/>
            </v:shape>
            <v:shape style="position:absolute;left:2460;top:1460;width:8060;height:0" coordorigin="2460,1460" coordsize="8060,0" path="m2460,1460l10520,1460e" filled="f" stroked="t" strokeweight="2pt" strokecolor="#42B838">
              <v:path arrowok="t"/>
            </v:shape>
            <v:shape style="position:absolute;left:10480;top:1420;width:0;height:1440" coordorigin="10480,1420" coordsize="0,1440" path="m10480,2860l10480,1420e" filled="f" stroked="t" strokeweight="1pt" strokecolor="#42B838">
              <v:path arrowok="t"/>
            </v:shape>
            <v:shape style="position:absolute;left:3720;top:2880;width:1760;height:0" coordorigin="3720,2880" coordsize="1760,0" path="m3720,2880l5480,2880e" filled="f" stroked="t" strokeweight="1pt" strokecolor="#42B838">
              <v:path arrowok="t"/>
            </v:shape>
            <v:shape style="position:absolute;left:3720;top:3060;width:6220;height:0" coordorigin="3720,3060" coordsize="6220,0" path="m3720,3060l9940,3060e" filled="f" stroked="t" strokeweight="1pt" strokecolor="#42B838">
              <v:path arrowok="t"/>
            </v:shape>
            <v:shape style="position:absolute;left:3440;top:6040;width:2140;height:0" coordorigin="3440,6040" coordsize="2140,0" path="m3440,6040l5580,6040e" filled="f" stroked="t" strokeweight="1pt" strokecolor="#42B838">
              <v:path arrowok="t"/>
            </v:shape>
            <v:shape style="position:absolute;left:3860;top:6180;width:1420;height:0" coordorigin="3860,6180" coordsize="1420,0" path="m3860,6180l5280,6180e" filled="f" stroked="t" strokeweight="1pt" strokecolor="#A5C4E8">
              <v:path arrowok="t"/>
            </v:shape>
            <w10:wrap type="none"/>
          </v:group>
        </w:pict>
      </w:r>
      <w:r>
        <w:pict>
          <v:shape type="#_x0000_t202" style="position:absolute;margin-left:88.11pt;margin-top:70.65pt;width:168.346pt;height:699.35pt;mso-position-horizontal-relative:page;mso-position-vertical-relative:page;z-index:-7462" filled="f" stroked="f">
            <v:textbox inset="0,0,0,0">
              <w:txbxContent>
                <w:p>
                  <w:pPr>
                    <w:rPr>
                      <w:sz w:val="28"/>
                      <w:szCs w:val="28"/>
                    </w:rPr>
                    <w:jc w:val="left"/>
                    <w:spacing w:before="18" w:lineRule="exact" w:line="280"/>
                  </w:pPr>
                  <w:r>
                    <w:rPr>
                      <w:sz w:val="28"/>
                      <w:szCs w:val="28"/>
                    </w:rPr>
                  </w:r>
                </w:p>
                <w:p>
                  <w:pPr>
                    <w:rPr>
                      <w:rFonts w:cs="Arial" w:hAnsi="Arial" w:eastAsia="Arial" w:ascii="Arial"/>
                      <w:sz w:val="42"/>
                      <w:szCs w:val="42"/>
                    </w:rPr>
                    <w:jc w:val="right"/>
                    <w:ind w:right="17"/>
                  </w:pPr>
                  <w:r>
                    <w:rPr>
                      <w:rFonts w:cs="Arial" w:hAnsi="Arial" w:eastAsia="Arial" w:ascii="Arial"/>
                      <w:b/>
                      <w:color w:val="1A381A"/>
                      <w:spacing w:val="0"/>
                      <w:w w:val="87"/>
                      <w:sz w:val="42"/>
                      <w:szCs w:val="42"/>
                    </w:rPr>
                    <w:t>IMP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sz w:val="42"/>
                      <w:szCs w:val="42"/>
                    </w:rPr>
                  </w:r>
                </w:p>
                <w:p>
                  <w:pPr>
                    <w:rPr>
                      <w:rFonts w:cs="Times New Roman" w:hAnsi="Times New Roman" w:eastAsia="Times New Roman" w:ascii="Times New Roman"/>
                      <w:sz w:val="40"/>
                      <w:szCs w:val="40"/>
                    </w:rPr>
                    <w:jc w:val="right"/>
                    <w:spacing w:lineRule="exact" w:line="440"/>
                  </w:pPr>
                  <w:r>
                    <w:rPr>
                      <w:rFonts w:cs="Times New Roman" w:hAnsi="Times New Roman" w:eastAsia="Times New Roman" w:ascii="Times New Roman"/>
                      <w:b/>
                      <w:color w:val="1A381A"/>
                      <w:spacing w:val="0"/>
                      <w:w w:val="83"/>
                      <w:sz w:val="40"/>
                      <w:szCs w:val="40"/>
                    </w:rPr>
                    <w:t>Redudlo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pacing w:val="0"/>
                      <w:w w:val="100"/>
                      <w:sz w:val="40"/>
                      <w:szCs w:val="40"/>
                    </w:rPr>
                  </w:r>
                </w:p>
                <w:p>
                  <w:pPr>
                    <w:rPr>
                      <w:sz w:val="12"/>
                      <w:szCs w:val="12"/>
                    </w:rPr>
                    <w:jc w:val="left"/>
                    <w:spacing w:before="4" w:lineRule="exact" w:line="120"/>
                  </w:pPr>
                  <w:r>
                    <w:rPr>
                      <w:sz w:val="12"/>
                      <w:szCs w:val="12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rFonts w:cs="Arial" w:hAnsi="Arial" w:eastAsia="Arial" w:ascii="Arial"/>
                      <w:sz w:val="26"/>
                      <w:szCs w:val="26"/>
                    </w:rPr>
                    <w:jc w:val="left"/>
                    <w:ind w:left="1067"/>
                  </w:pPr>
                  <w:r>
                    <w:rPr>
                      <w:rFonts w:cs="Arial" w:hAnsi="Arial" w:eastAsia="Arial" w:ascii="Arial"/>
                      <w:color w:val="1A381A"/>
                      <w:spacing w:val="0"/>
                      <w:w w:val="67"/>
                      <w:sz w:val="26"/>
                      <w:szCs w:val="26"/>
                    </w:rPr>
                    <w:t>•</w:t>
                  </w:r>
                  <w:r>
                    <w:rPr>
                      <w:rFonts w:cs="Arial" w:hAnsi="Arial" w:eastAsia="Arial" w:ascii="Arial"/>
                      <w:color w:val="1A381A"/>
                      <w:spacing w:val="0"/>
                      <w:w w:val="67"/>
                      <w:sz w:val="26"/>
                      <w:szCs w:val="26"/>
                    </w:rPr>
                    <w:t>           </w:t>
                  </w:r>
                  <w:r>
                    <w:rPr>
                      <w:rFonts w:cs="Arial" w:hAnsi="Arial" w:eastAsia="Arial" w:ascii="Arial"/>
                      <w:color w:val="1A381A"/>
                      <w:spacing w:val="35"/>
                      <w:w w:val="67"/>
                      <w:sz w:val="26"/>
                      <w:szCs w:val="26"/>
                    </w:rPr>
                    <w:t> </w:t>
                  </w:r>
                  <w:r>
                    <w:rPr>
                      <w:rFonts w:cs="Arial" w:hAnsi="Arial" w:eastAsia="Arial" w:ascii="Arial"/>
                      <w:color w:val="1A381A"/>
                      <w:spacing w:val="0"/>
                      <w:w w:val="67"/>
                      <w:sz w:val="26"/>
                      <w:szCs w:val="26"/>
                    </w:rPr>
                    <w:t>•</w:t>
                  </w:r>
                  <w:r>
                    <w:rPr>
                      <w:rFonts w:cs="Arial" w:hAnsi="Arial" w:eastAsia="Arial" w:ascii="Arial"/>
                      <w:color w:val="1A381A"/>
                      <w:spacing w:val="0"/>
                      <w:w w:val="67"/>
                      <w:sz w:val="26"/>
                      <w:szCs w:val="26"/>
                    </w:rPr>
                    <w:t>        </w:t>
                  </w:r>
                  <w:r>
                    <w:rPr>
                      <w:rFonts w:cs="Arial" w:hAnsi="Arial" w:eastAsia="Arial" w:ascii="Arial"/>
                      <w:color w:val="1A381A"/>
                      <w:spacing w:val="29"/>
                      <w:w w:val="67"/>
                      <w:sz w:val="26"/>
                      <w:szCs w:val="26"/>
                    </w:rPr>
                    <w:t> </w:t>
                  </w:r>
                  <w:r>
                    <w:rPr>
                      <w:rFonts w:cs="Arial" w:hAnsi="Arial" w:eastAsia="Arial" w:ascii="Arial"/>
                      <w:color w:val="1A381A"/>
                      <w:spacing w:val="0"/>
                      <w:w w:val="67"/>
                      <w:sz w:val="26"/>
                      <w:szCs w:val="26"/>
                    </w:rPr>
                    <w:t>•</w:t>
                  </w:r>
                  <w:r>
                    <w:rPr>
                      <w:rFonts w:cs="Arial" w:hAnsi="Arial" w:eastAsia="Arial" w:ascii="Arial"/>
                      <w:color w:val="1A381A"/>
                      <w:spacing w:val="0"/>
                      <w:w w:val="67"/>
                      <w:sz w:val="26"/>
                      <w:szCs w:val="26"/>
                    </w:rPr>
                    <w:t>     </w:t>
                  </w:r>
                  <w:r>
                    <w:rPr>
                      <w:rFonts w:cs="Arial" w:hAnsi="Arial" w:eastAsia="Arial" w:ascii="Arial"/>
                      <w:color w:val="1A381A"/>
                      <w:spacing w:val="2"/>
                      <w:w w:val="67"/>
                      <w:sz w:val="26"/>
                      <w:szCs w:val="26"/>
                    </w:rPr>
                    <w:t> </w:t>
                  </w:r>
                  <w:r>
                    <w:rPr>
                      <w:rFonts w:cs="Arial" w:hAnsi="Arial" w:eastAsia="Arial" w:ascii="Arial"/>
                      <w:color w:val="1A381A"/>
                      <w:spacing w:val="0"/>
                      <w:w w:val="67"/>
                      <w:sz w:val="26"/>
                      <w:szCs w:val="26"/>
                    </w:rPr>
                    <w:t>•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sz w:val="26"/>
                      <w:szCs w:val="26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2"/>
                      <w:szCs w:val="22"/>
                    </w:rPr>
                    <w:jc w:val="left"/>
                    <w:spacing w:before="6" w:lineRule="exact" w:line="220"/>
                  </w:pPr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rPr>
                      <w:rFonts w:cs="Times New Roman" w:hAnsi="Times New Roman" w:eastAsia="Times New Roman" w:ascii="Times New Roman"/>
                      <w:sz w:val="18"/>
                      <w:szCs w:val="18"/>
                    </w:rPr>
                    <w:jc w:val="center"/>
                    <w:spacing w:lineRule="exact" w:line="360"/>
                    <w:ind w:left="1657" w:right="822"/>
                  </w:pP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-95"/>
                      <w:w w:val="110"/>
                      <w:position w:val="-15"/>
                      <w:sz w:val="26"/>
                      <w:szCs w:val="26"/>
                    </w:rPr>
                    <w:t>-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48"/>
                      <w:position w:val="-3"/>
                      <w:sz w:val="18"/>
                      <w:szCs w:val="18"/>
                    </w:rPr>
                    <w:t>......</w:t>
                  </w:r>
                  <w:r>
                    <w:rPr>
                      <w:rFonts w:cs="Arial" w:hAnsi="Arial" w:eastAsia="Arial" w:ascii="Arial"/>
                      <w:color w:val="5D4F21"/>
                      <w:spacing w:val="18"/>
                      <w:w w:val="100"/>
                      <w:position w:val="-3"/>
                      <w:sz w:val="18"/>
                      <w:szCs w:val="18"/>
                    </w:rPr>
                    <w:t> 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48"/>
                      <w:position w:val="4"/>
                      <w:sz w:val="18"/>
                      <w:szCs w:val="18"/>
                    </w:rPr>
                    <w:t>.....</w:t>
                  </w:r>
                  <w:r>
                    <w:rPr>
                      <w:rFonts w:cs="Arial" w:hAnsi="Arial" w:eastAsia="Arial" w:ascii="Arial"/>
                      <w:color w:val="5D4F21"/>
                      <w:spacing w:val="-144"/>
                      <w:w w:val="48"/>
                      <w:position w:val="4"/>
                      <w:sz w:val="18"/>
                      <w:szCs w:val="18"/>
                    </w:rPr>
                    <w:t>.</w:t>
                  </w:r>
                  <w:r>
                    <w:rPr>
                      <w:rFonts w:cs="Times New Roman" w:hAnsi="Times New Roman" w:eastAsia="Times New Roman" w:ascii="Times New Roman"/>
                      <w:color w:val="231C14"/>
                      <w:spacing w:val="0"/>
                      <w:w w:val="110"/>
                      <w:position w:val="-3"/>
                      <w:sz w:val="20"/>
                      <w:szCs w:val="20"/>
                    </w:rPr>
                    <w:t>-</w:t>
                  </w:r>
                  <w:r>
                    <w:rPr>
                      <w:rFonts w:cs="Times New Roman" w:hAnsi="Times New Roman" w:eastAsia="Times New Roman" w:ascii="Times New Roman"/>
                      <w:color w:val="231C14"/>
                      <w:spacing w:val="0"/>
                      <w:w w:val="100"/>
                      <w:position w:val="-3"/>
                      <w:sz w:val="20"/>
                      <w:szCs w:val="20"/>
                    </w:rPr>
                    <w:t>  </w:t>
                  </w:r>
                  <w:r>
                    <w:rPr>
                      <w:rFonts w:cs="Times New Roman" w:hAnsi="Times New Roman" w:eastAsia="Times New Roman" w:ascii="Times New Roman"/>
                      <w:color w:val="231C14"/>
                      <w:spacing w:val="8"/>
                      <w:w w:val="100"/>
                      <w:position w:val="-3"/>
                      <w:sz w:val="20"/>
                      <w:szCs w:val="20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-91"/>
                      <w:w w:val="81"/>
                      <w:position w:val="4"/>
                      <w:sz w:val="28"/>
                      <w:szCs w:val="28"/>
                    </w:rPr>
                    <w:t>c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100"/>
                      <w:position w:val="-3"/>
                      <w:sz w:val="8"/>
                      <w:szCs w:val="8"/>
                    </w:rPr>
                    <w:t>QJ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100"/>
                      <w:position w:val="-3"/>
                      <w:sz w:val="8"/>
                      <w:szCs w:val="8"/>
                    </w:rPr>
                    <w:t>    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-8"/>
                      <w:w w:val="100"/>
                      <w:position w:val="-3"/>
                      <w:sz w:val="8"/>
                      <w:szCs w:val="8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90"/>
                      <w:position w:val="1"/>
                      <w:sz w:val="18"/>
                      <w:szCs w:val="18"/>
                    </w:rPr>
                    <w:t>-;: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pacing w:val="0"/>
                      <w:w w:val="100"/>
                      <w:position w:val="0"/>
                      <w:sz w:val="18"/>
                      <w:szCs w:val="18"/>
                    </w:rPr>
                  </w:r>
                </w:p>
                <w:p>
                  <w:pPr>
                    <w:rPr>
                      <w:rFonts w:cs="Arial" w:hAnsi="Arial" w:eastAsia="Arial" w:ascii="Arial"/>
                      <w:sz w:val="6"/>
                      <w:szCs w:val="6"/>
                    </w:rPr>
                    <w:jc w:val="center"/>
                    <w:spacing w:lineRule="exact" w:line="120"/>
                    <w:ind w:left="1693" w:right="863"/>
                  </w:pP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62"/>
                      <w:position w:val="-10"/>
                      <w:sz w:val="26"/>
                      <w:szCs w:val="26"/>
                    </w:rPr>
                    <w:t>"'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62"/>
                      <w:position w:val="-10"/>
                      <w:sz w:val="26"/>
                      <w:szCs w:val="26"/>
                    </w:rPr>
                    <w:t> </w:t>
                  </w:r>
                  <w:r>
                    <w:rPr>
                      <w:rFonts w:cs="Arial" w:hAnsi="Arial" w:eastAsia="Arial" w:ascii="Arial"/>
                      <w:color w:val="5D4F21"/>
                      <w:spacing w:val="34"/>
                      <w:w w:val="62"/>
                      <w:position w:val="-10"/>
                      <w:sz w:val="26"/>
                      <w:szCs w:val="26"/>
                    </w:rPr>
                    <w:t> 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45"/>
                      <w:position w:val="5"/>
                      <w:sz w:val="24"/>
                      <w:szCs w:val="24"/>
                    </w:rPr>
                    <w:t>..</w:t>
                  </w:r>
                  <w:r>
                    <w:rPr>
                      <w:rFonts w:cs="Arial" w:hAnsi="Arial" w:eastAsia="Arial" w:ascii="Arial"/>
                      <w:color w:val="5D4F21"/>
                      <w:spacing w:val="-90"/>
                      <w:w w:val="45"/>
                      <w:position w:val="5"/>
                      <w:sz w:val="24"/>
                      <w:szCs w:val="24"/>
                    </w:rPr>
                    <w:t>.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67"/>
                      <w:position w:val="4"/>
                      <w:sz w:val="24"/>
                      <w:szCs w:val="24"/>
                    </w:rPr>
                    <w:t>"'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100"/>
                      <w:position w:val="4"/>
                      <w:sz w:val="24"/>
                      <w:szCs w:val="24"/>
                    </w:rPr>
                    <w:t> </w:t>
                  </w:r>
                  <w:r>
                    <w:rPr>
                      <w:rFonts w:cs="Arial" w:hAnsi="Arial" w:eastAsia="Arial" w:ascii="Arial"/>
                      <w:color w:val="5D4F21"/>
                      <w:spacing w:val="-9"/>
                      <w:w w:val="100"/>
                      <w:position w:val="4"/>
                      <w:sz w:val="24"/>
                      <w:szCs w:val="24"/>
                    </w:rPr>
                    <w:t> 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82"/>
                      <w:position w:val="0"/>
                      <w:sz w:val="16"/>
                      <w:szCs w:val="16"/>
                    </w:rPr>
                    <w:t>E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82"/>
                      <w:position w:val="0"/>
                      <w:sz w:val="16"/>
                      <w:szCs w:val="16"/>
                    </w:rPr>
                    <w:t>  </w:t>
                  </w:r>
                  <w:r>
                    <w:rPr>
                      <w:rFonts w:cs="Arial" w:hAnsi="Arial" w:eastAsia="Arial" w:ascii="Arial"/>
                      <w:color w:val="5D4F21"/>
                      <w:spacing w:val="15"/>
                      <w:w w:val="82"/>
                      <w:position w:val="0"/>
                      <w:sz w:val="16"/>
                      <w:szCs w:val="16"/>
                    </w:rPr>
                    <w:t> </w:t>
                  </w:r>
                  <w:r>
                    <w:rPr>
                      <w:rFonts w:cs="Arial" w:hAnsi="Arial" w:eastAsia="Arial" w:ascii="Arial"/>
                      <w:i/>
                      <w:color w:val="5D4F21"/>
                      <w:spacing w:val="0"/>
                      <w:w w:val="110"/>
                      <w:position w:val="11"/>
                      <w:sz w:val="6"/>
                      <w:szCs w:val="6"/>
                    </w:rPr>
                    <w:t>&lt;.)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position w:val="0"/>
                      <w:sz w:val="6"/>
                      <w:szCs w:val="6"/>
                    </w:rPr>
                  </w:r>
                </w:p>
                <w:p>
                  <w:pPr>
                    <w:rPr>
                      <w:rFonts w:cs="Arial" w:hAnsi="Arial" w:eastAsia="Arial" w:ascii="Arial"/>
                      <w:sz w:val="6"/>
                      <w:szCs w:val="6"/>
                    </w:rPr>
                    <w:jc w:val="center"/>
                    <w:spacing w:lineRule="exact" w:line="60"/>
                    <w:ind w:left="1693" w:right="863"/>
                  </w:pP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66"/>
                      <w:position w:val="-4"/>
                      <w:sz w:val="18"/>
                      <w:szCs w:val="18"/>
                    </w:rPr>
                    <w:t>'4i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66"/>
                      <w:position w:val="-4"/>
                      <w:sz w:val="18"/>
                      <w:szCs w:val="18"/>
                    </w:rPr>
                    <w:t> </w:t>
                  </w:r>
                  <w:r>
                    <w:rPr>
                      <w:rFonts w:cs="Arial" w:hAnsi="Arial" w:eastAsia="Arial" w:ascii="Arial"/>
                      <w:color w:val="5D4F21"/>
                      <w:spacing w:val="31"/>
                      <w:w w:val="66"/>
                      <w:position w:val="-4"/>
                      <w:sz w:val="18"/>
                      <w:szCs w:val="18"/>
                    </w:rPr>
                    <w:t> </w:t>
                  </w:r>
                  <w:r>
                    <w:rPr>
                      <w:rFonts w:cs="Arial" w:hAnsi="Arial" w:eastAsia="Arial" w:ascii="Arial"/>
                      <w:i/>
                      <w:color w:val="5D4F21"/>
                      <w:spacing w:val="0"/>
                      <w:w w:val="66"/>
                      <w:position w:val="-3"/>
                      <w:sz w:val="24"/>
                      <w:szCs w:val="24"/>
                    </w:rPr>
                    <w:t>a</w:t>
                  </w:r>
                  <w:r>
                    <w:rPr>
                      <w:rFonts w:cs="Arial" w:hAnsi="Arial" w:eastAsia="Arial" w:ascii="Arial"/>
                      <w:i/>
                      <w:color w:val="5D4F21"/>
                      <w:spacing w:val="0"/>
                      <w:w w:val="66"/>
                      <w:position w:val="-3"/>
                      <w:sz w:val="24"/>
                      <w:szCs w:val="24"/>
                    </w:rPr>
                    <w:t>  </w:t>
                  </w:r>
                  <w:r>
                    <w:rPr>
                      <w:rFonts w:cs="Arial" w:hAnsi="Arial" w:eastAsia="Arial" w:ascii="Arial"/>
                      <w:i/>
                      <w:color w:val="5D4F21"/>
                      <w:spacing w:val="2"/>
                      <w:w w:val="66"/>
                      <w:position w:val="-3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color w:val="706026"/>
                      <w:spacing w:val="0"/>
                      <w:w w:val="100"/>
                      <w:position w:val="-2"/>
                      <w:sz w:val="16"/>
                      <w:szCs w:val="16"/>
                    </w:rPr>
                    <w:t>c</w:t>
                  </w:r>
                  <w:r>
                    <w:rPr>
                      <w:rFonts w:cs="Times New Roman" w:hAnsi="Times New Roman" w:eastAsia="Times New Roman" w:ascii="Times New Roman"/>
                      <w:color w:val="706026"/>
                      <w:spacing w:val="0"/>
                      <w:w w:val="100"/>
                      <w:position w:val="-2"/>
                      <w:sz w:val="16"/>
                      <w:szCs w:val="16"/>
                    </w:rPr>
                    <w:t>  </w:t>
                  </w:r>
                  <w:r>
                    <w:rPr>
                      <w:rFonts w:cs="Times New Roman" w:hAnsi="Times New Roman" w:eastAsia="Times New Roman" w:ascii="Times New Roman"/>
                      <w:color w:val="706026"/>
                      <w:spacing w:val="20"/>
                      <w:w w:val="100"/>
                      <w:position w:val="-2"/>
                      <w:sz w:val="16"/>
                      <w:szCs w:val="16"/>
                    </w:rPr>
                    <w:t> 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62"/>
                      <w:position w:val="-4"/>
                      <w:sz w:val="26"/>
                      <w:szCs w:val="26"/>
                    </w:rPr>
                    <w:t>"</w:t>
                  </w:r>
                  <w:r>
                    <w:rPr>
                      <w:rFonts w:cs="Arial" w:hAnsi="Arial" w:eastAsia="Arial" w:ascii="Arial"/>
                      <w:color w:val="5D4F21"/>
                      <w:spacing w:val="-88"/>
                      <w:w w:val="62"/>
                      <w:position w:val="-4"/>
                      <w:sz w:val="26"/>
                      <w:szCs w:val="26"/>
                    </w:rPr>
                    <w:t>'</w:t>
                  </w:r>
                  <w:r>
                    <w:rPr>
                      <w:rFonts w:cs="Arial" w:hAnsi="Arial" w:eastAsia="Arial" w:ascii="Arial"/>
                      <w:i/>
                      <w:color w:val="706026"/>
                      <w:spacing w:val="0"/>
                      <w:w w:val="110"/>
                      <w:position w:val="2"/>
                      <w:sz w:val="6"/>
                      <w:szCs w:val="6"/>
                    </w:rPr>
                    <w:t>&lt;.)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position w:val="0"/>
                      <w:sz w:val="6"/>
                      <w:szCs w:val="6"/>
                    </w:rPr>
                  </w:r>
                </w:p>
                <w:p>
                  <w:pPr>
                    <w:rPr>
                      <w:rFonts w:cs="Times New Roman" w:hAnsi="Times New Roman" w:eastAsia="Times New Roman" w:ascii="Times New Roman"/>
                      <w:sz w:val="12"/>
                      <w:szCs w:val="12"/>
                    </w:rPr>
                    <w:jc w:val="center"/>
                    <w:spacing w:lineRule="exact" w:line="80"/>
                    <w:ind w:left="1699" w:right="882"/>
                  </w:pP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66"/>
                      <w:position w:val="-5"/>
                      <w:sz w:val="16"/>
                      <w:szCs w:val="16"/>
                    </w:rPr>
                    <w:t>;:;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66"/>
                      <w:position w:val="-5"/>
                      <w:sz w:val="16"/>
                      <w:szCs w:val="16"/>
                    </w:rPr>
                    <w:t>   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18"/>
                      <w:w w:val="66"/>
                      <w:position w:val="-5"/>
                      <w:sz w:val="16"/>
                      <w:szCs w:val="16"/>
                    </w:rPr>
                    <w:t> </w:t>
                  </w:r>
                  <w:r>
                    <w:rPr>
                      <w:rFonts w:cs="Arial" w:hAnsi="Arial" w:eastAsia="Arial" w:ascii="Arial"/>
                      <w:i/>
                      <w:color w:val="706026"/>
                      <w:spacing w:val="0"/>
                      <w:w w:val="100"/>
                      <w:position w:val="-2"/>
                      <w:sz w:val="6"/>
                      <w:szCs w:val="6"/>
                    </w:rPr>
                    <w:t>&lt;.)</w:t>
                  </w:r>
                  <w:r>
                    <w:rPr>
                      <w:rFonts w:cs="Arial" w:hAnsi="Arial" w:eastAsia="Arial" w:ascii="Arial"/>
                      <w:i/>
                      <w:color w:val="706026"/>
                      <w:spacing w:val="0"/>
                      <w:w w:val="100"/>
                      <w:position w:val="-2"/>
                      <w:sz w:val="6"/>
                      <w:szCs w:val="6"/>
                    </w:rPr>
                    <w:t>       </w:t>
                  </w:r>
                  <w:r>
                    <w:rPr>
                      <w:rFonts w:cs="Arial" w:hAnsi="Arial" w:eastAsia="Arial" w:ascii="Arial"/>
                      <w:i/>
                      <w:color w:val="706026"/>
                      <w:spacing w:val="7"/>
                      <w:w w:val="100"/>
                      <w:position w:val="-2"/>
                      <w:sz w:val="6"/>
                      <w:szCs w:val="6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i/>
                      <w:color w:val="5D4F21"/>
                      <w:spacing w:val="0"/>
                      <w:w w:val="70"/>
                      <w:position w:val="-9"/>
                      <w:sz w:val="30"/>
                      <w:szCs w:val="30"/>
                    </w:rPr>
                    <w:t>e</w:t>
                  </w:r>
                  <w:r>
                    <w:rPr>
                      <w:rFonts w:cs="Times New Roman" w:hAnsi="Times New Roman" w:eastAsia="Times New Roman" w:ascii="Times New Roman"/>
                      <w:i/>
                      <w:color w:val="5D4F21"/>
                      <w:spacing w:val="0"/>
                      <w:w w:val="70"/>
                      <w:position w:val="-9"/>
                      <w:sz w:val="30"/>
                      <w:szCs w:val="30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i/>
                      <w:color w:val="5D4F21"/>
                      <w:spacing w:val="13"/>
                      <w:w w:val="70"/>
                      <w:position w:val="-9"/>
                      <w:sz w:val="30"/>
                      <w:szCs w:val="30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color w:val="706026"/>
                      <w:spacing w:val="0"/>
                      <w:w w:val="110"/>
                      <w:position w:val="0"/>
                      <w:sz w:val="12"/>
                      <w:szCs w:val="12"/>
                    </w:rPr>
                    <w:t>0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pacing w:val="0"/>
                      <w:w w:val="100"/>
                      <w:position w:val="0"/>
                      <w:sz w:val="12"/>
                      <w:szCs w:val="12"/>
                    </w:rPr>
                  </w:r>
                </w:p>
                <w:p>
                  <w:pPr>
                    <w:rPr>
                      <w:rFonts w:cs="Arial" w:hAnsi="Arial" w:eastAsia="Arial" w:ascii="Arial"/>
                      <w:sz w:val="14"/>
                      <w:szCs w:val="14"/>
                    </w:rPr>
                    <w:jc w:val="center"/>
                    <w:spacing w:lineRule="exact" w:line="140"/>
                    <w:ind w:left="1695" w:right="841"/>
                  </w:pP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100"/>
                      <w:position w:val="-3"/>
                      <w:sz w:val="12"/>
                      <w:szCs w:val="12"/>
                    </w:rPr>
                    <w:t>0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100"/>
                      <w:position w:val="-3"/>
                      <w:sz w:val="12"/>
                      <w:szCs w:val="12"/>
                    </w:rPr>
                    <w:t>          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13"/>
                      <w:w w:val="100"/>
                      <w:position w:val="-3"/>
                      <w:sz w:val="12"/>
                      <w:szCs w:val="12"/>
                    </w:rPr>
                    <w:t> 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100"/>
                      <w:position w:val="-8"/>
                      <w:sz w:val="18"/>
                      <w:szCs w:val="18"/>
                    </w:rPr>
                    <w:t>'s</w:t>
                  </w:r>
                  <w:r>
                    <w:rPr>
                      <w:rFonts w:cs="Arial" w:hAnsi="Arial" w:eastAsia="Arial" w:ascii="Arial"/>
                      <w:color w:val="5D4F21"/>
                      <w:spacing w:val="27"/>
                      <w:w w:val="100"/>
                      <w:position w:val="-8"/>
                      <w:sz w:val="18"/>
                      <w:szCs w:val="18"/>
                    </w:rPr>
                    <w:t> 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48"/>
                      <w:position w:val="1"/>
                      <w:sz w:val="30"/>
                      <w:szCs w:val="30"/>
                    </w:rPr>
                    <w:t>.,</w:t>
                  </w:r>
                  <w:r>
                    <w:rPr>
                      <w:rFonts w:cs="Arial" w:hAnsi="Arial" w:eastAsia="Arial" w:ascii="Arial"/>
                      <w:color w:val="5D4F21"/>
                      <w:spacing w:val="-80"/>
                      <w:w w:val="48"/>
                      <w:position w:val="1"/>
                      <w:sz w:val="30"/>
                      <w:szCs w:val="30"/>
                    </w:rPr>
                    <w:t>,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112"/>
                      <w:position w:val="4"/>
                      <w:sz w:val="14"/>
                      <w:szCs w:val="14"/>
                    </w:rPr>
                    <w:t>&gt;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position w:val="0"/>
                      <w:sz w:val="14"/>
                      <w:szCs w:val="14"/>
                    </w:rPr>
                  </w:r>
                </w:p>
                <w:p>
                  <w:pPr>
                    <w:rPr>
                      <w:rFonts w:cs="Times New Roman" w:hAnsi="Times New Roman" w:eastAsia="Times New Roman" w:ascii="Times New Roman"/>
                      <w:sz w:val="30"/>
                      <w:szCs w:val="30"/>
                    </w:rPr>
                    <w:jc w:val="center"/>
                    <w:spacing w:lineRule="exact" w:line="160"/>
                    <w:ind w:left="1669" w:right="850"/>
                  </w:pPr>
                  <w:r>
                    <w:rPr>
                      <w:rFonts w:cs="Times New Roman" w:hAnsi="Times New Roman" w:eastAsia="Times New Roman" w:ascii="Times New Roman"/>
                      <w:i/>
                      <w:color w:val="5D4F21"/>
                      <w:spacing w:val="0"/>
                      <w:w w:val="100"/>
                      <w:position w:val="7"/>
                      <w:sz w:val="12"/>
                      <w:szCs w:val="12"/>
                    </w:rPr>
                    <w:t>v,</w:t>
                  </w:r>
                  <w:r>
                    <w:rPr>
                      <w:rFonts w:cs="Times New Roman" w:hAnsi="Times New Roman" w:eastAsia="Times New Roman" w:ascii="Times New Roman"/>
                      <w:i/>
                      <w:color w:val="5D4F21"/>
                      <w:spacing w:val="0"/>
                      <w:w w:val="100"/>
                      <w:position w:val="7"/>
                      <w:sz w:val="12"/>
                      <w:szCs w:val="12"/>
                    </w:rPr>
                    <w:t>   </w:t>
                  </w:r>
                  <w:r>
                    <w:rPr>
                      <w:rFonts w:cs="Times New Roman" w:hAnsi="Times New Roman" w:eastAsia="Times New Roman" w:ascii="Times New Roman"/>
                      <w:i/>
                      <w:color w:val="5D4F21"/>
                      <w:spacing w:val="8"/>
                      <w:w w:val="100"/>
                      <w:position w:val="7"/>
                      <w:sz w:val="12"/>
                      <w:szCs w:val="1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i/>
                      <w:color w:val="5D4F21"/>
                      <w:spacing w:val="0"/>
                      <w:w w:val="100"/>
                      <w:position w:val="-1"/>
                      <w:sz w:val="12"/>
                      <w:szCs w:val="12"/>
                    </w:rPr>
                    <w:t>v</w:t>
                  </w:r>
                  <w:r>
                    <w:rPr>
                      <w:rFonts w:cs="Times New Roman" w:hAnsi="Times New Roman" w:eastAsia="Times New Roman" w:ascii="Times New Roman"/>
                      <w:i/>
                      <w:color w:val="5D4F21"/>
                      <w:spacing w:val="-71"/>
                      <w:w w:val="100"/>
                      <w:position w:val="-1"/>
                      <w:sz w:val="12"/>
                      <w:szCs w:val="12"/>
                    </w:rPr>
                    <w:t>,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100"/>
                      <w:position w:val="5"/>
                      <w:sz w:val="20"/>
                      <w:szCs w:val="20"/>
                    </w:rPr>
                    <w:t>~</w:t>
                  </w:r>
                  <w:r>
                    <w:rPr>
                      <w:rFonts w:cs="Arial" w:hAnsi="Arial" w:eastAsia="Arial" w:ascii="Arial"/>
                      <w:color w:val="5D4F21"/>
                      <w:spacing w:val="54"/>
                      <w:w w:val="100"/>
                      <w:position w:val="5"/>
                      <w:sz w:val="20"/>
                      <w:szCs w:val="20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100"/>
                      <w:position w:val="-1"/>
                      <w:sz w:val="16"/>
                      <w:szCs w:val="16"/>
                    </w:rPr>
                    <w:t>c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100"/>
                      <w:position w:val="-1"/>
                      <w:sz w:val="16"/>
                      <w:szCs w:val="16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30"/>
                      <w:w w:val="100"/>
                      <w:position w:val="-1"/>
                      <w:sz w:val="16"/>
                      <w:szCs w:val="16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110"/>
                      <w:position w:val="-3"/>
                      <w:sz w:val="30"/>
                      <w:szCs w:val="30"/>
                    </w:rPr>
                    <w:t>s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pacing w:val="0"/>
                      <w:w w:val="100"/>
                      <w:position w:val="0"/>
                      <w:sz w:val="30"/>
                      <w:szCs w:val="30"/>
                    </w:rPr>
                  </w:r>
                </w:p>
                <w:p>
                  <w:pPr>
                    <w:rPr>
                      <w:rFonts w:cs="Times New Roman" w:hAnsi="Times New Roman" w:eastAsia="Times New Roman" w:ascii="Times New Roman"/>
                      <w:sz w:val="14"/>
                      <w:szCs w:val="14"/>
                    </w:rPr>
                    <w:jc w:val="center"/>
                    <w:spacing w:lineRule="exact" w:line="80"/>
                    <w:ind w:left="2104" w:right="1088"/>
                  </w:pP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54"/>
                      <w:position w:val="1"/>
                      <w:sz w:val="14"/>
                      <w:szCs w:val="14"/>
                    </w:rPr>
                    <w:t>......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pacing w:val="0"/>
                      <w:w w:val="100"/>
                      <w:position w:val="0"/>
                      <w:sz w:val="14"/>
                      <w:szCs w:val="14"/>
                    </w:rPr>
                  </w:r>
                </w:p>
                <w:p>
                  <w:pPr>
                    <w:rPr>
                      <w:sz w:val="10"/>
                      <w:szCs w:val="10"/>
                    </w:rPr>
                    <w:jc w:val="left"/>
                    <w:spacing w:before="5" w:lineRule="exact" w:line="100"/>
                  </w:pPr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rFonts w:cs="Times New Roman" w:hAnsi="Times New Roman" w:eastAsia="Times New Roman" w:ascii="Times New Roman"/>
                      <w:sz w:val="14"/>
                      <w:szCs w:val="14"/>
                    </w:rPr>
                    <w:jc w:val="left"/>
                    <w:spacing w:lineRule="exact" w:line="100"/>
                    <w:ind w:left="786"/>
                  </w:pP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110"/>
                      <w:position w:val="-4"/>
                      <w:sz w:val="14"/>
                      <w:szCs w:val="14"/>
                    </w:rPr>
                    <w:t>e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pacing w:val="0"/>
                      <w:w w:val="100"/>
                      <w:position w:val="0"/>
                      <w:sz w:val="14"/>
                      <w:szCs w:val="14"/>
                    </w:rPr>
                  </w:r>
                </w:p>
                <w:p>
                  <w:pPr>
                    <w:rPr>
                      <w:rFonts w:cs="Times New Roman" w:hAnsi="Times New Roman" w:eastAsia="Times New Roman" w:ascii="Times New Roman"/>
                      <w:sz w:val="38"/>
                      <w:szCs w:val="38"/>
                    </w:rPr>
                    <w:jc w:val="left"/>
                    <w:spacing w:lineRule="exact" w:line="60"/>
                    <w:ind w:left="765"/>
                  </w:pPr>
                  <w:r>
                    <w:rPr>
                      <w:rFonts w:cs="Arial" w:hAnsi="Arial" w:eastAsia="Arial" w:ascii="Arial"/>
                      <w:color w:val="706026"/>
                      <w:w w:val="77"/>
                      <w:position w:val="-13"/>
                      <w:sz w:val="12"/>
                      <w:szCs w:val="12"/>
                    </w:rPr>
                    <w:t>:;:</w:t>
                  </w:r>
                  <w:r>
                    <w:rPr>
                      <w:rFonts w:cs="Arial" w:hAnsi="Arial" w:eastAsia="Arial" w:ascii="Arial"/>
                      <w:color w:val="706026"/>
                      <w:spacing w:val="-83"/>
                      <w:w w:val="77"/>
                      <w:position w:val="-13"/>
                      <w:sz w:val="12"/>
                      <w:szCs w:val="12"/>
                    </w:rPr>
                    <w:t>;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42"/>
                      <w:position w:val="-21"/>
                      <w:sz w:val="38"/>
                      <w:szCs w:val="38"/>
                    </w:rPr>
                    <w:t>..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pacing w:val="0"/>
                      <w:w w:val="100"/>
                      <w:position w:val="0"/>
                      <w:sz w:val="38"/>
                      <w:szCs w:val="38"/>
                    </w:rPr>
                  </w:r>
                </w:p>
                <w:p>
                  <w:pPr>
                    <w:rPr>
                      <w:rFonts w:cs="Times New Roman" w:hAnsi="Times New Roman" w:eastAsia="Times New Roman" w:ascii="Times New Roman"/>
                      <w:sz w:val="10"/>
                      <w:szCs w:val="10"/>
                    </w:rPr>
                    <w:jc w:val="left"/>
                    <w:spacing w:lineRule="exact" w:line="20"/>
                    <w:ind w:left="786"/>
                  </w:pP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110"/>
                      <w:position w:val="-1"/>
                      <w:sz w:val="10"/>
                      <w:szCs w:val="10"/>
                    </w:rPr>
                    <w:t>0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pacing w:val="0"/>
                      <w:w w:val="100"/>
                      <w:position w:val="0"/>
                      <w:sz w:val="10"/>
                      <w:szCs w:val="10"/>
                    </w:rPr>
                  </w:r>
                </w:p>
                <w:p>
                  <w:pPr>
                    <w:rPr>
                      <w:rFonts w:cs="Times New Roman" w:hAnsi="Times New Roman" w:eastAsia="Times New Roman" w:ascii="Times New Roman"/>
                      <w:sz w:val="38"/>
                      <w:szCs w:val="38"/>
                    </w:rPr>
                    <w:jc w:val="left"/>
                    <w:spacing w:lineRule="exact" w:line="140"/>
                    <w:ind w:left="786"/>
                  </w:pPr>
                  <w:r>
                    <w:rPr>
                      <w:rFonts w:cs="Times New Roman" w:hAnsi="Times New Roman" w:eastAsia="Times New Roman" w:ascii="Times New Roman"/>
                      <w:color w:val="706026"/>
                      <w:spacing w:val="0"/>
                      <w:w w:val="100"/>
                      <w:position w:val="-15"/>
                      <w:sz w:val="14"/>
                      <w:szCs w:val="14"/>
                    </w:rPr>
                    <w:t>c</w:t>
                  </w:r>
                  <w:r>
                    <w:rPr>
                      <w:rFonts w:cs="Times New Roman" w:hAnsi="Times New Roman" w:eastAsia="Times New Roman" w:ascii="Times New Roman"/>
                      <w:color w:val="706026"/>
                      <w:spacing w:val="0"/>
                      <w:w w:val="100"/>
                      <w:position w:val="-15"/>
                      <w:sz w:val="14"/>
                      <w:szCs w:val="14"/>
                    </w:rPr>
                    <w:t>        </w:t>
                  </w:r>
                  <w:r>
                    <w:rPr>
                      <w:rFonts w:cs="Times New Roman" w:hAnsi="Times New Roman" w:eastAsia="Times New Roman" w:ascii="Times New Roman"/>
                      <w:color w:val="706026"/>
                      <w:spacing w:val="15"/>
                      <w:w w:val="100"/>
                      <w:position w:val="-15"/>
                      <w:sz w:val="14"/>
                      <w:szCs w:val="1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42"/>
                      <w:position w:val="-17"/>
                      <w:sz w:val="38"/>
                      <w:szCs w:val="38"/>
                    </w:rPr>
                    <w:t>..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pacing w:val="0"/>
                      <w:w w:val="100"/>
                      <w:position w:val="0"/>
                      <w:sz w:val="38"/>
                      <w:szCs w:val="38"/>
                    </w:rPr>
                  </w:r>
                </w:p>
                <w:p>
                  <w:pPr>
                    <w:rPr>
                      <w:rFonts w:cs="Times New Roman" w:hAnsi="Times New Roman" w:eastAsia="Times New Roman" w:ascii="Times New Roman"/>
                      <w:sz w:val="14"/>
                      <w:szCs w:val="14"/>
                    </w:rPr>
                    <w:jc w:val="center"/>
                    <w:spacing w:lineRule="exact" w:line="80"/>
                    <w:ind w:left="1114" w:right="2086"/>
                  </w:pPr>
                  <w:r>
                    <w:rPr>
                      <w:rFonts w:cs="Times New Roman" w:hAnsi="Times New Roman" w:eastAsia="Times New Roman" w:ascii="Times New Roman"/>
                      <w:color w:val="706026"/>
                      <w:spacing w:val="0"/>
                      <w:w w:val="110"/>
                      <w:position w:val="9"/>
                      <w:sz w:val="10"/>
                      <w:szCs w:val="10"/>
                    </w:rPr>
                    <w:t>-</w:t>
                  </w:r>
                  <w:r>
                    <w:rPr>
                      <w:rFonts w:cs="Times New Roman" w:hAnsi="Times New Roman" w:eastAsia="Times New Roman" w:ascii="Times New Roman"/>
                      <w:color w:val="706026"/>
                      <w:spacing w:val="-67"/>
                      <w:w w:val="110"/>
                      <w:position w:val="9"/>
                      <w:sz w:val="10"/>
                      <w:szCs w:val="10"/>
                    </w:rPr>
                    <w:t>0</w:t>
                  </w:r>
                  <w:r>
                    <w:rPr>
                      <w:rFonts w:cs="Times New Roman" w:hAnsi="Times New Roman" w:eastAsia="Times New Roman" w:ascii="Times New Roman"/>
                      <w:color w:val="706026"/>
                      <w:spacing w:val="0"/>
                      <w:w w:val="110"/>
                      <w:position w:val="1"/>
                      <w:sz w:val="14"/>
                      <w:szCs w:val="14"/>
                    </w:rPr>
                    <w:t>c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pacing w:val="0"/>
                      <w:w w:val="100"/>
                      <w:position w:val="0"/>
                      <w:sz w:val="14"/>
                      <w:szCs w:val="14"/>
                    </w:rPr>
                  </w:r>
                </w:p>
                <w:p>
                  <w:pPr>
                    <w:rPr>
                      <w:rFonts w:cs="Times New Roman" w:hAnsi="Times New Roman" w:eastAsia="Times New Roman" w:ascii="Times New Roman"/>
                      <w:sz w:val="14"/>
                      <w:szCs w:val="14"/>
                    </w:rPr>
                    <w:jc w:val="left"/>
                    <w:spacing w:before="10" w:lineRule="exact" w:line="100"/>
                    <w:ind w:left="755"/>
                  </w:pP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110"/>
                      <w:position w:val="-4"/>
                      <w:sz w:val="14"/>
                      <w:szCs w:val="14"/>
                    </w:rPr>
                    <w:t>'5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pacing w:val="0"/>
                      <w:w w:val="100"/>
                      <w:position w:val="0"/>
                      <w:sz w:val="14"/>
                      <w:szCs w:val="14"/>
                    </w:rPr>
                  </w:r>
                </w:p>
                <w:p>
                  <w:pPr>
                    <w:rPr>
                      <w:rFonts w:cs="Arial" w:hAnsi="Arial" w:eastAsia="Arial" w:ascii="Arial"/>
                      <w:sz w:val="14"/>
                      <w:szCs w:val="14"/>
                    </w:rPr>
                    <w:jc w:val="left"/>
                    <w:spacing w:lineRule="exact" w:line="240"/>
                    <w:ind w:left="786"/>
                  </w:pP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49"/>
                      <w:position w:val="-6"/>
                      <w:sz w:val="32"/>
                      <w:szCs w:val="32"/>
                    </w:rPr>
                    <w:t>§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49"/>
                      <w:position w:val="-6"/>
                      <w:sz w:val="32"/>
                      <w:szCs w:val="32"/>
                    </w:rPr>
                    <w:t>       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49"/>
                      <w:position w:val="-6"/>
                      <w:sz w:val="32"/>
                      <w:szCs w:val="3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72"/>
                      <w:position w:val="10"/>
                      <w:sz w:val="18"/>
                      <w:szCs w:val="18"/>
                    </w:rPr>
                    <w:t>"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-76"/>
                      <w:w w:val="72"/>
                      <w:position w:val="10"/>
                      <w:sz w:val="18"/>
                      <w:szCs w:val="18"/>
                    </w:rPr>
                    <w:t>'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84"/>
                      <w:position w:val="5"/>
                      <w:sz w:val="14"/>
                      <w:szCs w:val="14"/>
                    </w:rPr>
                    <w:t>E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position w:val="0"/>
                      <w:sz w:val="14"/>
                      <w:szCs w:val="14"/>
                    </w:rPr>
                  </w:r>
                </w:p>
                <w:p>
                  <w:pPr>
                    <w:rPr>
                      <w:rFonts w:cs="Times New Roman" w:hAnsi="Times New Roman" w:eastAsia="Times New Roman" w:ascii="Times New Roman"/>
                      <w:sz w:val="38"/>
                      <w:szCs w:val="38"/>
                    </w:rPr>
                    <w:jc w:val="left"/>
                    <w:spacing w:lineRule="exact" w:line="280"/>
                    <w:ind w:left="755"/>
                  </w:pPr>
                  <w:r>
                    <w:rPr>
                      <w:rFonts w:cs="Arial" w:hAnsi="Arial" w:eastAsia="Arial" w:ascii="Arial"/>
                      <w:color w:val="706026"/>
                      <w:w w:val="62"/>
                      <w:position w:val="1"/>
                      <w:sz w:val="20"/>
                      <w:szCs w:val="20"/>
                    </w:rPr>
                    <w:t>-</w:t>
                  </w:r>
                  <w:r>
                    <w:rPr>
                      <w:rFonts w:cs="Arial" w:hAnsi="Arial" w:eastAsia="Arial" w:ascii="Arial"/>
                      <w:color w:val="706026"/>
                      <w:spacing w:val="-80"/>
                      <w:w w:val="62"/>
                      <w:position w:val="1"/>
                      <w:sz w:val="20"/>
                      <w:szCs w:val="20"/>
                    </w:rPr>
                    <w:t>g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39"/>
                      <w:position w:val="-11"/>
                      <w:sz w:val="36"/>
                      <w:szCs w:val="36"/>
                    </w:rPr>
                    <w:t>..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100"/>
                      <w:position w:val="-11"/>
                      <w:sz w:val="36"/>
                      <w:szCs w:val="36"/>
                    </w:rPr>
                    <w:t>  </w:t>
                  </w:r>
                  <w:r>
                    <w:rPr>
                      <w:rFonts w:cs="Arial" w:hAnsi="Arial" w:eastAsia="Arial" w:ascii="Arial"/>
                      <w:color w:val="5D4F21"/>
                      <w:spacing w:val="-25"/>
                      <w:w w:val="100"/>
                      <w:position w:val="-11"/>
                      <w:sz w:val="36"/>
                      <w:szCs w:val="36"/>
                    </w:rPr>
                    <w:t> </w:t>
                  </w:r>
                  <w:r>
                    <w:rPr>
                      <w:rFonts w:cs="Arial" w:hAnsi="Arial" w:eastAsia="Arial" w:ascii="Arial"/>
                      <w:color w:val="5D4F21"/>
                      <w:spacing w:val="-77"/>
                      <w:w w:val="100"/>
                      <w:position w:val="8"/>
                      <w:sz w:val="20"/>
                      <w:szCs w:val="20"/>
                    </w:rPr>
                    <w:t>~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42"/>
                      <w:position w:val="1"/>
                      <w:sz w:val="38"/>
                      <w:szCs w:val="38"/>
                    </w:rPr>
                    <w:t>..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pacing w:val="0"/>
                      <w:w w:val="100"/>
                      <w:position w:val="0"/>
                      <w:sz w:val="38"/>
                      <w:szCs w:val="38"/>
                    </w:rPr>
                  </w:r>
                </w:p>
                <w:p>
                  <w:pPr>
                    <w:rPr>
                      <w:rFonts w:cs="Times New Roman" w:hAnsi="Times New Roman" w:eastAsia="Times New Roman" w:ascii="Times New Roman"/>
                      <w:sz w:val="38"/>
                      <w:szCs w:val="38"/>
                    </w:rPr>
                    <w:jc w:val="left"/>
                    <w:spacing w:lineRule="atLeast" w:line="0"/>
                    <w:ind w:left="786"/>
                  </w:pP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100"/>
                      <w:sz w:val="14"/>
                      <w:szCs w:val="14"/>
                    </w:rPr>
                    <w:t>c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100"/>
                      <w:sz w:val="14"/>
                      <w:szCs w:val="14"/>
                    </w:rPr>
                    <w:t>        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15"/>
                      <w:w w:val="100"/>
                      <w:sz w:val="14"/>
                      <w:szCs w:val="1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42"/>
                      <w:position w:val="1"/>
                      <w:sz w:val="38"/>
                      <w:szCs w:val="38"/>
                    </w:rPr>
                    <w:t>..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pacing w:val="0"/>
                      <w:w w:val="100"/>
                      <w:position w:val="0"/>
                      <w:sz w:val="38"/>
                      <w:szCs w:val="38"/>
                    </w:rPr>
                  </w:r>
                </w:p>
                <w:p>
                  <w:pPr>
                    <w:rPr>
                      <w:rFonts w:cs="Times New Roman" w:hAnsi="Times New Roman" w:eastAsia="Times New Roman" w:ascii="Times New Roman"/>
                      <w:sz w:val="22"/>
                      <w:szCs w:val="22"/>
                    </w:rPr>
                    <w:jc w:val="center"/>
                    <w:spacing w:lineRule="atLeast" w:line="140"/>
                    <w:ind w:left="1111" w:right="2021"/>
                  </w:pP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106"/>
                      <w:sz w:val="22"/>
                      <w:szCs w:val="22"/>
                    </w:rPr>
                    <w:t>a.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pacing w:val="0"/>
                      <w:w w:val="100"/>
                      <w:sz w:val="22"/>
                      <w:szCs w:val="22"/>
                    </w:rPr>
                  </w:r>
                </w:p>
                <w:p>
                  <w:pPr>
                    <w:rPr>
                      <w:rFonts w:cs="Times New Roman" w:hAnsi="Times New Roman" w:eastAsia="Times New Roman" w:ascii="Times New Roman"/>
                      <w:sz w:val="18"/>
                      <w:szCs w:val="18"/>
                    </w:rPr>
                    <w:jc w:val="left"/>
                    <w:spacing w:lineRule="exact" w:line="420"/>
                    <w:ind w:left="765"/>
                  </w:pPr>
                  <w:r>
                    <w:rPr>
                      <w:rFonts w:cs="Times New Roman" w:hAnsi="Times New Roman" w:eastAsia="Times New Roman" w:ascii="Times New Roman"/>
                      <w:b/>
                      <w:i/>
                      <w:color w:val="5D4F21"/>
                      <w:spacing w:val="-87"/>
                      <w:w w:val="67"/>
                      <w:position w:val="8"/>
                      <w:sz w:val="24"/>
                      <w:szCs w:val="24"/>
                    </w:rPr>
                    <w:t>B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42"/>
                      <w:position w:val="1"/>
                      <w:sz w:val="38"/>
                      <w:szCs w:val="38"/>
                    </w:rPr>
                    <w:t>..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100"/>
                      <w:position w:val="1"/>
                      <w:sz w:val="38"/>
                      <w:szCs w:val="38"/>
                    </w:rPr>
                    <w:t>  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-12"/>
                      <w:w w:val="100"/>
                      <w:position w:val="1"/>
                      <w:sz w:val="38"/>
                      <w:szCs w:val="38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45"/>
                      <w:position w:val="-21"/>
                      <w:sz w:val="36"/>
                      <w:szCs w:val="36"/>
                    </w:rPr>
                    <w:t>..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-111"/>
                      <w:w w:val="45"/>
                      <w:position w:val="-21"/>
                      <w:sz w:val="36"/>
                      <w:szCs w:val="36"/>
                    </w:rPr>
                    <w:t>.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132"/>
                      <w:position w:val="-1"/>
                      <w:sz w:val="26"/>
                      <w:szCs w:val="26"/>
                    </w:rPr>
                    <w:t>i</w:t>
                  </w:r>
                  <w:r>
                    <w:rPr>
                      <w:rFonts w:cs="Arial" w:hAnsi="Arial" w:eastAsia="Arial" w:ascii="Arial"/>
                      <w:color w:val="5D4F21"/>
                      <w:spacing w:val="-122"/>
                      <w:w w:val="132"/>
                      <w:position w:val="-1"/>
                      <w:sz w:val="26"/>
                      <w:szCs w:val="26"/>
                    </w:rPr>
                    <w:t>i</w:t>
                  </w:r>
                  <w:r>
                    <w:rPr>
                      <w:rFonts w:cs="Times New Roman" w:hAnsi="Times New Roman" w:eastAsia="Times New Roman" w:ascii="Times New Roman"/>
                      <w:color w:val="706026"/>
                      <w:spacing w:val="0"/>
                      <w:w w:val="77"/>
                      <w:position w:val="-7"/>
                      <w:sz w:val="18"/>
                      <w:szCs w:val="18"/>
                    </w:rPr>
                    <w:t>E</w:t>
                  </w:r>
                  <w:r>
                    <w:rPr>
                      <w:rFonts w:cs="Times New Roman" w:hAnsi="Times New Roman" w:eastAsia="Times New Roman" w:ascii="Times New Roman"/>
                      <w:color w:val="706026"/>
                      <w:spacing w:val="0"/>
                      <w:w w:val="100"/>
                      <w:position w:val="-7"/>
                      <w:sz w:val="18"/>
                      <w:szCs w:val="18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color w:val="706026"/>
                      <w:spacing w:val="-3"/>
                      <w:w w:val="100"/>
                      <w:position w:val="-7"/>
                      <w:sz w:val="18"/>
                      <w:szCs w:val="18"/>
                    </w:rPr>
                    <w:t> 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56"/>
                      <w:position w:val="-1"/>
                      <w:sz w:val="26"/>
                      <w:szCs w:val="26"/>
                    </w:rPr>
                    <w:t>"</w:t>
                  </w:r>
                  <w:r>
                    <w:rPr>
                      <w:rFonts w:cs="Arial" w:hAnsi="Arial" w:eastAsia="Arial" w:ascii="Arial"/>
                      <w:color w:val="5D4F21"/>
                      <w:spacing w:val="-78"/>
                      <w:w w:val="56"/>
                      <w:position w:val="-1"/>
                      <w:sz w:val="26"/>
                      <w:szCs w:val="26"/>
                    </w:rPr>
                    <w:t>'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87"/>
                      <w:position w:val="-7"/>
                      <w:sz w:val="18"/>
                      <w:szCs w:val="18"/>
                    </w:rPr>
                    <w:t>~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pacing w:val="0"/>
                      <w:w w:val="100"/>
                      <w:position w:val="0"/>
                      <w:sz w:val="18"/>
                      <w:szCs w:val="18"/>
                    </w:rPr>
                  </w:r>
                </w:p>
                <w:p>
                  <w:pPr>
                    <w:rPr>
                      <w:rFonts w:cs="Arial" w:hAnsi="Arial" w:eastAsia="Arial" w:ascii="Arial"/>
                      <w:sz w:val="26"/>
                      <w:szCs w:val="26"/>
                    </w:rPr>
                    <w:jc w:val="left"/>
                    <w:spacing w:lineRule="exact" w:line="120"/>
                    <w:ind w:left="775"/>
                  </w:pP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79"/>
                      <w:position w:val="6"/>
                      <w:sz w:val="26"/>
                      <w:szCs w:val="26"/>
                    </w:rPr>
                    <w:t>c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79"/>
                      <w:position w:val="6"/>
                      <w:sz w:val="26"/>
                      <w:szCs w:val="26"/>
                    </w:rPr>
                    <w:t>     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4"/>
                      <w:w w:val="79"/>
                      <w:position w:val="6"/>
                      <w:sz w:val="26"/>
                      <w:szCs w:val="26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100"/>
                      <w:position w:val="-4"/>
                      <w:sz w:val="12"/>
                      <w:szCs w:val="12"/>
                    </w:rPr>
                    <w:t>0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100"/>
                      <w:position w:val="-4"/>
                      <w:sz w:val="12"/>
                      <w:szCs w:val="12"/>
                    </w:rPr>
                    <w:t>  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21"/>
                      <w:w w:val="100"/>
                      <w:position w:val="-4"/>
                      <w:sz w:val="12"/>
                      <w:szCs w:val="1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-66"/>
                      <w:w w:val="110"/>
                      <w:position w:val="-4"/>
                      <w:sz w:val="12"/>
                      <w:szCs w:val="12"/>
                    </w:rPr>
                    <w:t>0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58"/>
                      <w:position w:val="-2"/>
                      <w:sz w:val="26"/>
                      <w:szCs w:val="26"/>
                    </w:rPr>
                    <w:t>""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position w:val="0"/>
                      <w:sz w:val="26"/>
                      <w:szCs w:val="26"/>
                    </w:rPr>
                  </w:r>
                </w:p>
                <w:p>
                  <w:pPr>
                    <w:rPr>
                      <w:rFonts w:cs="Arial" w:hAnsi="Arial" w:eastAsia="Arial" w:ascii="Arial"/>
                      <w:sz w:val="14"/>
                      <w:szCs w:val="14"/>
                    </w:rPr>
                    <w:jc w:val="left"/>
                    <w:spacing w:lineRule="exact" w:line="120"/>
                    <w:ind w:left="786"/>
                  </w:pPr>
                  <w:r>
                    <w:rPr>
                      <w:rFonts w:cs="Times New Roman" w:hAnsi="Times New Roman" w:eastAsia="Times New Roman" w:ascii="Times New Roman"/>
                      <w:i/>
                      <w:color w:val="5D4F21"/>
                      <w:spacing w:val="0"/>
                      <w:w w:val="67"/>
                      <w:sz w:val="18"/>
                      <w:szCs w:val="18"/>
                    </w:rPr>
                    <w:t>~</w:t>
                  </w:r>
                  <w:r>
                    <w:rPr>
                      <w:rFonts w:cs="Times New Roman" w:hAnsi="Times New Roman" w:eastAsia="Times New Roman" w:ascii="Times New Roman"/>
                      <w:i/>
                      <w:color w:val="5D4F21"/>
                      <w:spacing w:val="0"/>
                      <w:w w:val="67"/>
                      <w:sz w:val="18"/>
                      <w:szCs w:val="18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i/>
                      <w:color w:val="5D4F21"/>
                      <w:spacing w:val="15"/>
                      <w:w w:val="67"/>
                      <w:sz w:val="18"/>
                      <w:szCs w:val="18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i/>
                      <w:color w:val="5D4F21"/>
                      <w:spacing w:val="0"/>
                      <w:w w:val="67"/>
                      <w:sz w:val="18"/>
                      <w:szCs w:val="18"/>
                    </w:rPr>
                    <w:t>.:a</w:t>
                  </w:r>
                  <w:r>
                    <w:rPr>
                      <w:rFonts w:cs="Times New Roman" w:hAnsi="Times New Roman" w:eastAsia="Times New Roman" w:ascii="Times New Roman"/>
                      <w:i/>
                      <w:color w:val="5D4F21"/>
                      <w:spacing w:val="0"/>
                      <w:w w:val="67"/>
                      <w:sz w:val="18"/>
                      <w:szCs w:val="18"/>
                    </w:rPr>
                    <w:t>   </w:t>
                  </w:r>
                  <w:r>
                    <w:rPr>
                      <w:rFonts w:cs="Times New Roman" w:hAnsi="Times New Roman" w:eastAsia="Times New Roman" w:ascii="Times New Roman"/>
                      <w:i/>
                      <w:color w:val="5D4F21"/>
                      <w:spacing w:val="1"/>
                      <w:w w:val="67"/>
                      <w:sz w:val="18"/>
                      <w:szCs w:val="18"/>
                    </w:rPr>
                    <w:t> 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110"/>
                      <w:position w:val="-4"/>
                      <w:sz w:val="14"/>
                      <w:szCs w:val="14"/>
                    </w:rPr>
                    <w:t>'-0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position w:val="0"/>
                      <w:sz w:val="14"/>
                      <w:szCs w:val="14"/>
                    </w:rPr>
                  </w:r>
                </w:p>
                <w:p>
                  <w:pPr>
                    <w:rPr>
                      <w:rFonts w:cs="Times New Roman" w:hAnsi="Times New Roman" w:eastAsia="Times New Roman" w:ascii="Times New Roman"/>
                      <w:sz w:val="14"/>
                      <w:szCs w:val="14"/>
                    </w:rPr>
                    <w:jc w:val="left"/>
                    <w:spacing w:lineRule="exact" w:line="120"/>
                    <w:ind w:left="755"/>
                  </w:pP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100"/>
                      <w:position w:val="-1"/>
                      <w:sz w:val="14"/>
                      <w:szCs w:val="14"/>
                    </w:rPr>
                    <w:t>.!!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100"/>
                      <w:position w:val="-1"/>
                      <w:sz w:val="14"/>
                      <w:szCs w:val="14"/>
                    </w:rPr>
                    <w:t> </w:t>
                  </w:r>
                  <w:r>
                    <w:rPr>
                      <w:rFonts w:cs="Arial" w:hAnsi="Arial" w:eastAsia="Arial" w:ascii="Arial"/>
                      <w:color w:val="5D4F21"/>
                      <w:spacing w:val="7"/>
                      <w:w w:val="100"/>
                      <w:position w:val="-1"/>
                      <w:sz w:val="14"/>
                      <w:szCs w:val="14"/>
                    </w:rPr>
                    <w:t> 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100"/>
                      <w:position w:val="-1"/>
                      <w:sz w:val="14"/>
                      <w:szCs w:val="14"/>
                    </w:rPr>
                    <w:t>~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100"/>
                      <w:position w:val="-1"/>
                      <w:sz w:val="14"/>
                      <w:szCs w:val="14"/>
                    </w:rPr>
                    <w:t> </w:t>
                  </w:r>
                  <w:r>
                    <w:rPr>
                      <w:rFonts w:cs="Arial" w:hAnsi="Arial" w:eastAsia="Arial" w:ascii="Arial"/>
                      <w:color w:val="5D4F21"/>
                      <w:spacing w:val="32"/>
                      <w:w w:val="100"/>
                      <w:position w:val="-1"/>
                      <w:sz w:val="14"/>
                      <w:szCs w:val="14"/>
                    </w:rPr>
                    <w:t> 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69"/>
                      <w:position w:val="-2"/>
                      <w:sz w:val="20"/>
                      <w:szCs w:val="20"/>
                    </w:rPr>
                    <w:t>1l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69"/>
                      <w:position w:val="-2"/>
                      <w:sz w:val="20"/>
                      <w:szCs w:val="20"/>
                    </w:rPr>
                    <w:t> </w:t>
                  </w:r>
                  <w:r>
                    <w:rPr>
                      <w:rFonts w:cs="Arial" w:hAnsi="Arial" w:eastAsia="Arial" w:ascii="Arial"/>
                      <w:color w:val="5D4F21"/>
                      <w:spacing w:val="17"/>
                      <w:w w:val="69"/>
                      <w:position w:val="-2"/>
                      <w:sz w:val="20"/>
                      <w:szCs w:val="20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color w:val="706026"/>
                      <w:spacing w:val="0"/>
                      <w:w w:val="110"/>
                      <w:position w:val="-2"/>
                      <w:sz w:val="14"/>
                      <w:szCs w:val="14"/>
                    </w:rPr>
                    <w:t>c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pacing w:val="0"/>
                      <w:w w:val="100"/>
                      <w:position w:val="0"/>
                      <w:sz w:val="14"/>
                      <w:szCs w:val="14"/>
                    </w:rPr>
                  </w:r>
                </w:p>
                <w:p>
                  <w:pPr>
                    <w:rPr>
                      <w:rFonts w:cs="Times New Roman" w:hAnsi="Times New Roman" w:eastAsia="Times New Roman" w:ascii="Times New Roman"/>
                      <w:sz w:val="20"/>
                      <w:szCs w:val="20"/>
                    </w:rPr>
                    <w:jc w:val="left"/>
                    <w:spacing w:lineRule="exact" w:line="0"/>
                    <w:ind w:left="765"/>
                  </w:pP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100"/>
                      <w:position w:val="-26"/>
                      <w:sz w:val="18"/>
                      <w:szCs w:val="18"/>
                    </w:rPr>
                    <w:t>·-</w:t>
                  </w:r>
                  <w:r>
                    <w:rPr>
                      <w:rFonts w:cs="Arial" w:hAnsi="Arial" w:eastAsia="Arial" w:ascii="Arial"/>
                      <w:color w:val="5D4F21"/>
                      <w:spacing w:val="22"/>
                      <w:w w:val="100"/>
                      <w:position w:val="-26"/>
                      <w:sz w:val="18"/>
                      <w:szCs w:val="18"/>
                    </w:rPr>
                    <w:t> 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39"/>
                      <w:position w:val="-26"/>
                      <w:sz w:val="36"/>
                      <w:szCs w:val="36"/>
                    </w:rPr>
                    <w:t>..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39"/>
                      <w:position w:val="-26"/>
                      <w:sz w:val="36"/>
                      <w:szCs w:val="36"/>
                    </w:rPr>
                    <w:t>  </w:t>
                  </w:r>
                  <w:r>
                    <w:rPr>
                      <w:rFonts w:cs="Arial" w:hAnsi="Arial" w:eastAsia="Arial" w:ascii="Arial"/>
                      <w:color w:val="5D4F21"/>
                      <w:spacing w:val="27"/>
                      <w:w w:val="39"/>
                      <w:position w:val="-26"/>
                      <w:sz w:val="36"/>
                      <w:szCs w:val="36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73"/>
                      <w:position w:val="-12"/>
                      <w:sz w:val="16"/>
                      <w:szCs w:val="16"/>
                    </w:rPr>
                    <w:t>E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73"/>
                      <w:position w:val="-12"/>
                      <w:sz w:val="16"/>
                      <w:szCs w:val="16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11"/>
                      <w:w w:val="73"/>
                      <w:position w:val="-12"/>
                      <w:sz w:val="16"/>
                      <w:szCs w:val="16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color w:val="706026"/>
                      <w:spacing w:val="0"/>
                      <w:w w:val="73"/>
                      <w:position w:val="-12"/>
                      <w:sz w:val="20"/>
                      <w:szCs w:val="20"/>
                    </w:rPr>
                    <w:t>-5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pacing w:val="0"/>
                      <w:w w:val="100"/>
                      <w:position w:val="0"/>
                      <w:sz w:val="20"/>
                      <w:szCs w:val="20"/>
                    </w:rPr>
                  </w:r>
                </w:p>
                <w:p>
                  <w:pPr>
                    <w:rPr>
                      <w:rFonts w:cs="Arial" w:hAnsi="Arial" w:eastAsia="Arial" w:ascii="Arial"/>
                      <w:sz w:val="8"/>
                      <w:szCs w:val="8"/>
                    </w:rPr>
                    <w:jc w:val="left"/>
                    <w:spacing w:lineRule="exact" w:line="0"/>
                    <w:ind w:left="785"/>
                  </w:pP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100"/>
                      <w:position w:val="-1"/>
                      <w:sz w:val="8"/>
                      <w:szCs w:val="8"/>
                    </w:rPr>
                    <w:t>Q.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100"/>
                      <w:position w:val="-1"/>
                      <w:sz w:val="8"/>
                      <w:szCs w:val="8"/>
                    </w:rPr>
                    <w:t>   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14"/>
                      <w:w w:val="100"/>
                      <w:position w:val="-1"/>
                      <w:sz w:val="8"/>
                      <w:szCs w:val="8"/>
                    </w:rPr>
                    <w:t> 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110"/>
                      <w:position w:val="-1"/>
                      <w:sz w:val="8"/>
                      <w:szCs w:val="8"/>
                    </w:rPr>
                    <w:t>(II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position w:val="0"/>
                      <w:sz w:val="8"/>
                      <w:szCs w:val="8"/>
                    </w:rPr>
                  </w:r>
                </w:p>
                <w:p>
                  <w:pPr>
                    <w:rPr>
                      <w:rFonts w:cs="Times New Roman" w:hAnsi="Times New Roman" w:eastAsia="Times New Roman" w:ascii="Times New Roman"/>
                      <w:sz w:val="20"/>
                      <w:szCs w:val="20"/>
                    </w:rPr>
                    <w:jc w:val="left"/>
                    <w:spacing w:lineRule="exact" w:line="140"/>
                    <w:ind w:left="785"/>
                  </w:pP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73"/>
                      <w:position w:val="-2"/>
                      <w:sz w:val="20"/>
                      <w:szCs w:val="20"/>
                    </w:rPr>
                    <w:t>E;;;;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pacing w:val="0"/>
                      <w:w w:val="100"/>
                      <w:position w:val="0"/>
                      <w:sz w:val="20"/>
                      <w:szCs w:val="20"/>
                    </w:rPr>
                  </w:r>
                </w:p>
                <w:p>
                  <w:pPr>
                    <w:rPr>
                      <w:rFonts w:cs="Arial" w:hAnsi="Arial" w:eastAsia="Arial" w:ascii="Arial"/>
                      <w:sz w:val="8"/>
                      <w:szCs w:val="8"/>
                    </w:rPr>
                    <w:jc w:val="center"/>
                    <w:spacing w:lineRule="exact" w:line="0"/>
                    <w:ind w:left="1156" w:right="1907"/>
                  </w:pP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100"/>
                      <w:position w:val="-1"/>
                      <w:sz w:val="8"/>
                      <w:szCs w:val="8"/>
                    </w:rPr>
                    <w:t>::,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100"/>
                      <w:position w:val="-1"/>
                      <w:sz w:val="8"/>
                      <w:szCs w:val="8"/>
                    </w:rPr>
                    <w:t>   </w:t>
                  </w:r>
                  <w:r>
                    <w:rPr>
                      <w:rFonts w:cs="Arial" w:hAnsi="Arial" w:eastAsia="Arial" w:ascii="Arial"/>
                      <w:color w:val="5D4F21"/>
                      <w:spacing w:val="6"/>
                      <w:w w:val="100"/>
                      <w:position w:val="-1"/>
                      <w:sz w:val="8"/>
                      <w:szCs w:val="8"/>
                    </w:rPr>
                    <w:t> 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110"/>
                      <w:position w:val="-1"/>
                      <w:sz w:val="8"/>
                      <w:szCs w:val="8"/>
                    </w:rPr>
                    <w:t>(II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position w:val="0"/>
                      <w:sz w:val="8"/>
                      <w:szCs w:val="8"/>
                    </w:rPr>
                  </w:r>
                </w:p>
                <w:p>
                  <w:pPr>
                    <w:rPr>
                      <w:rFonts w:cs="Times New Roman" w:hAnsi="Times New Roman" w:eastAsia="Times New Roman" w:ascii="Times New Roman"/>
                      <w:sz w:val="14"/>
                      <w:szCs w:val="14"/>
                    </w:rPr>
                    <w:jc w:val="center"/>
                    <w:spacing w:lineRule="exact" w:line="60"/>
                    <w:ind w:left="1148" w:right="1910"/>
                  </w:pP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83"/>
                      <w:position w:val="-4"/>
                      <w:sz w:val="14"/>
                      <w:szCs w:val="14"/>
                    </w:rPr>
                    <w:t>c: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83"/>
                      <w:position w:val="-4"/>
                      <w:sz w:val="14"/>
                      <w:szCs w:val="1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19"/>
                      <w:w w:val="83"/>
                      <w:position w:val="-4"/>
                      <w:sz w:val="14"/>
                      <w:szCs w:val="1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83"/>
                      <w:position w:val="-4"/>
                      <w:sz w:val="14"/>
                      <w:szCs w:val="14"/>
                    </w:rPr>
                    <w:t>...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pacing w:val="0"/>
                      <w:w w:val="100"/>
                      <w:position w:val="0"/>
                      <w:sz w:val="14"/>
                      <w:szCs w:val="14"/>
                    </w:rPr>
                  </w:r>
                </w:p>
                <w:p>
                  <w:pPr>
                    <w:rPr>
                      <w:rFonts w:cs="Courier New" w:hAnsi="Courier New" w:eastAsia="Courier New" w:ascii="Courier New"/>
                      <w:sz w:val="18"/>
                      <w:szCs w:val="18"/>
                    </w:rPr>
                    <w:jc w:val="left"/>
                    <w:spacing w:lineRule="exact" w:line="140"/>
                    <w:ind w:left="775"/>
                  </w:pPr>
                  <w:r>
                    <w:rPr>
                      <w:rFonts w:cs="Times New Roman" w:hAnsi="Times New Roman" w:eastAsia="Times New Roman" w:ascii="Times New Roman"/>
                      <w:color w:val="5D4F21"/>
                      <w:w w:val="45"/>
                      <w:position w:val="-4"/>
                      <w:sz w:val="26"/>
                      <w:szCs w:val="26"/>
                    </w:rPr>
                    <w:t>..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-78"/>
                      <w:w w:val="45"/>
                      <w:position w:val="-4"/>
                      <w:sz w:val="26"/>
                      <w:szCs w:val="26"/>
                    </w:rPr>
                    <w:t>.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110"/>
                      <w:position w:val="3"/>
                      <w:sz w:val="8"/>
                      <w:szCs w:val="8"/>
                    </w:rPr>
                    <w:t>(II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100"/>
                      <w:position w:val="3"/>
                      <w:sz w:val="8"/>
                      <w:szCs w:val="8"/>
                    </w:rPr>
                    <w:t>   </w:t>
                  </w:r>
                  <w:r>
                    <w:rPr>
                      <w:rFonts w:cs="Arial" w:hAnsi="Arial" w:eastAsia="Arial" w:ascii="Arial"/>
                      <w:color w:val="5D4F21"/>
                      <w:spacing w:val="-6"/>
                      <w:w w:val="100"/>
                      <w:position w:val="3"/>
                      <w:sz w:val="8"/>
                      <w:szCs w:val="8"/>
                    </w:rPr>
                    <w:t> 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110"/>
                      <w:position w:val="3"/>
                      <w:sz w:val="8"/>
                      <w:szCs w:val="8"/>
                    </w:rPr>
                    <w:t>..</w:t>
                  </w:r>
                  <w:r>
                    <w:rPr>
                      <w:rFonts w:cs="Arial" w:hAnsi="Arial" w:eastAsia="Arial" w:ascii="Arial"/>
                      <w:color w:val="5D4F21"/>
                      <w:spacing w:val="-63"/>
                      <w:w w:val="110"/>
                      <w:position w:val="3"/>
                      <w:sz w:val="8"/>
                      <w:szCs w:val="8"/>
                    </w:rPr>
                    <w:t>.</w:t>
                  </w:r>
                  <w:r>
                    <w:rPr>
                      <w:rFonts w:cs="Courier New" w:hAnsi="Courier New" w:eastAsia="Courier New" w:ascii="Courier New"/>
                      <w:color w:val="5D4F21"/>
                      <w:spacing w:val="0"/>
                      <w:w w:val="37"/>
                      <w:position w:val="-4"/>
                      <w:sz w:val="18"/>
                      <w:szCs w:val="18"/>
                    </w:rPr>
                    <w:t>..</w:t>
                  </w:r>
                  <w:r>
                    <w:rPr>
                      <w:rFonts w:cs="Courier New" w:hAnsi="Courier New" w:eastAsia="Courier New" w:ascii="Courier New"/>
                      <w:color w:val="000000"/>
                      <w:spacing w:val="0"/>
                      <w:w w:val="100"/>
                      <w:position w:val="0"/>
                      <w:sz w:val="18"/>
                      <w:szCs w:val="18"/>
                    </w:rPr>
                  </w:r>
                </w:p>
                <w:p>
                  <w:pPr>
                    <w:rPr>
                      <w:rFonts w:cs="Arial" w:hAnsi="Arial" w:eastAsia="Arial" w:ascii="Arial"/>
                      <w:sz w:val="20"/>
                      <w:szCs w:val="20"/>
                    </w:rPr>
                    <w:jc w:val="left"/>
                    <w:spacing w:lineRule="exact" w:line="160"/>
                    <w:ind w:left="785"/>
                  </w:pPr>
                  <w:r>
                    <w:rPr>
                      <w:rFonts w:cs="Arial" w:hAnsi="Arial" w:eastAsia="Arial" w:ascii="Arial"/>
                      <w:color w:val="5D4F21"/>
                      <w:w w:val="110"/>
                      <w:position w:val="-5"/>
                      <w:sz w:val="20"/>
                      <w:szCs w:val="20"/>
                    </w:rPr>
                    <w:t>~</w:t>
                  </w:r>
                  <w:r>
                    <w:rPr>
                      <w:rFonts w:cs="Arial" w:hAnsi="Arial" w:eastAsia="Arial" w:ascii="Arial"/>
                      <w:color w:val="5D4F21"/>
                      <w:spacing w:val="-257"/>
                      <w:w w:val="110"/>
                      <w:position w:val="-5"/>
                      <w:sz w:val="20"/>
                      <w:szCs w:val="20"/>
                    </w:rPr>
                    <w:t>~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46"/>
                      <w:position w:val="-6"/>
                      <w:sz w:val="28"/>
                      <w:szCs w:val="28"/>
                    </w:rPr>
                    <w:t>.,.</w:t>
                  </w:r>
                  <w:r>
                    <w:rPr>
                      <w:rFonts w:cs="Arial" w:hAnsi="Arial" w:eastAsia="Arial" w:ascii="Arial"/>
                      <w:color w:val="706026"/>
                      <w:spacing w:val="0"/>
                      <w:w w:val="41"/>
                      <w:position w:val="-6"/>
                      <w:sz w:val="28"/>
                      <w:szCs w:val="28"/>
                    </w:rPr>
                    <w:t>,_</w:t>
                  </w:r>
                  <w:r>
                    <w:rPr>
                      <w:rFonts w:cs="Arial" w:hAnsi="Arial" w:eastAsia="Arial" w:ascii="Arial"/>
                      <w:color w:val="706026"/>
                      <w:spacing w:val="0"/>
                      <w:w w:val="100"/>
                      <w:position w:val="-6"/>
                      <w:sz w:val="28"/>
                      <w:szCs w:val="28"/>
                    </w:rPr>
                    <w:t> </w:t>
                  </w:r>
                  <w:r>
                    <w:rPr>
                      <w:rFonts w:cs="Arial" w:hAnsi="Arial" w:eastAsia="Arial" w:ascii="Arial"/>
                      <w:color w:val="706026"/>
                      <w:spacing w:val="35"/>
                      <w:w w:val="100"/>
                      <w:position w:val="-6"/>
                      <w:sz w:val="28"/>
                      <w:szCs w:val="28"/>
                    </w:rPr>
                    <w:t> 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100"/>
                      <w:position w:val="4"/>
                      <w:sz w:val="20"/>
                      <w:szCs w:val="20"/>
                    </w:rPr>
                    <w:t>~~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position w:val="0"/>
                      <w:sz w:val="20"/>
                      <w:szCs w:val="20"/>
                    </w:rPr>
                  </w:r>
                </w:p>
                <w:p>
                  <w:pPr>
                    <w:rPr>
                      <w:rFonts w:cs="Arial" w:hAnsi="Arial" w:eastAsia="Arial" w:ascii="Arial"/>
                      <w:sz w:val="20"/>
                      <w:szCs w:val="20"/>
                    </w:rPr>
                    <w:jc w:val="left"/>
                    <w:spacing w:lineRule="exact" w:line="120"/>
                    <w:ind w:left="785"/>
                  </w:pP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100"/>
                      <w:position w:val="-3"/>
                      <w:sz w:val="8"/>
                      <w:szCs w:val="8"/>
                    </w:rPr>
                    <w:t>(II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100"/>
                      <w:position w:val="-3"/>
                      <w:sz w:val="8"/>
                      <w:szCs w:val="8"/>
                    </w:rPr>
                    <w:t>   </w:t>
                  </w:r>
                  <w:r>
                    <w:rPr>
                      <w:rFonts w:cs="Arial" w:hAnsi="Arial" w:eastAsia="Arial" w:ascii="Arial"/>
                      <w:color w:val="5D4F21"/>
                      <w:spacing w:val="11"/>
                      <w:w w:val="100"/>
                      <w:position w:val="-3"/>
                      <w:sz w:val="8"/>
                      <w:szCs w:val="8"/>
                    </w:rPr>
                    <w:t> 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100"/>
                      <w:position w:val="-3"/>
                      <w:sz w:val="10"/>
                      <w:szCs w:val="10"/>
                    </w:rPr>
                    <w:t>o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100"/>
                      <w:position w:val="-3"/>
                      <w:sz w:val="10"/>
                      <w:szCs w:val="10"/>
                    </w:rPr>
                    <w:t>     </w:t>
                  </w:r>
                  <w:r>
                    <w:rPr>
                      <w:rFonts w:cs="Arial" w:hAnsi="Arial" w:eastAsia="Arial" w:ascii="Arial"/>
                      <w:color w:val="5D4F21"/>
                      <w:spacing w:val="1"/>
                      <w:w w:val="100"/>
                      <w:position w:val="-3"/>
                      <w:sz w:val="10"/>
                      <w:szCs w:val="10"/>
                    </w:rPr>
                    <w:t> 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70"/>
                      <w:position w:val="2"/>
                      <w:sz w:val="20"/>
                      <w:szCs w:val="20"/>
                    </w:rPr>
                    <w:t>~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70"/>
                      <w:position w:val="2"/>
                      <w:sz w:val="20"/>
                      <w:szCs w:val="20"/>
                    </w:rPr>
                    <w:t> </w:t>
                  </w:r>
                  <w:r>
                    <w:rPr>
                      <w:rFonts w:cs="Arial" w:hAnsi="Arial" w:eastAsia="Arial" w:ascii="Arial"/>
                      <w:color w:val="5D4F21"/>
                      <w:spacing w:val="11"/>
                      <w:w w:val="70"/>
                      <w:position w:val="2"/>
                      <w:sz w:val="20"/>
                      <w:szCs w:val="20"/>
                    </w:rPr>
                    <w:t> 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70"/>
                      <w:position w:val="2"/>
                      <w:sz w:val="20"/>
                      <w:szCs w:val="20"/>
                    </w:rPr>
                    <w:t>~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position w:val="0"/>
                      <w:sz w:val="20"/>
                      <w:szCs w:val="20"/>
                    </w:rPr>
                  </w:r>
                </w:p>
                <w:p>
                  <w:pPr>
                    <w:rPr>
                      <w:rFonts w:cs="Arial" w:hAnsi="Arial" w:eastAsia="Arial" w:ascii="Arial"/>
                      <w:sz w:val="20"/>
                      <w:szCs w:val="20"/>
                    </w:rPr>
                    <w:jc w:val="left"/>
                    <w:spacing w:lineRule="exact" w:line="140"/>
                    <w:ind w:left="755"/>
                  </w:pP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100"/>
                      <w:position w:val="2"/>
                      <w:sz w:val="10"/>
                      <w:szCs w:val="10"/>
                    </w:rPr>
                    <w:t>-0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100"/>
                      <w:position w:val="2"/>
                      <w:sz w:val="10"/>
                      <w:szCs w:val="10"/>
                    </w:rPr>
                    <w:t>   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18"/>
                      <w:w w:val="100"/>
                      <w:position w:val="2"/>
                      <w:sz w:val="10"/>
                      <w:szCs w:val="10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100"/>
                      <w:position w:val="2"/>
                      <w:sz w:val="10"/>
                      <w:szCs w:val="10"/>
                    </w:rPr>
                    <w:t>..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100"/>
                      <w:position w:val="2"/>
                      <w:sz w:val="10"/>
                      <w:szCs w:val="10"/>
                    </w:rPr>
                    <w:t>     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22"/>
                      <w:w w:val="100"/>
                      <w:position w:val="2"/>
                      <w:sz w:val="10"/>
                      <w:szCs w:val="10"/>
                    </w:rPr>
                    <w:t> 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64"/>
                      <w:position w:val="-2"/>
                      <w:sz w:val="20"/>
                      <w:szCs w:val="20"/>
                    </w:rPr>
                    <w:t>~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64"/>
                      <w:position w:val="-2"/>
                      <w:sz w:val="20"/>
                      <w:szCs w:val="20"/>
                    </w:rPr>
                    <w:t>  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64"/>
                      <w:position w:val="-2"/>
                      <w:sz w:val="20"/>
                      <w:szCs w:val="20"/>
                    </w:rPr>
                    <w:t> 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64"/>
                      <w:position w:val="-2"/>
                      <w:sz w:val="20"/>
                      <w:szCs w:val="20"/>
                    </w:rPr>
                    <w:t>~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position w:val="0"/>
                      <w:sz w:val="20"/>
                      <w:szCs w:val="20"/>
                    </w:rPr>
                  </w:r>
                </w:p>
                <w:p>
                  <w:pPr>
                    <w:rPr>
                      <w:rFonts w:cs="Times New Roman" w:hAnsi="Times New Roman" w:eastAsia="Times New Roman" w:ascii="Times New Roman"/>
                      <w:sz w:val="8"/>
                      <w:szCs w:val="8"/>
                    </w:rPr>
                    <w:jc w:val="left"/>
                    <w:spacing w:lineRule="exact" w:line="0"/>
                    <w:ind w:left="785"/>
                  </w:pP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100"/>
                      <w:position w:val="-1"/>
                      <w:sz w:val="8"/>
                      <w:szCs w:val="8"/>
                    </w:rPr>
                    <w:t>..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100"/>
                      <w:position w:val="-1"/>
                      <w:sz w:val="8"/>
                      <w:szCs w:val="8"/>
                    </w:rPr>
                    <w:t>     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11"/>
                      <w:w w:val="100"/>
                      <w:position w:val="-1"/>
                      <w:sz w:val="8"/>
                      <w:szCs w:val="8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110"/>
                      <w:position w:val="-1"/>
                      <w:sz w:val="8"/>
                      <w:szCs w:val="8"/>
                    </w:rPr>
                    <w:t>Q.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pacing w:val="0"/>
                      <w:w w:val="100"/>
                      <w:position w:val="0"/>
                      <w:sz w:val="8"/>
                      <w:szCs w:val="8"/>
                    </w:rPr>
                  </w:r>
                </w:p>
                <w:p>
                  <w:pPr>
                    <w:rPr>
                      <w:rFonts w:cs="Times New Roman" w:hAnsi="Times New Roman" w:eastAsia="Times New Roman" w:ascii="Times New Roman"/>
                      <w:sz w:val="22"/>
                      <w:szCs w:val="22"/>
                    </w:rPr>
                    <w:jc w:val="left"/>
                    <w:spacing w:lineRule="exact" w:line="40"/>
                    <w:ind w:left="765"/>
                  </w:pPr>
                  <w:r>
                    <w:rPr>
                      <w:rFonts w:cs="Arial" w:hAnsi="Arial" w:eastAsia="Arial" w:ascii="Arial"/>
                      <w:color w:val="706026"/>
                      <w:spacing w:val="0"/>
                      <w:w w:val="100"/>
                      <w:position w:val="-12"/>
                      <w:sz w:val="12"/>
                      <w:szCs w:val="12"/>
                    </w:rPr>
                    <w:t>-</w:t>
                  </w:r>
                  <w:r>
                    <w:rPr>
                      <w:rFonts w:cs="Arial" w:hAnsi="Arial" w:eastAsia="Arial" w:ascii="Arial"/>
                      <w:color w:val="706026"/>
                      <w:spacing w:val="0"/>
                      <w:w w:val="100"/>
                      <w:position w:val="-12"/>
                      <w:sz w:val="12"/>
                      <w:szCs w:val="12"/>
                    </w:rPr>
                    <w:t>   </w:t>
                  </w:r>
                  <w:r>
                    <w:rPr>
                      <w:rFonts w:cs="Arial" w:hAnsi="Arial" w:eastAsia="Arial" w:ascii="Arial"/>
                      <w:color w:val="706026"/>
                      <w:spacing w:val="18"/>
                      <w:w w:val="100"/>
                      <w:position w:val="-12"/>
                      <w:sz w:val="12"/>
                      <w:szCs w:val="12"/>
                    </w:rPr>
                    <w:t> </w:t>
                  </w:r>
                  <w:r>
                    <w:rPr>
                      <w:rFonts w:cs="Arial" w:hAnsi="Arial" w:eastAsia="Arial" w:ascii="Arial"/>
                      <w:color w:val="706026"/>
                      <w:spacing w:val="0"/>
                      <w:w w:val="100"/>
                      <w:position w:val="-12"/>
                      <w:sz w:val="12"/>
                      <w:szCs w:val="12"/>
                    </w:rPr>
                    <w:t>u</w:t>
                  </w:r>
                  <w:r>
                    <w:rPr>
                      <w:rFonts w:cs="Arial" w:hAnsi="Arial" w:eastAsia="Arial" w:ascii="Arial"/>
                      <w:color w:val="706026"/>
                      <w:spacing w:val="0"/>
                      <w:w w:val="100"/>
                      <w:position w:val="-12"/>
                      <w:sz w:val="12"/>
                      <w:szCs w:val="12"/>
                    </w:rPr>
                    <w:t>   </w:t>
                  </w:r>
                  <w:r>
                    <w:rPr>
                      <w:rFonts w:cs="Arial" w:hAnsi="Arial" w:eastAsia="Arial" w:ascii="Arial"/>
                      <w:color w:val="706026"/>
                      <w:spacing w:val="2"/>
                      <w:w w:val="100"/>
                      <w:position w:val="-12"/>
                      <w:sz w:val="12"/>
                      <w:szCs w:val="1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b/>
                      <w:color w:val="706026"/>
                      <w:spacing w:val="0"/>
                      <w:w w:val="52"/>
                      <w:position w:val="-10"/>
                      <w:sz w:val="22"/>
                      <w:szCs w:val="22"/>
                    </w:rPr>
                    <w:t>.E</w:t>
                  </w:r>
                  <w:r>
                    <w:rPr>
                      <w:rFonts w:cs="Times New Roman" w:hAnsi="Times New Roman" w:eastAsia="Times New Roman" w:ascii="Times New Roman"/>
                      <w:b/>
                      <w:color w:val="706026"/>
                      <w:spacing w:val="0"/>
                      <w:w w:val="52"/>
                      <w:position w:val="-10"/>
                      <w:sz w:val="22"/>
                      <w:szCs w:val="22"/>
                    </w:rPr>
                    <w:t>  </w:t>
                  </w:r>
                  <w:r>
                    <w:rPr>
                      <w:rFonts w:cs="Times New Roman" w:hAnsi="Times New Roman" w:eastAsia="Times New Roman" w:ascii="Times New Roman"/>
                      <w:b/>
                      <w:color w:val="706026"/>
                      <w:spacing w:val="0"/>
                      <w:w w:val="52"/>
                      <w:position w:val="-1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b/>
                      <w:color w:val="706026"/>
                      <w:spacing w:val="0"/>
                      <w:w w:val="67"/>
                      <w:position w:val="-10"/>
                      <w:sz w:val="22"/>
                      <w:szCs w:val="22"/>
                    </w:rPr>
                    <w:t>~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pacing w:val="0"/>
                      <w:w w:val="100"/>
                      <w:position w:val="0"/>
                      <w:sz w:val="22"/>
                      <w:szCs w:val="22"/>
                    </w:rPr>
                  </w:r>
                </w:p>
                <w:p>
                  <w:pPr>
                    <w:rPr>
                      <w:rFonts w:cs="Times New Roman" w:hAnsi="Times New Roman" w:eastAsia="Times New Roman" w:ascii="Times New Roman"/>
                      <w:sz w:val="14"/>
                      <w:szCs w:val="14"/>
                    </w:rPr>
                    <w:jc w:val="left"/>
                    <w:spacing w:lineRule="exact" w:line="60"/>
                    <w:ind w:left="785"/>
                  </w:pPr>
                  <w:r>
                    <w:rPr>
                      <w:rFonts w:cs="Times New Roman" w:hAnsi="Times New Roman" w:eastAsia="Times New Roman" w:ascii="Times New Roman"/>
                      <w:color w:val="706026"/>
                      <w:spacing w:val="0"/>
                      <w:w w:val="77"/>
                      <w:position w:val="2"/>
                      <w:sz w:val="14"/>
                      <w:szCs w:val="14"/>
                    </w:rPr>
                    <w:t>c:</w:t>
                  </w:r>
                  <w:r>
                    <w:rPr>
                      <w:rFonts w:cs="Times New Roman" w:hAnsi="Times New Roman" w:eastAsia="Times New Roman" w:ascii="Times New Roman"/>
                      <w:color w:val="706026"/>
                      <w:spacing w:val="0"/>
                      <w:w w:val="77"/>
                      <w:position w:val="2"/>
                      <w:sz w:val="14"/>
                      <w:szCs w:val="14"/>
                    </w:rPr>
                    <w:t>  </w:t>
                  </w:r>
                  <w:r>
                    <w:rPr>
                      <w:rFonts w:cs="Times New Roman" w:hAnsi="Times New Roman" w:eastAsia="Times New Roman" w:ascii="Times New Roman"/>
                      <w:color w:val="706026"/>
                      <w:spacing w:val="12"/>
                      <w:w w:val="77"/>
                      <w:position w:val="2"/>
                      <w:sz w:val="14"/>
                      <w:szCs w:val="1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color w:val="5D4F21"/>
                      <w:spacing w:val="0"/>
                      <w:w w:val="110"/>
                      <w:position w:val="2"/>
                      <w:sz w:val="14"/>
                      <w:szCs w:val="14"/>
                    </w:rPr>
                    <w:t>..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pacing w:val="0"/>
                      <w:w w:val="100"/>
                      <w:position w:val="0"/>
                      <w:sz w:val="14"/>
                      <w:szCs w:val="14"/>
                    </w:rPr>
                  </w:r>
                </w:p>
              </w:txbxContent>
            </v:textbox>
            <w10:wrap type="none"/>
          </v:shape>
        </w:pict>
      </w: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0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32"/>
          <w:szCs w:val="32"/>
        </w:rPr>
        <w:jc w:val="both"/>
        <w:spacing w:before="19"/>
        <w:ind w:left="5852" w:right="2864"/>
      </w:pPr>
      <w:r>
        <w:pict>
          <v:shape type="#_x0000_t75" style="position:absolute;margin-left:269.37pt;margin-top:11.5916pt;width:92.14pt;height:150.54pt;mso-position-horizontal-relative:page;mso-position-vertical-relative:paragraph;z-index:-7458">
            <v:imagedata o:title="" r:id="rId25"/>
          </v:shape>
        </w:pict>
      </w:r>
      <w:r>
        <w:pict>
          <v:shape type="#_x0000_t75" style="position:absolute;margin-left:396.25pt;margin-top:9.57159pt;width:119.33pt;height:152.56pt;mso-position-horizontal-relative:page;mso-position-vertical-relative:paragraph;z-index:-7451">
            <v:imagedata o:title="" r:id="rId26"/>
          </v:shape>
        </w:pict>
      </w:r>
      <w:r>
        <w:rPr>
          <w:rFonts w:cs="Arial" w:hAnsi="Arial" w:eastAsia="Arial" w:ascii="Arial"/>
          <w:color w:val="5D4F21"/>
          <w:spacing w:val="0"/>
          <w:w w:val="45"/>
          <w:sz w:val="32"/>
          <w:szCs w:val="32"/>
        </w:rPr>
        <w:t>...</w:t>
      </w:r>
      <w:r>
        <w:rPr>
          <w:rFonts w:cs="Arial" w:hAnsi="Arial" w:eastAsia="Arial" w:ascii="Arial"/>
          <w:color w:val="000000"/>
          <w:spacing w:val="0"/>
          <w:w w:val="100"/>
          <w:sz w:val="32"/>
          <w:szCs w:val="32"/>
        </w:rPr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8"/>
          <w:szCs w:val="8"/>
        </w:rPr>
        <w:jc w:val="right"/>
        <w:ind w:right="2742"/>
      </w:pPr>
      <w:r>
        <w:pict>
          <v:shape type="#_x0000_t202" style="position:absolute;margin-left:378.125pt;margin-top:-6.86867pt;width:13.0924pt;height:10pt;mso-position-horizontal-relative:page;mso-position-vertical-relative:paragraph;z-index:-7434" filled="f" stroked="f">
            <v:textbox inset="0,0,0,0">
              <w:txbxContent>
                <w:p>
                  <w:pPr>
                    <w:rPr>
                      <w:rFonts w:cs="Arial" w:hAnsi="Arial" w:eastAsia="Arial" w:ascii="Arial"/>
                      <w:sz w:val="20"/>
                      <w:szCs w:val="20"/>
                    </w:rPr>
                    <w:jc w:val="left"/>
                    <w:spacing w:lineRule="exact" w:line="200"/>
                    <w:ind w:right="-50"/>
                  </w:pPr>
                  <w:r>
                    <w:rPr>
                      <w:rFonts w:cs="Arial" w:hAnsi="Arial" w:eastAsia="Arial" w:ascii="Arial"/>
                      <w:color w:val="706026"/>
                      <w:spacing w:val="0"/>
                      <w:w w:val="73"/>
                      <w:sz w:val="20"/>
                      <w:szCs w:val="20"/>
                    </w:rPr>
                    <w:t>~</w:t>
                  </w:r>
                  <w:r>
                    <w:rPr>
                      <w:rFonts w:cs="Arial" w:hAnsi="Arial" w:eastAsia="Arial" w:ascii="Arial"/>
                      <w:color w:val="706026"/>
                      <w:spacing w:val="0"/>
                      <w:w w:val="73"/>
                      <w:sz w:val="20"/>
                      <w:szCs w:val="20"/>
                    </w:rPr>
                    <w:t> </w:t>
                  </w:r>
                  <w:r>
                    <w:rPr>
                      <w:rFonts w:cs="Arial" w:hAnsi="Arial" w:eastAsia="Arial" w:ascii="Arial"/>
                      <w:color w:val="706026"/>
                      <w:spacing w:val="16"/>
                      <w:w w:val="73"/>
                      <w:sz w:val="20"/>
                      <w:szCs w:val="20"/>
                    </w:rPr>
                    <w:t> </w:t>
                  </w:r>
                  <w:r>
                    <w:rPr>
                      <w:rFonts w:cs="Arial" w:hAnsi="Arial" w:eastAsia="Arial" w:ascii="Arial"/>
                      <w:color w:val="706026"/>
                      <w:spacing w:val="0"/>
                      <w:w w:val="73"/>
                      <w:sz w:val="20"/>
                      <w:szCs w:val="20"/>
                    </w:rPr>
                    <w:t>~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color w:val="706026"/>
          <w:spacing w:val="0"/>
          <w:w w:val="110"/>
          <w:sz w:val="8"/>
          <w:szCs w:val="8"/>
        </w:rPr>
        <w:t>(II</w:t>
      </w:r>
      <w:r>
        <w:rPr>
          <w:rFonts w:cs="Arial" w:hAnsi="Arial" w:eastAsia="Arial" w:ascii="Arial"/>
          <w:color w:val="000000"/>
          <w:spacing w:val="0"/>
          <w:w w:val="100"/>
          <w:sz w:val="8"/>
          <w:szCs w:val="8"/>
        </w:rPr>
      </w:r>
    </w:p>
    <w:p>
      <w:pPr>
        <w:rPr>
          <w:rFonts w:cs="Arial" w:hAnsi="Arial" w:eastAsia="Arial" w:ascii="Arial"/>
          <w:sz w:val="20"/>
          <w:szCs w:val="20"/>
        </w:rPr>
        <w:jc w:val="both"/>
        <w:spacing w:before="17" w:lineRule="exact" w:line="200"/>
        <w:ind w:left="5882" w:right="2711"/>
      </w:pPr>
      <w:r>
        <w:pict>
          <v:shape type="#_x0000_t202" style="position:absolute;margin-left:377.621pt;margin-top:11.018pt;width:7.55244pt;height:14pt;mso-position-horizontal-relative:page;mso-position-vertical-relative:paragraph;z-index:-7433" filled="f" stroked="f">
            <v:textbox inset="0,0,0,0">
              <w:txbxContent>
                <w:p>
                  <w:pPr>
                    <w:rPr>
                      <w:rFonts w:cs="Courier New" w:hAnsi="Courier New" w:eastAsia="Courier New" w:ascii="Courier New"/>
                      <w:sz w:val="28"/>
                      <w:szCs w:val="28"/>
                    </w:rPr>
                    <w:jc w:val="left"/>
                    <w:spacing w:lineRule="exact" w:line="280"/>
                    <w:ind w:right="-62"/>
                  </w:pPr>
                  <w:r>
                    <w:rPr>
                      <w:rFonts w:cs="Courier New" w:hAnsi="Courier New" w:eastAsia="Courier New" w:ascii="Courier New"/>
                      <w:color w:val="706026"/>
                      <w:w w:val="60"/>
                      <w:position w:val="2"/>
                      <w:sz w:val="28"/>
                      <w:szCs w:val="28"/>
                    </w:rPr>
                    <w:t>:</w:t>
                  </w:r>
                  <w:r>
                    <w:rPr>
                      <w:rFonts w:cs="Courier New" w:hAnsi="Courier New" w:eastAsia="Courier New" w:ascii="Courier New"/>
                      <w:color w:val="5D4F21"/>
                      <w:spacing w:val="-71"/>
                      <w:w w:val="72"/>
                      <w:position w:val="2"/>
                      <w:sz w:val="28"/>
                      <w:szCs w:val="28"/>
                    </w:rPr>
                    <w:t>£</w:t>
                  </w:r>
                  <w:r>
                    <w:rPr>
                      <w:rFonts w:cs="Courier New" w:hAnsi="Courier New" w:eastAsia="Courier New" w:ascii="Courier New"/>
                      <w:color w:val="000000"/>
                      <w:spacing w:val="0"/>
                      <w:w w:val="100"/>
                      <w:position w:val="0"/>
                      <w:sz w:val="28"/>
                      <w:szCs w:val="28"/>
                    </w:rPr>
                  </w: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color w:val="706026"/>
          <w:spacing w:val="0"/>
          <w:w w:val="77"/>
          <w:position w:val="-2"/>
          <w:sz w:val="20"/>
          <w:szCs w:val="20"/>
        </w:rPr>
        <w:t>~</w:t>
      </w:r>
      <w:r>
        <w:rPr>
          <w:rFonts w:cs="Arial" w:hAnsi="Arial" w:eastAsia="Arial" w:ascii="Arial"/>
          <w:color w:val="706026"/>
          <w:spacing w:val="39"/>
          <w:w w:val="77"/>
          <w:position w:val="-2"/>
          <w:sz w:val="20"/>
          <w:szCs w:val="20"/>
        </w:rPr>
        <w:t> </w:t>
      </w:r>
      <w:r>
        <w:rPr>
          <w:rFonts w:cs="Arial" w:hAnsi="Arial" w:eastAsia="Arial" w:ascii="Arial"/>
          <w:color w:val="706026"/>
          <w:spacing w:val="0"/>
          <w:w w:val="77"/>
          <w:position w:val="-2"/>
          <w:sz w:val="20"/>
          <w:szCs w:val="20"/>
        </w:rPr>
        <w:t>~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Arial" w:hAnsi="Arial" w:eastAsia="Arial" w:ascii="Arial"/>
          <w:sz w:val="10"/>
          <w:szCs w:val="10"/>
        </w:rPr>
        <w:jc w:val="both"/>
        <w:spacing w:lineRule="exact" w:line="60"/>
        <w:ind w:left="5882" w:right="2799"/>
      </w:pPr>
      <w:r>
        <w:rPr>
          <w:rFonts w:cs="Arial" w:hAnsi="Arial" w:eastAsia="Arial" w:ascii="Arial"/>
          <w:color w:val="706026"/>
          <w:spacing w:val="0"/>
          <w:w w:val="100"/>
          <w:position w:val="1"/>
          <w:sz w:val="10"/>
          <w:szCs w:val="10"/>
        </w:rPr>
        <w:t>GI</w:t>
      </w:r>
      <w:r>
        <w:rPr>
          <w:rFonts w:cs="Arial" w:hAnsi="Arial" w:eastAsia="Arial" w:ascii="Arial"/>
          <w:color w:val="706026"/>
          <w:spacing w:val="18"/>
          <w:w w:val="100"/>
          <w:position w:val="1"/>
          <w:sz w:val="10"/>
          <w:szCs w:val="10"/>
        </w:rPr>
        <w:t> </w:t>
      </w:r>
      <w:r>
        <w:rPr>
          <w:rFonts w:cs="Arial" w:hAnsi="Arial" w:eastAsia="Arial" w:ascii="Arial"/>
          <w:color w:val="5D4F21"/>
          <w:spacing w:val="0"/>
          <w:w w:val="110"/>
          <w:position w:val="1"/>
          <w:sz w:val="10"/>
          <w:szCs w:val="10"/>
        </w:rPr>
        <w:t>-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30"/>
          <w:szCs w:val="30"/>
        </w:rPr>
        <w:jc w:val="both"/>
        <w:spacing w:lineRule="exact" w:line="300"/>
        <w:ind w:left="5862" w:right="2693"/>
      </w:pPr>
      <w:r>
        <w:rPr>
          <w:rFonts w:cs="Times New Roman" w:hAnsi="Times New Roman" w:eastAsia="Times New Roman" w:ascii="Times New Roman"/>
          <w:color w:val="A38C31"/>
          <w:w w:val="30"/>
          <w:position w:val="-2"/>
          <w:sz w:val="30"/>
          <w:szCs w:val="30"/>
        </w:rPr>
        <w:t>·</w:t>
      </w:r>
      <w:r>
        <w:rPr>
          <w:rFonts w:cs="Times New Roman" w:hAnsi="Times New Roman" w:eastAsia="Times New Roman" w:ascii="Times New Roman"/>
          <w:color w:val="706026"/>
          <w:w w:val="54"/>
          <w:position w:val="-2"/>
          <w:sz w:val="30"/>
          <w:szCs w:val="30"/>
        </w:rPr>
        <w:t>e</w:t>
      </w:r>
      <w:r>
        <w:rPr>
          <w:rFonts w:cs="Times New Roman" w:hAnsi="Times New Roman" w:eastAsia="Times New Roman" w:ascii="Times New Roman"/>
          <w:color w:val="706026"/>
          <w:spacing w:val="-16"/>
          <w:w w:val="100"/>
          <w:position w:val="-2"/>
          <w:sz w:val="30"/>
          <w:szCs w:val="30"/>
        </w:rPr>
        <w:t> </w:t>
      </w:r>
      <w:r>
        <w:rPr>
          <w:rFonts w:cs="Times New Roman" w:hAnsi="Times New Roman" w:eastAsia="Times New Roman" w:ascii="Times New Roman"/>
          <w:color w:val="706026"/>
          <w:spacing w:val="0"/>
          <w:w w:val="82"/>
          <w:position w:val="-2"/>
          <w:sz w:val="30"/>
          <w:szCs w:val="30"/>
        </w:rPr>
        <w:t>..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30"/>
          <w:szCs w:val="30"/>
        </w:rPr>
      </w:r>
    </w:p>
    <w:p>
      <w:pPr>
        <w:rPr>
          <w:rFonts w:cs="Courier New" w:hAnsi="Courier New" w:eastAsia="Courier New" w:ascii="Courier New"/>
          <w:sz w:val="14"/>
          <w:szCs w:val="14"/>
        </w:rPr>
        <w:jc w:val="both"/>
        <w:spacing w:lineRule="exact" w:line="100"/>
        <w:ind w:left="5852" w:right="2826"/>
      </w:pPr>
      <w:r>
        <w:rPr>
          <w:rFonts w:cs="Courier New" w:hAnsi="Courier New" w:eastAsia="Courier New" w:ascii="Courier New"/>
          <w:color w:val="706026"/>
          <w:spacing w:val="0"/>
          <w:w w:val="110"/>
          <w:position w:val="1"/>
          <w:sz w:val="14"/>
          <w:szCs w:val="14"/>
        </w:rPr>
        <w:t>:~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both"/>
        <w:spacing w:lineRule="exact" w:line="100"/>
        <w:ind w:left="5872" w:right="2732"/>
      </w:pPr>
      <w:r>
        <w:pict>
          <v:shape type="#_x0000_t202" style="position:absolute;margin-left:385.677pt;margin-top:2.02495pt;width:1.51049pt;height:9pt;mso-position-horizontal-relative:page;mso-position-vertical-relative:paragraph;z-index:-7432" filled="f" stroked="f">
            <v:textbox inset="0,0,0,0">
              <w:txbxContent>
                <w:p>
                  <w:pPr>
                    <w:rPr>
                      <w:rFonts w:cs="Arial" w:hAnsi="Arial" w:eastAsia="Arial" w:ascii="Arial"/>
                      <w:sz w:val="18"/>
                      <w:szCs w:val="18"/>
                    </w:rPr>
                    <w:jc w:val="left"/>
                    <w:spacing w:lineRule="exact" w:line="180"/>
                    <w:ind w:right="-47"/>
                  </w:pPr>
                  <w:r>
                    <w:rPr>
                      <w:rFonts w:cs="Arial" w:hAnsi="Arial" w:eastAsia="Arial" w:ascii="Arial"/>
                      <w:color w:val="917C2D"/>
                      <w:w w:val="50"/>
                      <w:sz w:val="18"/>
                      <w:szCs w:val="18"/>
                    </w:rPr>
                    <w:t>·</w:t>
                  </w:r>
                  <w:r>
                    <w:rPr>
                      <w:rFonts w:cs="Arial" w:hAnsi="Arial" w:eastAsia="Arial" w:ascii="Arial"/>
                      <w:color w:val="706026"/>
                      <w:spacing w:val="-66"/>
                      <w:w w:val="110"/>
                      <w:sz w:val="18"/>
                      <w:szCs w:val="18"/>
                    </w:rPr>
                    <w:t>-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color w:val="5D4F21"/>
          <w:spacing w:val="0"/>
          <w:w w:val="73"/>
          <w:position w:val="-2"/>
          <w:sz w:val="14"/>
          <w:szCs w:val="14"/>
        </w:rPr>
        <w:t>...</w:t>
      </w:r>
      <w:r>
        <w:rPr>
          <w:rFonts w:cs="Times New Roman" w:hAnsi="Times New Roman" w:eastAsia="Times New Roman" w:ascii="Times New Roman"/>
          <w:color w:val="5D4F21"/>
          <w:spacing w:val="0"/>
          <w:w w:val="73"/>
          <w:position w:val="-2"/>
          <w:sz w:val="14"/>
          <w:szCs w:val="14"/>
        </w:rPr>
        <w:t>   </w:t>
      </w:r>
      <w:r>
        <w:rPr>
          <w:rFonts w:cs="Times New Roman" w:hAnsi="Times New Roman" w:eastAsia="Times New Roman" w:ascii="Times New Roman"/>
          <w:color w:val="5D4F21"/>
          <w:spacing w:val="12"/>
          <w:w w:val="73"/>
          <w:position w:val="-2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5D4F21"/>
          <w:spacing w:val="0"/>
          <w:w w:val="73"/>
          <w:position w:val="-2"/>
          <w:sz w:val="14"/>
          <w:szCs w:val="14"/>
        </w:rPr>
        <w:t>c: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both"/>
        <w:spacing w:lineRule="exact" w:line="160"/>
        <w:ind w:left="5852" w:right="2724"/>
      </w:pPr>
      <w:r>
        <w:rPr>
          <w:rFonts w:cs="Times New Roman" w:hAnsi="Times New Roman" w:eastAsia="Times New Roman" w:ascii="Times New Roman"/>
          <w:i/>
          <w:color w:val="5D4F21"/>
          <w:spacing w:val="-3"/>
          <w:w w:val="70"/>
          <w:position w:val="7"/>
          <w:sz w:val="12"/>
          <w:szCs w:val="12"/>
        </w:rPr>
        <w:t>,</w:t>
      </w:r>
      <w:r>
        <w:rPr>
          <w:rFonts w:cs="Times New Roman" w:hAnsi="Times New Roman" w:eastAsia="Times New Roman" w:ascii="Times New Roman"/>
          <w:color w:val="706026"/>
          <w:spacing w:val="-16"/>
          <w:w w:val="70"/>
          <w:position w:val="0"/>
          <w:sz w:val="14"/>
          <w:szCs w:val="14"/>
        </w:rPr>
        <w:t>.</w:t>
      </w:r>
      <w:r>
        <w:rPr>
          <w:rFonts w:cs="Times New Roman" w:hAnsi="Times New Roman" w:eastAsia="Times New Roman" w:ascii="Times New Roman"/>
          <w:i/>
          <w:color w:val="5D4F21"/>
          <w:spacing w:val="-2"/>
          <w:w w:val="70"/>
          <w:position w:val="7"/>
          <w:sz w:val="12"/>
          <w:szCs w:val="12"/>
        </w:rPr>
        <w:t>,</w:t>
      </w:r>
      <w:r>
        <w:rPr>
          <w:rFonts w:cs="Times New Roman" w:hAnsi="Times New Roman" w:eastAsia="Times New Roman" w:ascii="Times New Roman"/>
          <w:color w:val="706026"/>
          <w:spacing w:val="-18"/>
          <w:w w:val="70"/>
          <w:position w:val="0"/>
          <w:sz w:val="14"/>
          <w:szCs w:val="14"/>
        </w:rPr>
        <w:t>.</w:t>
      </w:r>
      <w:r>
        <w:rPr>
          <w:rFonts w:cs="Times New Roman" w:hAnsi="Times New Roman" w:eastAsia="Times New Roman" w:ascii="Times New Roman"/>
          <w:i/>
          <w:color w:val="5D4F21"/>
          <w:spacing w:val="-6"/>
          <w:w w:val="70"/>
          <w:position w:val="7"/>
          <w:sz w:val="12"/>
          <w:szCs w:val="12"/>
        </w:rPr>
        <w:t>:</w:t>
      </w:r>
      <w:r>
        <w:rPr>
          <w:rFonts w:cs="Times New Roman" w:hAnsi="Times New Roman" w:eastAsia="Times New Roman" w:ascii="Times New Roman"/>
          <w:color w:val="706026"/>
          <w:spacing w:val="-13"/>
          <w:w w:val="70"/>
          <w:position w:val="0"/>
          <w:sz w:val="14"/>
          <w:szCs w:val="14"/>
        </w:rPr>
        <w:t>.</w:t>
      </w:r>
      <w:r>
        <w:rPr>
          <w:rFonts w:cs="Times New Roman" w:hAnsi="Times New Roman" w:eastAsia="Times New Roman" w:ascii="Times New Roman"/>
          <w:i/>
          <w:color w:val="5D4F21"/>
          <w:spacing w:val="0"/>
          <w:w w:val="70"/>
          <w:position w:val="7"/>
          <w:sz w:val="12"/>
          <w:szCs w:val="12"/>
        </w:rPr>
        <w:t>.</w:t>
      </w:r>
      <w:r>
        <w:rPr>
          <w:rFonts w:cs="Times New Roman" w:hAnsi="Times New Roman" w:eastAsia="Times New Roman" w:ascii="Times New Roman"/>
          <w:i/>
          <w:color w:val="5D4F21"/>
          <w:spacing w:val="0"/>
          <w:w w:val="70"/>
          <w:position w:val="7"/>
          <w:sz w:val="12"/>
          <w:szCs w:val="12"/>
        </w:rPr>
        <w:t>    </w:t>
      </w:r>
      <w:r>
        <w:rPr>
          <w:rFonts w:cs="Times New Roman" w:hAnsi="Times New Roman" w:eastAsia="Times New Roman" w:ascii="Times New Roman"/>
          <w:i/>
          <w:color w:val="5D4F21"/>
          <w:spacing w:val="1"/>
          <w:w w:val="70"/>
          <w:position w:val="7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706026"/>
          <w:spacing w:val="0"/>
          <w:w w:val="70"/>
          <w:position w:val="0"/>
          <w:sz w:val="14"/>
          <w:szCs w:val="14"/>
        </w:rPr>
        <w:t>c: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rFonts w:cs="Arial" w:hAnsi="Arial" w:eastAsia="Arial" w:ascii="Arial"/>
          <w:sz w:val="8"/>
          <w:szCs w:val="8"/>
        </w:rPr>
        <w:jc w:val="both"/>
        <w:spacing w:lineRule="exact" w:line="80"/>
        <w:ind w:left="5882" w:right="2864"/>
      </w:pPr>
      <w:r>
        <w:pict>
          <v:shape type="#_x0000_t202" style="position:absolute;margin-left:378.628pt;margin-top:2.21363pt;width:12.1pt;height:10pt;mso-position-horizontal-relative:page;mso-position-vertical-relative:paragraph;z-index:-7435" filled="f" stroked="f">
            <v:textbox inset="0,0,0,0">
              <w:txbxContent>
                <w:p>
                  <w:pPr>
                    <w:rPr>
                      <w:rFonts w:cs="Courier New" w:hAnsi="Courier New" w:eastAsia="Courier New" w:ascii="Courier New"/>
                      <w:sz w:val="20"/>
                      <w:szCs w:val="20"/>
                    </w:rPr>
                    <w:jc w:val="left"/>
                    <w:spacing w:lineRule="exact" w:line="200"/>
                    <w:ind w:right="-50"/>
                  </w:pPr>
                  <w:r>
                    <w:rPr>
                      <w:rFonts w:cs="Courier New" w:hAnsi="Courier New" w:eastAsia="Courier New" w:ascii="Courier New"/>
                      <w:color w:val="706026"/>
                      <w:spacing w:val="0"/>
                      <w:w w:val="59"/>
                      <w:position w:val="1"/>
                      <w:sz w:val="20"/>
                      <w:szCs w:val="20"/>
                    </w:rPr>
                    <w:t>E</w:t>
                  </w:r>
                  <w:r>
                    <w:rPr>
                      <w:rFonts w:cs="Courier New" w:hAnsi="Courier New" w:eastAsia="Courier New" w:ascii="Courier New"/>
                      <w:color w:val="706026"/>
                      <w:spacing w:val="29"/>
                      <w:w w:val="59"/>
                      <w:position w:val="1"/>
                      <w:sz w:val="20"/>
                      <w:szCs w:val="20"/>
                    </w:rPr>
                    <w:t> </w:t>
                  </w:r>
                  <w:r>
                    <w:rPr>
                      <w:rFonts w:cs="Courier New" w:hAnsi="Courier New" w:eastAsia="Courier New" w:ascii="Courier New"/>
                      <w:color w:val="706026"/>
                      <w:spacing w:val="0"/>
                      <w:w w:val="59"/>
                      <w:position w:val="1"/>
                      <w:sz w:val="20"/>
                      <w:szCs w:val="20"/>
                    </w:rPr>
                    <w:t>E</w:t>
                  </w:r>
                  <w:r>
                    <w:rPr>
                      <w:rFonts w:cs="Courier New" w:hAnsi="Courier New" w:eastAsia="Courier New" w:ascii="Courier New"/>
                      <w:color w:val="000000"/>
                      <w:spacing w:val="0"/>
                      <w:w w:val="100"/>
                      <w:position w:val="0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color w:val="706026"/>
          <w:spacing w:val="0"/>
          <w:w w:val="110"/>
          <w:sz w:val="8"/>
          <w:szCs w:val="8"/>
        </w:rPr>
        <w:t>"'(II</w:t>
      </w:r>
      <w:r>
        <w:rPr>
          <w:rFonts w:cs="Arial" w:hAnsi="Arial" w:eastAsia="Arial" w:ascii="Arial"/>
          <w:color w:val="000000"/>
          <w:spacing w:val="0"/>
          <w:w w:val="100"/>
          <w:sz w:val="8"/>
          <w:szCs w:val="8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both"/>
        <w:spacing w:before="81"/>
        <w:ind w:left="5893" w:right="2761"/>
      </w:pPr>
      <w:r>
        <w:pict>
          <v:shape type="#_x0000_t202" style="position:absolute;margin-left:378.125pt;margin-top:6.65678pt;width:12.9756pt;height:10pt;mso-position-horizontal-relative:page;mso-position-vertical-relative:paragraph;z-index:-7431" filled="f" stroked="f">
            <v:textbox inset="0,0,0,0">
              <w:txbxContent>
                <w:p>
                  <w:pPr>
                    <w:rPr>
                      <w:rFonts w:cs="Arial" w:hAnsi="Arial" w:eastAsia="Arial" w:ascii="Arial"/>
                      <w:sz w:val="20"/>
                      <w:szCs w:val="20"/>
                    </w:rPr>
                    <w:jc w:val="left"/>
                    <w:spacing w:lineRule="exact" w:line="200"/>
                    <w:ind w:right="-50"/>
                  </w:pP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73"/>
                      <w:sz w:val="20"/>
                      <w:szCs w:val="20"/>
                    </w:rPr>
                    <w:t>g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73"/>
                      <w:sz w:val="20"/>
                      <w:szCs w:val="20"/>
                    </w:rPr>
                    <w:t> </w:t>
                  </w:r>
                  <w:r>
                    <w:rPr>
                      <w:rFonts w:cs="Arial" w:hAnsi="Arial" w:eastAsia="Arial" w:ascii="Arial"/>
                      <w:color w:val="5D4F21"/>
                      <w:spacing w:val="20"/>
                      <w:w w:val="73"/>
                      <w:sz w:val="20"/>
                      <w:szCs w:val="20"/>
                    </w:rPr>
                    <w:t> </w:t>
                  </w:r>
                  <w:r>
                    <w:rPr>
                      <w:rFonts w:cs="Arial" w:hAnsi="Arial" w:eastAsia="Arial" w:ascii="Arial"/>
                      <w:color w:val="5D4F21"/>
                      <w:spacing w:val="0"/>
                      <w:w w:val="73"/>
                      <w:sz w:val="20"/>
                      <w:szCs w:val="20"/>
                    </w:rPr>
                    <w:t>~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color w:val="5D4F21"/>
          <w:spacing w:val="0"/>
          <w:w w:val="100"/>
          <w:sz w:val="10"/>
          <w:szCs w:val="10"/>
        </w:rPr>
        <w:t>...</w:t>
      </w:r>
      <w:r>
        <w:rPr>
          <w:rFonts w:cs="Times New Roman" w:hAnsi="Times New Roman" w:eastAsia="Times New Roman" w:ascii="Times New Roman"/>
          <w:color w:val="5D4F21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5D4F21"/>
          <w:spacing w:val="1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06026"/>
          <w:spacing w:val="0"/>
          <w:w w:val="110"/>
          <w:sz w:val="10"/>
          <w:szCs w:val="10"/>
        </w:rPr>
        <w:t>0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both"/>
        <w:spacing w:lineRule="exact" w:line="100"/>
        <w:ind w:left="5893" w:right="2754"/>
      </w:pPr>
      <w:r>
        <w:rPr>
          <w:rFonts w:cs="Times New Roman" w:hAnsi="Times New Roman" w:eastAsia="Times New Roman" w:ascii="Times New Roman"/>
          <w:color w:val="706026"/>
          <w:spacing w:val="0"/>
          <w:w w:val="100"/>
          <w:position w:val="-1"/>
          <w:sz w:val="10"/>
          <w:szCs w:val="10"/>
        </w:rPr>
        <w:t>...</w:t>
      </w:r>
      <w:r>
        <w:rPr>
          <w:rFonts w:cs="Times New Roman" w:hAnsi="Times New Roman" w:eastAsia="Times New Roman" w:ascii="Times New Roman"/>
          <w:color w:val="706026"/>
          <w:spacing w:val="0"/>
          <w:w w:val="100"/>
          <w:position w:val="-1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06026"/>
          <w:spacing w:val="6"/>
          <w:w w:val="100"/>
          <w:position w:val="-1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5D4F21"/>
          <w:spacing w:val="0"/>
          <w:w w:val="110"/>
          <w:position w:val="-1"/>
          <w:sz w:val="10"/>
          <w:szCs w:val="10"/>
        </w:rPr>
        <w:t>-0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10"/>
          <w:szCs w:val="10"/>
        </w:rPr>
      </w:r>
    </w:p>
    <w:p>
      <w:pPr>
        <w:rPr>
          <w:rFonts w:cs="Arial" w:hAnsi="Arial" w:eastAsia="Arial" w:ascii="Arial"/>
          <w:sz w:val="8"/>
          <w:szCs w:val="8"/>
        </w:rPr>
        <w:jc w:val="both"/>
        <w:spacing w:before="10" w:lineRule="auto" w:line="153"/>
        <w:ind w:left="5852" w:right="2714" w:firstLine="30"/>
      </w:pPr>
      <w:r>
        <w:rPr>
          <w:rFonts w:cs="Arial" w:hAnsi="Arial" w:eastAsia="Arial" w:ascii="Arial"/>
          <w:color w:val="706026"/>
          <w:spacing w:val="0"/>
          <w:w w:val="100"/>
          <w:sz w:val="10"/>
          <w:szCs w:val="10"/>
        </w:rPr>
        <w:t>GI</w:t>
      </w:r>
      <w:r>
        <w:rPr>
          <w:rFonts w:cs="Arial" w:hAnsi="Arial" w:eastAsia="Arial" w:ascii="Arial"/>
          <w:color w:val="706026"/>
          <w:spacing w:val="0"/>
          <w:w w:val="100"/>
          <w:sz w:val="10"/>
          <w:szCs w:val="10"/>
        </w:rPr>
        <w:t> </w:t>
      </w:r>
      <w:r>
        <w:rPr>
          <w:rFonts w:cs="Arial" w:hAnsi="Arial" w:eastAsia="Arial" w:ascii="Arial"/>
          <w:color w:val="706026"/>
          <w:spacing w:val="0"/>
          <w:w w:val="110"/>
          <w:sz w:val="10"/>
          <w:szCs w:val="10"/>
        </w:rPr>
        <w:t>C</w:t>
      </w:r>
      <w:r>
        <w:rPr>
          <w:rFonts w:cs="Arial" w:hAnsi="Arial" w:eastAsia="Arial" w:ascii="Arial"/>
          <w:color w:val="706026"/>
          <w:spacing w:val="0"/>
          <w:w w:val="11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06026"/>
          <w:spacing w:val="0"/>
          <w:w w:val="100"/>
          <w:sz w:val="10"/>
          <w:szCs w:val="10"/>
        </w:rPr>
        <w:t>"Cl</w:t>
      </w:r>
      <w:r>
        <w:rPr>
          <w:rFonts w:cs="Times New Roman" w:hAnsi="Times New Roman" w:eastAsia="Times New Roman" w:ascii="Times New Roman"/>
          <w:color w:val="706026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06026"/>
          <w:spacing w:val="16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06026"/>
          <w:spacing w:val="0"/>
          <w:w w:val="110"/>
          <w:sz w:val="10"/>
          <w:szCs w:val="10"/>
        </w:rPr>
        <w:t>..</w:t>
      </w:r>
      <w:r>
        <w:rPr>
          <w:rFonts w:cs="Times New Roman" w:hAnsi="Times New Roman" w:eastAsia="Times New Roman" w:ascii="Times New Roman"/>
          <w:color w:val="706026"/>
          <w:spacing w:val="0"/>
          <w:w w:val="11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5D4F21"/>
          <w:spacing w:val="0"/>
          <w:w w:val="133"/>
          <w:sz w:val="14"/>
          <w:szCs w:val="14"/>
        </w:rPr>
        <w:t>c</w:t>
      </w:r>
      <w:r>
        <w:rPr>
          <w:rFonts w:cs="Times New Roman" w:hAnsi="Times New Roman" w:eastAsia="Times New Roman" w:ascii="Times New Roman"/>
          <w:color w:val="5D4F21"/>
          <w:spacing w:val="42"/>
          <w:w w:val="133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5D4F21"/>
          <w:spacing w:val="0"/>
          <w:w w:val="133"/>
          <w:sz w:val="14"/>
          <w:szCs w:val="14"/>
        </w:rPr>
        <w:t>c</w:t>
      </w:r>
      <w:r>
        <w:rPr>
          <w:rFonts w:cs="Times New Roman" w:hAnsi="Times New Roman" w:eastAsia="Times New Roman" w:ascii="Times New Roman"/>
          <w:color w:val="5D4F21"/>
          <w:spacing w:val="0"/>
          <w:w w:val="133"/>
          <w:sz w:val="14"/>
          <w:szCs w:val="14"/>
        </w:rPr>
        <w:t> </w:t>
      </w:r>
      <w:r>
        <w:rPr>
          <w:rFonts w:cs="Arial" w:hAnsi="Arial" w:eastAsia="Arial" w:ascii="Arial"/>
          <w:color w:val="706026"/>
          <w:spacing w:val="0"/>
          <w:w w:val="100"/>
          <w:sz w:val="10"/>
          <w:szCs w:val="10"/>
        </w:rPr>
        <w:t>GI</w:t>
      </w:r>
      <w:r>
        <w:rPr>
          <w:rFonts w:cs="Arial" w:hAnsi="Arial" w:eastAsia="Arial" w:ascii="Arial"/>
          <w:color w:val="706026"/>
          <w:spacing w:val="0"/>
          <w:w w:val="100"/>
          <w:sz w:val="10"/>
          <w:szCs w:val="10"/>
        </w:rPr>
        <w:t> </w:t>
      </w:r>
      <w:r>
        <w:rPr>
          <w:rFonts w:cs="Arial" w:hAnsi="Arial" w:eastAsia="Arial" w:ascii="Arial"/>
          <w:color w:val="706026"/>
          <w:spacing w:val="21"/>
          <w:w w:val="100"/>
          <w:sz w:val="10"/>
          <w:szCs w:val="10"/>
        </w:rPr>
        <w:t> </w:t>
      </w:r>
      <w:r>
        <w:rPr>
          <w:rFonts w:cs="Arial" w:hAnsi="Arial" w:eastAsia="Arial" w:ascii="Arial"/>
          <w:color w:val="706026"/>
          <w:spacing w:val="0"/>
          <w:w w:val="110"/>
          <w:sz w:val="8"/>
          <w:szCs w:val="8"/>
        </w:rPr>
        <w:t>(II</w:t>
      </w:r>
      <w:r>
        <w:rPr>
          <w:rFonts w:cs="Arial" w:hAnsi="Arial" w:eastAsia="Arial" w:ascii="Arial"/>
          <w:color w:val="000000"/>
          <w:spacing w:val="0"/>
          <w:w w:val="100"/>
          <w:sz w:val="8"/>
          <w:szCs w:val="8"/>
        </w:rPr>
      </w:r>
    </w:p>
    <w:p>
      <w:pPr>
        <w:rPr>
          <w:rFonts w:cs="Arial" w:hAnsi="Arial" w:eastAsia="Arial" w:ascii="Arial"/>
          <w:sz w:val="16"/>
          <w:szCs w:val="16"/>
        </w:rPr>
        <w:jc w:val="both"/>
        <w:spacing w:before="7" w:lineRule="exact" w:line="160"/>
        <w:ind w:left="5852" w:right="2788"/>
      </w:pPr>
      <w:r>
        <w:rPr>
          <w:rFonts w:cs="Arial" w:hAnsi="Arial" w:eastAsia="Arial" w:ascii="Arial"/>
          <w:color w:val="706026"/>
          <w:spacing w:val="0"/>
          <w:w w:val="110"/>
          <w:position w:val="-2"/>
          <w:sz w:val="16"/>
          <w:szCs w:val="16"/>
        </w:rPr>
        <w:t>~E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both"/>
        <w:spacing w:lineRule="exact" w:line="100"/>
        <w:ind w:left="5882" w:right="2717"/>
      </w:pPr>
      <w:r>
        <w:rPr>
          <w:rFonts w:cs="Times New Roman" w:hAnsi="Times New Roman" w:eastAsia="Times New Roman" w:ascii="Times New Roman"/>
          <w:color w:val="706026"/>
          <w:spacing w:val="0"/>
          <w:w w:val="100"/>
          <w:position w:val="-1"/>
          <w:sz w:val="14"/>
          <w:szCs w:val="14"/>
        </w:rPr>
        <w:t>c</w:t>
      </w:r>
      <w:r>
        <w:rPr>
          <w:rFonts w:cs="Times New Roman" w:hAnsi="Times New Roman" w:eastAsia="Times New Roman" w:ascii="Times New Roman"/>
          <w:color w:val="706026"/>
          <w:spacing w:val="0"/>
          <w:w w:val="100"/>
          <w:position w:val="-1"/>
          <w:sz w:val="14"/>
          <w:szCs w:val="14"/>
        </w:rPr>
        <w:t>  </w:t>
      </w:r>
      <w:r>
        <w:rPr>
          <w:rFonts w:cs="Times New Roman" w:hAnsi="Times New Roman" w:eastAsia="Times New Roman" w:ascii="Times New Roman"/>
          <w:color w:val="706026"/>
          <w:spacing w:val="14"/>
          <w:w w:val="100"/>
          <w:position w:val="-1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706026"/>
          <w:spacing w:val="0"/>
          <w:w w:val="133"/>
          <w:position w:val="-1"/>
          <w:sz w:val="14"/>
          <w:szCs w:val="14"/>
        </w:rPr>
        <w:t>c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rFonts w:cs="Arial" w:hAnsi="Arial" w:eastAsia="Arial" w:ascii="Arial"/>
          <w:sz w:val="10"/>
          <w:szCs w:val="10"/>
        </w:rPr>
        <w:jc w:val="both"/>
        <w:spacing w:lineRule="exact" w:line="60"/>
        <w:ind w:left="5882" w:right="2710"/>
      </w:pPr>
      <w:r>
        <w:rPr>
          <w:rFonts w:cs="Times New Roman" w:hAnsi="Times New Roman" w:eastAsia="Times New Roman" w:ascii="Times New Roman"/>
          <w:color w:val="5D4F21"/>
          <w:spacing w:val="0"/>
          <w:w w:val="76"/>
          <w:position w:val="-1"/>
          <w:sz w:val="10"/>
          <w:szCs w:val="10"/>
        </w:rPr>
        <w:t>&lt;O</w:t>
      </w:r>
      <w:r>
        <w:rPr>
          <w:rFonts w:cs="Times New Roman" w:hAnsi="Times New Roman" w:eastAsia="Times New Roman" w:ascii="Times New Roman"/>
          <w:color w:val="5D4F21"/>
          <w:spacing w:val="0"/>
          <w:w w:val="76"/>
          <w:position w:val="-1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5D4F21"/>
          <w:spacing w:val="16"/>
          <w:w w:val="76"/>
          <w:position w:val="-1"/>
          <w:sz w:val="10"/>
          <w:szCs w:val="10"/>
        </w:rPr>
        <w:t> </w:t>
      </w:r>
      <w:r>
        <w:rPr>
          <w:rFonts w:cs="Arial" w:hAnsi="Arial" w:eastAsia="Arial" w:ascii="Arial"/>
          <w:color w:val="706026"/>
          <w:spacing w:val="0"/>
          <w:w w:val="100"/>
          <w:position w:val="-1"/>
          <w:sz w:val="10"/>
          <w:szCs w:val="10"/>
        </w:rPr>
        <w:t>GI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0"/>
          <w:szCs w:val="10"/>
        </w:rPr>
      </w:r>
    </w:p>
    <w:p>
      <w:pPr>
        <w:rPr>
          <w:rFonts w:cs="Courier New" w:hAnsi="Courier New" w:eastAsia="Courier New" w:ascii="Courier New"/>
          <w:sz w:val="36"/>
          <w:szCs w:val="36"/>
        </w:rPr>
        <w:jc w:val="both"/>
        <w:spacing w:lineRule="exact" w:line="300"/>
        <w:ind w:left="5852" w:right="2693"/>
      </w:pPr>
      <w:r>
        <w:rPr>
          <w:rFonts w:cs="Courier New" w:hAnsi="Courier New" w:eastAsia="Courier New" w:ascii="Courier New"/>
          <w:color w:val="706026"/>
          <w:spacing w:val="0"/>
          <w:w w:val="66"/>
          <w:position w:val="-1"/>
          <w:sz w:val="36"/>
          <w:szCs w:val="36"/>
        </w:rPr>
        <w:t>~!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36"/>
          <w:szCs w:val="36"/>
        </w:rPr>
      </w:r>
    </w:p>
    <w:p>
      <w:pPr>
        <w:rPr>
          <w:rFonts w:cs="Arial" w:hAnsi="Arial" w:eastAsia="Arial" w:ascii="Arial"/>
          <w:sz w:val="20"/>
          <w:szCs w:val="20"/>
        </w:rPr>
        <w:jc w:val="both"/>
        <w:spacing w:lineRule="exact" w:line="140"/>
        <w:ind w:left="5852" w:right="2715"/>
        <w:sectPr>
          <w:type w:val="continuous"/>
          <w:pgSz w:w="11920" w:h="16840"/>
          <w:pgMar w:top="1180" w:bottom="280" w:left="1680" w:right="1340"/>
        </w:sectPr>
      </w:pPr>
      <w:r>
        <w:rPr>
          <w:rFonts w:cs="Arial" w:hAnsi="Arial" w:eastAsia="Arial" w:ascii="Arial"/>
          <w:color w:val="706026"/>
          <w:spacing w:val="0"/>
          <w:w w:val="110"/>
          <w:position w:val="1"/>
          <w:sz w:val="20"/>
          <w:szCs w:val="20"/>
        </w:rPr>
        <w:t>~Jl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Segoe UI" w:hAnsi="Segoe UI" w:eastAsia="Segoe UI" w:ascii="Segoe UI"/>
          <w:sz w:val="26"/>
          <w:szCs w:val="26"/>
        </w:rPr>
        <w:jc w:val="both"/>
        <w:spacing w:before="19"/>
        <w:ind w:left="119" w:right="6795"/>
      </w:pPr>
      <w:r>
        <w:rPr>
          <w:rFonts w:cs="Segoe UI" w:hAnsi="Segoe UI" w:eastAsia="Segoe UI" w:ascii="Segoe UI"/>
          <w:color w:val="314131"/>
          <w:spacing w:val="0"/>
          <w:w w:val="100"/>
          <w:sz w:val="26"/>
          <w:szCs w:val="26"/>
        </w:rPr>
        <w:t>5.2</w:t>
      </w:r>
      <w:r>
        <w:rPr>
          <w:rFonts w:cs="Segoe UI" w:hAnsi="Segoe UI" w:eastAsia="Segoe UI" w:ascii="Segoe UI"/>
          <w:color w:val="314131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314131"/>
          <w:spacing w:val="0"/>
          <w:w w:val="100"/>
          <w:sz w:val="26"/>
          <w:szCs w:val="26"/>
        </w:rPr>
        <w:t>Strategic</w:t>
      </w:r>
      <w:r>
        <w:rPr>
          <w:rFonts w:cs="Segoe UI" w:hAnsi="Segoe UI" w:eastAsia="Segoe UI" w:ascii="Segoe UI"/>
          <w:color w:val="314131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314131"/>
          <w:spacing w:val="0"/>
          <w:w w:val="100"/>
          <w:sz w:val="26"/>
          <w:szCs w:val="26"/>
        </w:rPr>
        <w:t>Appr</w:t>
      </w:r>
      <w:r>
        <w:rPr>
          <w:rFonts w:cs="Segoe UI" w:hAnsi="Segoe UI" w:eastAsia="Segoe UI" w:ascii="Segoe UI"/>
          <w:color w:val="314131"/>
          <w:spacing w:val="-2"/>
          <w:w w:val="100"/>
          <w:sz w:val="26"/>
          <w:szCs w:val="26"/>
        </w:rPr>
        <w:t>o</w:t>
      </w:r>
      <w:r>
        <w:rPr>
          <w:rFonts w:cs="Segoe UI" w:hAnsi="Segoe UI" w:eastAsia="Segoe UI" w:ascii="Segoe UI"/>
          <w:color w:val="314131"/>
          <w:spacing w:val="0"/>
          <w:w w:val="100"/>
          <w:sz w:val="26"/>
          <w:szCs w:val="26"/>
        </w:rPr>
        <w:t>aches</w:t>
      </w:r>
      <w:r>
        <w:rPr>
          <w:rFonts w:cs="Segoe UI" w:hAnsi="Segoe UI" w:eastAsia="Segoe UI" w:ascii="Segoe UI"/>
          <w:color w:val="000000"/>
          <w:spacing w:val="0"/>
          <w:w w:val="100"/>
          <w:sz w:val="26"/>
          <w:szCs w:val="26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4186"/>
      </w:pPr>
      <w:r>
        <w:pict>
          <v:shape type="#_x0000_t75" style="position:absolute;margin-left:353.334pt;margin-top:6.45322pt;width:197.112pt;height:196.632pt;mso-position-horizontal-relative:page;mso-position-vertical-relative:paragraph;z-index:-7425">
            <v:imagedata o:title="" r:id="rId28"/>
          </v:shape>
        </w:pic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Carefully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designed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SBCC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interventions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ignite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change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community,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household,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individual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build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support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enabling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environment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positive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SBCC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operates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through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three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key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strategie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which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are: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839" w:right="4187" w:hanging="360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Advocacy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increase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urces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political/social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commitment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change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goals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839" w:right="4188" w:hanging="360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Social</w:t>
      </w:r>
      <w:r>
        <w:rPr>
          <w:rFonts w:cs="Segoe UI" w:hAnsi="Segoe UI" w:eastAsia="Segoe UI" w:ascii="Segoe UI"/>
          <w:b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Mobilisation</w:t>
      </w:r>
      <w:r>
        <w:rPr>
          <w:rFonts w:cs="Segoe UI" w:hAnsi="Segoe UI" w:eastAsia="Segoe UI" w:ascii="Segoe UI"/>
          <w:b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wider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participation,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collective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action,</w:t>
      </w:r>
      <w:r>
        <w:rPr>
          <w:rFonts w:cs="Segoe UI" w:hAnsi="Segoe UI" w:eastAsia="Segoe UI" w:ascii="Segoe UI"/>
          <w:color w:val="363435"/>
          <w:spacing w:val="6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6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ownersh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including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mobilisation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839" w:right="4185" w:hanging="360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Behaviour</w:t>
      </w:r>
      <w:r>
        <w:rPr>
          <w:rFonts w:cs="Segoe UI" w:hAnsi="Segoe UI" w:eastAsia="Segoe UI" w:ascii="Segoe UI"/>
          <w:b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Change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b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changes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knowledge,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skills,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motivation,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sel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-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efficacy,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behaviours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specif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audiences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lineRule="exact" w:line="300"/>
        <w:ind w:left="119" w:right="623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focuses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vehicle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achieving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behaviour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hange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10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levels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within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SEM.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able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affect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status,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three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broad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strategies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advoca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social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mobilisation,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change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strategically</w:t>
      </w:r>
      <w:r>
        <w:rPr>
          <w:rFonts w:cs="Segoe UI" w:hAnsi="Segoe UI" w:eastAsia="Segoe UI" w:ascii="Segoe UI"/>
          <w:color w:val="363435"/>
          <w:spacing w:val="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linked</w:t>
      </w:r>
      <w:r>
        <w:rPr>
          <w:rFonts w:cs="Segoe UI" w:hAnsi="Segoe UI" w:eastAsia="Segoe UI" w:ascii="Segoe UI"/>
          <w:color w:val="363435"/>
          <w:spacing w:val="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levels.</w:t>
      </w:r>
      <w:r>
        <w:rPr>
          <w:rFonts w:cs="Segoe UI" w:hAnsi="Segoe UI" w:eastAsia="Segoe UI" w:ascii="Segoe UI"/>
          <w:color w:val="363435"/>
          <w:spacing w:val="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</w:t>
      </w:r>
      <w:r>
        <w:rPr>
          <w:rFonts w:cs="Segoe UI" w:hAnsi="Segoe UI" w:eastAsia="Segoe UI" w:ascii="Segoe UI"/>
          <w:color w:val="363435"/>
          <w:spacing w:val="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successes</w:t>
      </w:r>
      <w:r>
        <w:rPr>
          <w:rFonts w:cs="Segoe UI" w:hAnsi="Segoe UI" w:eastAsia="Segoe UI" w:ascii="Segoe UI"/>
          <w:color w:val="363435"/>
          <w:spacing w:val="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interventions</w:t>
      </w:r>
      <w:r>
        <w:rPr>
          <w:rFonts w:cs="Segoe UI" w:hAnsi="Segoe UI" w:eastAsia="Segoe UI" w:ascii="Segoe UI"/>
          <w:color w:val="363435"/>
          <w:spacing w:val="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directly</w:t>
      </w:r>
      <w:r>
        <w:rPr>
          <w:rFonts w:cs="Segoe UI" w:hAnsi="Segoe UI" w:eastAsia="Segoe UI" w:ascii="Segoe UI"/>
          <w:color w:val="363435"/>
          <w:spacing w:val="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linked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availability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services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products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planning.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6"/>
          <w:szCs w:val="26"/>
        </w:rPr>
        <w:jc w:val="both"/>
        <w:ind w:left="119" w:right="5608"/>
      </w:pP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5.3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Overarching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Campaign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Position</w:t>
      </w:r>
      <w:r>
        <w:rPr>
          <w:rFonts w:cs="Segoe UI" w:hAnsi="Segoe UI" w:eastAsia="Segoe UI" w:ascii="Segoe UI"/>
          <w:color w:val="000000"/>
          <w:spacing w:val="0"/>
          <w:w w:val="100"/>
          <w:sz w:val="26"/>
          <w:szCs w:val="26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10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maintains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Moyo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-2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di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Mpamba: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Usamalir</w:t>
      </w:r>
      <w:r>
        <w:rPr>
          <w:rFonts w:cs="Segoe UI" w:hAnsi="Segoe UI" w:eastAsia="Segoe UI" w:ascii="Segoe UI"/>
          <w:i/>
          <w:color w:val="363435"/>
          <w:spacing w:val="-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ni!</w:t>
      </w:r>
      <w:r>
        <w:rPr>
          <w:rFonts w:cs="Segoe UI" w:hAnsi="Segoe UI" w:eastAsia="Segoe UI" w:ascii="Segoe UI"/>
          <w:i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verarching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them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guiding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positioning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creative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considerations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SBCC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interventions.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Evidence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from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mentation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preceding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(2015–2020)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shows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Moyo</w:t>
      </w:r>
      <w:r>
        <w:rPr>
          <w:rFonts w:cs="Segoe UI" w:hAnsi="Segoe UI" w:eastAsia="Segoe UI" w:ascii="Segoe UI"/>
          <w:i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ndi</w:t>
      </w:r>
      <w:r>
        <w:rPr>
          <w:rFonts w:cs="Segoe UI" w:hAnsi="Segoe UI" w:eastAsia="Segoe UI" w:ascii="Segoe UI"/>
          <w:i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Mpamba:</w:t>
      </w:r>
      <w:r>
        <w:rPr>
          <w:rFonts w:cs="Segoe UI" w:hAnsi="Segoe UI" w:eastAsia="Segoe UI" w:ascii="Segoe UI"/>
          <w:i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Usamalireni!</w:t>
      </w:r>
      <w:r>
        <w:rPr>
          <w:rFonts w:cs="Segoe UI" w:hAnsi="Segoe UI" w:eastAsia="Segoe UI" w:ascii="Segoe UI"/>
          <w:i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widely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rec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gnised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accepted</w:t>
      </w:r>
      <w:r>
        <w:rPr>
          <w:rFonts w:cs="Segoe UI" w:hAnsi="Segoe UI" w:eastAsia="Segoe UI" w:ascii="Segoe UI"/>
          <w:color w:val="363435"/>
          <w:spacing w:val="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communities</w:t>
      </w:r>
      <w:r>
        <w:rPr>
          <w:rFonts w:cs="Segoe UI" w:hAnsi="Segoe UI" w:eastAsia="Segoe UI" w:ascii="Segoe UI"/>
          <w:color w:val="363435"/>
          <w:spacing w:val="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(FHI</w:t>
      </w:r>
      <w:r>
        <w:rPr>
          <w:rFonts w:cs="Segoe UI" w:hAnsi="Segoe UI" w:eastAsia="Segoe UI" w:ascii="Segoe UI"/>
          <w:color w:val="363435"/>
          <w:spacing w:val="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360,</w:t>
      </w:r>
      <w:r>
        <w:rPr>
          <w:rFonts w:cs="Segoe UI" w:hAnsi="Segoe UI" w:eastAsia="Segoe UI" w:ascii="Segoe UI"/>
          <w:color w:val="363435"/>
          <w:spacing w:val="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2019;</w:t>
      </w:r>
      <w:r>
        <w:rPr>
          <w:rFonts w:cs="Segoe UI" w:hAnsi="Segoe UI" w:eastAsia="Segoe UI" w:ascii="Segoe UI"/>
          <w:color w:val="363435"/>
          <w:spacing w:val="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FHI</w:t>
      </w:r>
      <w:r>
        <w:rPr>
          <w:rFonts w:cs="Segoe UI" w:hAnsi="Segoe UI" w:eastAsia="Segoe UI" w:ascii="Segoe UI"/>
          <w:color w:val="363435"/>
          <w:spacing w:val="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360,</w:t>
      </w:r>
      <w:r>
        <w:rPr>
          <w:rFonts w:cs="Segoe UI" w:hAnsi="Segoe UI" w:eastAsia="Segoe UI" w:ascii="Segoe UI"/>
          <w:color w:val="363435"/>
          <w:spacing w:val="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2020).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positioning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inform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guide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interventions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messages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targeted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primary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audiences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key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stakeholders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influencers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such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workers,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traditional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religious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leader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media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ers.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09"/>
        <w:sectPr>
          <w:pgMar w:footer="1031" w:header="0" w:top="1420" w:bottom="280" w:left="1320" w:right="780"/>
          <w:footerReference w:type="default" r:id="rId27"/>
          <w:pgSz w:w="11920" w:h="16840"/>
        </w:sectPr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SBCC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interventions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shall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balance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emphasis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non-health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benefits,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demonstrat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ng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relatab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doable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actions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-effi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acy,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fostering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individual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family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aspirations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motivate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empower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critical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ing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confidence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make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informed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choices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improve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their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well-being.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32"/>
          <w:szCs w:val="32"/>
        </w:rPr>
        <w:jc w:val="left"/>
        <w:spacing w:before="21"/>
        <w:ind w:left="119"/>
      </w:pP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6.0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Vision,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Goal,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Mission,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and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Objectives</w:t>
      </w:r>
      <w:r>
        <w:rPr>
          <w:rFonts w:cs="Segoe UI" w:hAnsi="Segoe UI" w:eastAsia="Segoe UI" w:ascii="Segoe UI"/>
          <w:color w:val="000000"/>
          <w:spacing w:val="0"/>
          <w:w w:val="100"/>
          <w:sz w:val="32"/>
          <w:szCs w:val="32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6"/>
          <w:szCs w:val="26"/>
        </w:rPr>
        <w:jc w:val="left"/>
        <w:ind w:left="119"/>
      </w:pP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Vi</w:t>
      </w:r>
      <w:r>
        <w:rPr>
          <w:rFonts w:cs="Segoe UI" w:hAnsi="Segoe UI" w:eastAsia="Segoe UI" w:ascii="Segoe UI"/>
          <w:color w:val="2E6C42"/>
          <w:spacing w:val="-1"/>
          <w:w w:val="100"/>
          <w:sz w:val="26"/>
          <w:szCs w:val="26"/>
        </w:rPr>
        <w:t>s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ion</w:t>
      </w:r>
      <w:r>
        <w:rPr>
          <w:rFonts w:cs="Segoe UI" w:hAnsi="Segoe UI" w:eastAsia="Segoe UI" w:ascii="Segoe UI"/>
          <w:color w:val="000000"/>
          <w:spacing w:val="0"/>
          <w:w w:val="100"/>
          <w:sz w:val="26"/>
          <w:szCs w:val="26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 w:right="74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3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population</w:t>
      </w:r>
      <w:r>
        <w:rPr>
          <w:rFonts w:cs="Segoe UI" w:hAnsi="Segoe UI" w:eastAsia="Segoe UI" w:ascii="Segoe UI"/>
          <w:color w:val="363435"/>
          <w:spacing w:val="3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3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value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3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adop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s,</w:t>
      </w:r>
      <w:r>
        <w:rPr>
          <w:rFonts w:cs="Segoe UI" w:hAnsi="Segoe UI" w:eastAsia="Segoe UI" w:ascii="Segoe UI"/>
          <w:color w:val="363435"/>
          <w:spacing w:val="3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3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ntains</w:t>
      </w:r>
      <w:r>
        <w:rPr>
          <w:rFonts w:cs="Segoe UI" w:hAnsi="Segoe UI" w:eastAsia="Segoe UI" w:ascii="Segoe UI"/>
          <w:color w:val="363435"/>
          <w:spacing w:val="3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3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behaviours</w:t>
      </w:r>
      <w:r>
        <w:rPr>
          <w:rFonts w:cs="Segoe UI" w:hAnsi="Segoe UI" w:eastAsia="Segoe UI" w:ascii="Segoe UI"/>
          <w:color w:val="363435"/>
          <w:spacing w:val="3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3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3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supportive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environment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6"/>
          <w:szCs w:val="26"/>
        </w:rPr>
        <w:jc w:val="left"/>
        <w:ind w:left="119"/>
      </w:pP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Goal</w:t>
      </w:r>
      <w:r>
        <w:rPr>
          <w:rFonts w:cs="Segoe UI" w:hAnsi="Segoe UI" w:eastAsia="Segoe UI" w:ascii="Segoe UI"/>
          <w:color w:val="000000"/>
          <w:spacing w:val="0"/>
          <w:w w:val="100"/>
          <w:sz w:val="26"/>
          <w:szCs w:val="26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 w:right="6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aims</w:t>
      </w:r>
      <w:r>
        <w:rPr>
          <w:rFonts w:cs="Segoe UI" w:hAnsi="Segoe UI" w:eastAsia="Segoe UI" w:ascii="Segoe UI"/>
          <w:color w:val="363435"/>
          <w:spacing w:val="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reduce</w:t>
      </w:r>
      <w:r>
        <w:rPr>
          <w:rFonts w:cs="Segoe UI" w:hAnsi="Segoe UI" w:eastAsia="Segoe UI" w:ascii="Segoe UI"/>
          <w:color w:val="363435"/>
          <w:spacing w:val="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preventable</w:t>
      </w:r>
      <w:r>
        <w:rPr>
          <w:rFonts w:cs="Segoe UI" w:hAnsi="Segoe UI" w:eastAsia="Segoe UI" w:ascii="Segoe UI"/>
          <w:color w:val="363435"/>
          <w:spacing w:val="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orbidity,</w:t>
      </w:r>
      <w:r>
        <w:rPr>
          <w:rFonts w:cs="Segoe UI" w:hAnsi="Segoe UI" w:eastAsia="Segoe UI" w:ascii="Segoe UI"/>
          <w:color w:val="363435"/>
          <w:spacing w:val="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mortalit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disability</w:t>
      </w:r>
      <w:r>
        <w:rPr>
          <w:rFonts w:cs="Segoe UI" w:hAnsi="Segoe UI" w:eastAsia="Segoe UI" w:ascii="Segoe UI"/>
          <w:color w:val="363435"/>
          <w:spacing w:val="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through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effective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interventions.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6"/>
          <w:szCs w:val="26"/>
        </w:rPr>
        <w:jc w:val="left"/>
        <w:ind w:left="119"/>
      </w:pP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Mission</w:t>
      </w:r>
      <w:r>
        <w:rPr>
          <w:rFonts w:cs="Segoe UI" w:hAnsi="Segoe UI" w:eastAsia="Segoe UI" w:ascii="Segoe UI"/>
          <w:color w:val="000000"/>
          <w:spacing w:val="0"/>
          <w:w w:val="100"/>
          <w:sz w:val="26"/>
          <w:szCs w:val="26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mission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empower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have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control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over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their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6"/>
          <w:szCs w:val="26"/>
        </w:rPr>
        <w:jc w:val="left"/>
        <w:ind w:left="119"/>
      </w:pP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Objectives</w:t>
      </w:r>
      <w:r>
        <w:rPr>
          <w:rFonts w:cs="Segoe UI" w:hAnsi="Segoe UI" w:eastAsia="Segoe UI" w:ascii="Segoe UI"/>
          <w:color w:val="000000"/>
          <w:spacing w:val="0"/>
          <w:w w:val="100"/>
          <w:sz w:val="26"/>
          <w:szCs w:val="26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479"/>
      </w:pPr>
      <w:r>
        <w:rPr>
          <w:rFonts w:cs="Calibri" w:hAnsi="Calibri" w:eastAsia="Calibri" w:ascii="Calibri"/>
          <w:color w:val="363435"/>
          <w:w w:val="167"/>
          <w:sz w:val="24"/>
          <w:szCs w:val="24"/>
        </w:rPr>
        <w:t> </w:t>
      </w:r>
      <w:r>
        <w:rPr>
          <w:rFonts w:cs="Calibri" w:hAnsi="Calibri" w:eastAsia="Calibri" w:ascii="Calibri"/>
          <w:color w:val="363435"/>
          <w:spacing w:val="1"/>
          <w:w w:val="167"/>
          <w:sz w:val="24"/>
          <w:szCs w:val="24"/>
        </w:rPr>
        <w:t> </w:t>
      </w:r>
      <w:r>
        <w:rPr>
          <w:rFonts w:cs="Arial" w:hAnsi="Arial" w:eastAsia="Arial" w:ascii="Arial"/>
          <w:color w:val="363435"/>
          <w:spacing w:val="0"/>
          <w:w w:val="100"/>
          <w:sz w:val="24"/>
          <w:szCs w:val="24"/>
        </w:rPr>
        <w:t>  </w:t>
      </w:r>
      <w:r>
        <w:rPr>
          <w:rFonts w:cs="Arial" w:hAnsi="Arial" w:eastAsia="Arial" w:ascii="Arial"/>
          <w:color w:val="363435"/>
          <w:spacing w:val="-2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Guide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unify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intervent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lineRule="exact" w:line="300"/>
        <w:ind w:left="479"/>
      </w:pPr>
      <w:r>
        <w:rPr>
          <w:rFonts w:cs="Calibri" w:hAnsi="Calibri" w:eastAsia="Calibri" w:ascii="Calibri"/>
          <w:color w:val="363435"/>
          <w:w w:val="167"/>
          <w:sz w:val="24"/>
          <w:szCs w:val="24"/>
        </w:rPr>
        <w:t> </w:t>
      </w:r>
      <w:r>
        <w:rPr>
          <w:rFonts w:cs="Calibri" w:hAnsi="Calibri" w:eastAsia="Calibri" w:ascii="Calibri"/>
          <w:color w:val="363435"/>
          <w:spacing w:val="1"/>
          <w:w w:val="167"/>
          <w:sz w:val="24"/>
          <w:szCs w:val="24"/>
        </w:rPr>
        <w:t> </w:t>
      </w:r>
      <w:r>
        <w:rPr>
          <w:rFonts w:cs="Arial" w:hAnsi="Arial" w:eastAsia="Arial" w:ascii="Arial"/>
          <w:color w:val="363435"/>
          <w:spacing w:val="0"/>
          <w:w w:val="100"/>
          <w:sz w:val="24"/>
          <w:szCs w:val="24"/>
        </w:rPr>
        <w:t>  </w:t>
      </w:r>
      <w:r>
        <w:rPr>
          <w:rFonts w:cs="Arial" w:hAnsi="Arial" w:eastAsia="Arial" w:ascii="Arial"/>
          <w:color w:val="363435"/>
          <w:spacing w:val="-2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Provide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2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2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framework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2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2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2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coordination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2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2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2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lineRule="exact" w:line="300"/>
        <w:ind w:left="8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interventi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increase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proportion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organizations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collaborating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839" w:right="71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planning,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3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implementation,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3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3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monitoring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3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3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eva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3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(M&amp;E)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3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3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district,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before="1"/>
        <w:ind w:left="839" w:right="70" w:hanging="360"/>
      </w:pPr>
      <w:r>
        <w:rPr>
          <w:rFonts w:cs="Calibri" w:hAnsi="Calibri" w:eastAsia="Calibri" w:ascii="Calibri"/>
          <w:color w:val="363435"/>
          <w:w w:val="167"/>
          <w:sz w:val="24"/>
          <w:szCs w:val="24"/>
        </w:rPr>
        <w:t> </w:t>
      </w:r>
      <w:r>
        <w:rPr>
          <w:rFonts w:cs="Calibri" w:hAnsi="Calibri" w:eastAsia="Calibri" w:ascii="Calibri"/>
          <w:color w:val="363435"/>
          <w:spacing w:val="1"/>
          <w:w w:val="167"/>
          <w:sz w:val="24"/>
          <w:szCs w:val="24"/>
        </w:rPr>
        <w:t> </w:t>
      </w:r>
      <w:r>
        <w:rPr>
          <w:rFonts w:cs="Arial" w:hAnsi="Arial" w:eastAsia="Arial" w:ascii="Arial"/>
          <w:color w:val="363435"/>
          <w:spacing w:val="0"/>
          <w:w w:val="100"/>
          <w:sz w:val="24"/>
          <w:szCs w:val="24"/>
        </w:rPr>
        <w:t>  </w:t>
      </w:r>
      <w:r>
        <w:rPr>
          <w:rFonts w:cs="Arial" w:hAnsi="Arial" w:eastAsia="Arial" w:ascii="Arial"/>
          <w:color w:val="363435"/>
          <w:spacing w:val="-2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Enhance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empowerment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through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capacity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building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frontline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workers,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worker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ommunity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leaders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effectively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interventions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before="3" w:lineRule="exact" w:line="320"/>
        <w:ind w:left="839" w:right="71" w:hanging="360"/>
      </w:pPr>
      <w:r>
        <w:rPr>
          <w:rFonts w:cs="Calibri" w:hAnsi="Calibri" w:eastAsia="Calibri" w:ascii="Calibri"/>
          <w:color w:val="363435"/>
          <w:w w:val="167"/>
          <w:sz w:val="24"/>
          <w:szCs w:val="24"/>
        </w:rPr>
        <w:t> </w:t>
      </w:r>
      <w:r>
        <w:rPr>
          <w:rFonts w:cs="Calibri" w:hAnsi="Calibri" w:eastAsia="Calibri" w:ascii="Calibri"/>
          <w:color w:val="363435"/>
          <w:spacing w:val="1"/>
          <w:w w:val="167"/>
          <w:sz w:val="24"/>
          <w:szCs w:val="24"/>
        </w:rPr>
        <w:t> </w:t>
      </w:r>
      <w:r>
        <w:rPr>
          <w:rFonts w:cs="Arial" w:hAnsi="Arial" w:eastAsia="Arial" w:ascii="Arial"/>
          <w:color w:val="363435"/>
          <w:spacing w:val="0"/>
          <w:w w:val="100"/>
          <w:sz w:val="24"/>
          <w:szCs w:val="24"/>
        </w:rPr>
        <w:t>  </w:t>
      </w:r>
      <w:r>
        <w:rPr>
          <w:rFonts w:cs="Arial" w:hAnsi="Arial" w:eastAsia="Arial" w:ascii="Arial"/>
          <w:color w:val="363435"/>
          <w:spacing w:val="-2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Promote</w:t>
      </w:r>
      <w:r>
        <w:rPr>
          <w:rFonts w:cs="Segoe UI" w:hAnsi="Segoe UI" w:eastAsia="Segoe UI" w:ascii="Segoe UI"/>
          <w:color w:val="363435"/>
          <w:spacing w:val="4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4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advocate</w:t>
      </w:r>
      <w:r>
        <w:rPr>
          <w:rFonts w:cs="Segoe UI" w:hAnsi="Segoe UI" w:eastAsia="Segoe UI" w:ascii="Segoe UI"/>
          <w:color w:val="363435"/>
          <w:spacing w:val="4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4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mult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-sectoral</w:t>
      </w:r>
      <w:r>
        <w:rPr>
          <w:rFonts w:cs="Segoe UI" w:hAnsi="Segoe UI" w:eastAsia="Segoe UI" w:ascii="Segoe UI"/>
          <w:color w:val="363435"/>
          <w:spacing w:val="4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involvemen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4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including</w:t>
      </w:r>
      <w:r>
        <w:rPr>
          <w:rFonts w:cs="Segoe UI" w:hAnsi="Segoe UI" w:eastAsia="Segoe UI" w:ascii="Segoe UI"/>
          <w:color w:val="363435"/>
          <w:spacing w:val="4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influencing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policy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providing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egal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supp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rt,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address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social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determinants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affect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mainstream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tabs>
          <w:tab w:pos="2520" w:val="left"/>
        </w:tabs>
        <w:jc w:val="both"/>
        <w:spacing w:lineRule="exact" w:line="320"/>
        <w:ind w:left="839" w:right="69" w:hanging="360"/>
      </w:pPr>
      <w:r>
        <w:rPr>
          <w:rFonts w:cs="Calibri" w:hAnsi="Calibri" w:eastAsia="Calibri" w:ascii="Calibri"/>
          <w:color w:val="363435"/>
          <w:w w:val="167"/>
          <w:sz w:val="24"/>
          <w:szCs w:val="24"/>
        </w:rPr>
        <w:t> </w:t>
      </w:r>
      <w:r>
        <w:rPr>
          <w:rFonts w:cs="Calibri" w:hAnsi="Calibri" w:eastAsia="Calibri" w:ascii="Calibri"/>
          <w:color w:val="363435"/>
          <w:spacing w:val="1"/>
          <w:w w:val="167"/>
          <w:sz w:val="24"/>
          <w:szCs w:val="24"/>
        </w:rPr>
        <w:t> </w:t>
      </w:r>
      <w:r>
        <w:rPr>
          <w:rFonts w:cs="Arial" w:hAnsi="Arial" w:eastAsia="Arial" w:ascii="Arial"/>
          <w:color w:val="363435"/>
          <w:spacing w:val="0"/>
          <w:w w:val="100"/>
          <w:sz w:val="24"/>
          <w:szCs w:val="24"/>
        </w:rPr>
        <w:t>  </w:t>
      </w:r>
      <w:r>
        <w:rPr>
          <w:rFonts w:cs="Arial" w:hAnsi="Arial" w:eastAsia="Arial" w:ascii="Arial"/>
          <w:color w:val="363435"/>
          <w:spacing w:val="-2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Guide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effective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engagement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wide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public,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institutional,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social,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community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media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other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ew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technol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gies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programming</w:t>
        <w:tab/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4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strengthen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4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audience-specific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4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4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-based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4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SBCC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programmes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lineRule="exact" w:line="320"/>
        <w:ind w:left="839" w:right="74" w:hanging="360"/>
      </w:pPr>
      <w:r>
        <w:rPr>
          <w:rFonts w:cs="Calibri" w:hAnsi="Calibri" w:eastAsia="Calibri" w:ascii="Calibri"/>
          <w:color w:val="363435"/>
          <w:w w:val="167"/>
          <w:sz w:val="24"/>
          <w:szCs w:val="24"/>
        </w:rPr>
        <w:t> </w:t>
      </w:r>
      <w:r>
        <w:rPr>
          <w:rFonts w:cs="Calibri" w:hAnsi="Calibri" w:eastAsia="Calibri" w:ascii="Calibri"/>
          <w:color w:val="363435"/>
          <w:spacing w:val="1"/>
          <w:w w:val="167"/>
          <w:sz w:val="24"/>
          <w:szCs w:val="24"/>
        </w:rPr>
        <w:t> </w:t>
      </w:r>
      <w:r>
        <w:rPr>
          <w:rFonts w:cs="Arial" w:hAnsi="Arial" w:eastAsia="Arial" w:ascii="Arial"/>
          <w:color w:val="363435"/>
          <w:spacing w:val="0"/>
          <w:w w:val="100"/>
          <w:sz w:val="24"/>
          <w:szCs w:val="24"/>
        </w:rPr>
        <w:t>  </w:t>
      </w:r>
      <w:r>
        <w:rPr>
          <w:rFonts w:cs="Arial" w:hAnsi="Arial" w:eastAsia="Arial" w:ascii="Arial"/>
          <w:color w:val="363435"/>
          <w:spacing w:val="-2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Ensure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effective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implementat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through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continuous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monitoring,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evaluation,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dissemination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best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practices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different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Segoe UI" w:hAnsi="Segoe UI" w:eastAsia="Segoe UI" w:ascii="Segoe UI"/>
          <w:sz w:val="22"/>
          <w:szCs w:val="22"/>
        </w:rPr>
        <w:jc w:val="left"/>
        <w:spacing w:lineRule="exact" w:line="280"/>
        <w:ind w:left="220"/>
      </w:pP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2"/>
          <w:szCs w:val="22"/>
        </w:rPr>
        <w:t>Through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2"/>
          <w:szCs w:val="22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2"/>
          <w:szCs w:val="22"/>
        </w:rPr>
        <w:t>objectives</w:t>
      </w:r>
      <w:r>
        <w:rPr>
          <w:rFonts w:cs="Segoe UI" w:hAnsi="Segoe UI" w:eastAsia="Segoe UI" w:ascii="Segoe UI"/>
          <w:color w:val="363435"/>
          <w:spacing w:val="-10"/>
          <w:w w:val="100"/>
          <w:position w:val="-1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2"/>
          <w:szCs w:val="22"/>
        </w:rPr>
        <w:t>above,</w:t>
      </w:r>
      <w:r>
        <w:rPr>
          <w:rFonts w:cs="Segoe UI" w:hAnsi="Segoe UI" w:eastAsia="Segoe UI" w:ascii="Segoe UI"/>
          <w:color w:val="363435"/>
          <w:spacing w:val="-6"/>
          <w:w w:val="100"/>
          <w:position w:val="-1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2"/>
          <w:szCs w:val="22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2"/>
          <w:szCs w:val="22"/>
        </w:rPr>
        <w:t>NHCS</w:t>
      </w:r>
      <w:r>
        <w:rPr>
          <w:rFonts w:cs="Segoe UI" w:hAnsi="Segoe UI" w:eastAsia="Segoe UI" w:ascii="Segoe UI"/>
          <w:color w:val="363435"/>
          <w:spacing w:val="-6"/>
          <w:w w:val="100"/>
          <w:position w:val="-1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2"/>
          <w:szCs w:val="22"/>
        </w:rPr>
        <w:t>will</w:t>
      </w:r>
      <w:r>
        <w:rPr>
          <w:rFonts w:cs="Segoe UI" w:hAnsi="Segoe UI" w:eastAsia="Segoe UI" w:ascii="Segoe UI"/>
          <w:color w:val="363435"/>
          <w:spacing w:val="-3"/>
          <w:w w:val="100"/>
          <w:position w:val="-1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2"/>
          <w:szCs w:val="22"/>
        </w:rPr>
        <w:t>en</w:t>
      </w:r>
      <w:r>
        <w:rPr>
          <w:rFonts w:cs="Segoe UI" w:hAnsi="Segoe UI" w:eastAsia="Segoe UI" w:ascii="Segoe UI"/>
          <w:color w:val="363435"/>
          <w:spacing w:val="1"/>
          <w:w w:val="100"/>
          <w:position w:val="-1"/>
          <w:sz w:val="22"/>
          <w:szCs w:val="22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2"/>
          <w:szCs w:val="22"/>
        </w:rPr>
        <w:t>eavour</w:t>
      </w:r>
      <w:r>
        <w:rPr>
          <w:rFonts w:cs="Segoe UI" w:hAnsi="Segoe UI" w:eastAsia="Segoe UI" w:ascii="Segoe UI"/>
          <w:color w:val="363435"/>
          <w:spacing w:val="-10"/>
          <w:w w:val="100"/>
          <w:position w:val="-1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2"/>
          <w:szCs w:val="22"/>
        </w:rPr>
        <w:t>to:</w:t>
      </w:r>
      <w:r>
        <w:rPr>
          <w:rFonts w:cs="Segoe UI" w:hAnsi="Segoe UI" w:eastAsia="Segoe UI" w:ascii="Segoe UI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2"/>
          <w:szCs w:val="22"/>
        </w:rPr>
        <w:jc w:val="left"/>
        <w:spacing w:before="2"/>
        <w:ind w:left="220"/>
      </w:pPr>
      <w:r>
        <w:rPr>
          <w:rFonts w:cs="Times New Roman" w:hAnsi="Times New Roman" w:eastAsia="Times New Roman" w:ascii="Times New Roman"/>
          <w:color w:val="363435"/>
          <w:w w:val="183"/>
          <w:sz w:val="22"/>
          <w:szCs w:val="22"/>
        </w:rPr>
        <w:t> </w:t>
      </w:r>
      <w:r>
        <w:rPr>
          <w:rFonts w:cs="Arial" w:hAnsi="Arial" w:eastAsia="Arial" w:ascii="Arial"/>
          <w:color w:val="363435"/>
          <w:w w:val="100"/>
          <w:sz w:val="22"/>
          <w:szCs w:val="22"/>
        </w:rPr>
        <w:t>   </w:t>
      </w:r>
      <w:r>
        <w:rPr>
          <w:rFonts w:cs="Arial" w:hAnsi="Arial" w:eastAsia="Arial" w:ascii="Arial"/>
          <w:color w:val="363435"/>
          <w:spacing w:val="15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Impart</w:t>
      </w:r>
      <w:r>
        <w:rPr>
          <w:rFonts w:cs="Segoe UI" w:hAnsi="Segoe UI" w:eastAsia="Segoe UI" w:ascii="Segoe UI"/>
          <w:b/>
          <w:color w:val="363435"/>
          <w:spacing w:val="-7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cor</w:t>
      </w:r>
      <w:r>
        <w:rPr>
          <w:rFonts w:cs="Segoe UI" w:hAnsi="Segoe UI" w:eastAsia="Segoe UI" w:ascii="Segoe UI"/>
          <w:b/>
          <w:color w:val="363435"/>
          <w:spacing w:val="2"/>
          <w:w w:val="100"/>
          <w:sz w:val="22"/>
          <w:szCs w:val="22"/>
        </w:rPr>
        <w:t>r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ect</w:t>
      </w:r>
      <w:r>
        <w:rPr>
          <w:rFonts w:cs="Segoe UI" w:hAnsi="Segoe UI" w:eastAsia="Segoe UI" w:ascii="Segoe UI"/>
          <w:b/>
          <w:color w:val="363435"/>
          <w:spacing w:val="-7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knowledge</w:t>
      </w:r>
      <w:r>
        <w:rPr>
          <w:rFonts w:cs="Segoe UI" w:hAnsi="Segoe UI" w:eastAsia="Segoe UI" w:ascii="Segoe UI"/>
          <w:b/>
          <w:color w:val="363435"/>
          <w:spacing w:val="-1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on</w:t>
      </w:r>
      <w:r>
        <w:rPr>
          <w:rFonts w:cs="Segoe UI" w:hAnsi="Segoe UI" w:eastAsia="Segoe UI" w:ascii="Segoe UI"/>
          <w:color w:val="363435"/>
          <w:spacing w:val="-3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dis</w:t>
      </w:r>
      <w:r>
        <w:rPr>
          <w:rFonts w:cs="Segoe UI" w:hAnsi="Segoe UI" w:eastAsia="Segoe UI" w:ascii="Segoe UI"/>
          <w:color w:val="363435"/>
          <w:spacing w:val="2"/>
          <w:w w:val="100"/>
          <w:sz w:val="22"/>
          <w:szCs w:val="22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ase</w:t>
      </w:r>
      <w:r>
        <w:rPr>
          <w:rFonts w:cs="Segoe UI" w:hAnsi="Segoe UI" w:eastAsia="Segoe UI" w:ascii="Segoe UI"/>
          <w:color w:val="363435"/>
          <w:spacing w:val="-7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prevent</w:t>
      </w:r>
      <w:r>
        <w:rPr>
          <w:rFonts w:cs="Segoe UI" w:hAnsi="Segoe UI" w:eastAsia="Segoe UI" w:ascii="Segoe UI"/>
          <w:color w:val="363435"/>
          <w:spacing w:val="-2"/>
          <w:w w:val="100"/>
          <w:sz w:val="22"/>
          <w:szCs w:val="22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on,</w:t>
      </w:r>
      <w:r>
        <w:rPr>
          <w:rFonts w:cs="Segoe UI" w:hAnsi="Segoe UI" w:eastAsia="Segoe UI" w:ascii="Segoe UI"/>
          <w:color w:val="363435"/>
          <w:spacing w:val="-8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treatmen</w:t>
      </w:r>
      <w:r>
        <w:rPr>
          <w:rFonts w:cs="Segoe UI" w:hAnsi="Segoe UI" w:eastAsia="Segoe UI" w:ascii="Segoe UI"/>
          <w:color w:val="363435"/>
          <w:spacing w:val="2"/>
          <w:w w:val="100"/>
          <w:sz w:val="22"/>
          <w:szCs w:val="22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and</w:t>
      </w:r>
      <w:r>
        <w:rPr>
          <w:rFonts w:cs="Segoe UI" w:hAnsi="Segoe UI" w:eastAsia="Segoe UI" w:ascii="Segoe UI"/>
          <w:color w:val="363435"/>
          <w:spacing w:val="-4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care</w:t>
      </w:r>
      <w:r>
        <w:rPr>
          <w:rFonts w:cs="Segoe UI" w:hAnsi="Segoe UI" w:eastAsia="Segoe UI" w:ascii="Segoe UI"/>
          <w:color w:val="000000"/>
          <w:spacing w:val="0"/>
          <w:w w:val="100"/>
          <w:sz w:val="22"/>
          <w:szCs w:val="22"/>
        </w:rPr>
      </w:r>
    </w:p>
    <w:p>
      <w:pPr>
        <w:rPr>
          <w:rFonts w:cs="Segoe UI" w:hAnsi="Segoe UI" w:eastAsia="Segoe UI" w:ascii="Segoe UI"/>
          <w:sz w:val="22"/>
          <w:szCs w:val="22"/>
        </w:rPr>
        <w:jc w:val="left"/>
        <w:ind w:left="220"/>
      </w:pPr>
      <w:r>
        <w:pict>
          <v:group style="position:absolute;margin-left:71.08pt;margin-top:-53.7899pt;width:452.321pt;height:139.62pt;mso-position-horizontal-relative:page;mso-position-vertical-relative:paragraph;z-index:-7424" coordorigin="1422,-1076" coordsize="9046,2792">
            <v:shape style="position:absolute;left:1432;top:-1066;width:9026;height:2772" coordorigin="1432,-1066" coordsize="9026,2772" path="m1432,1707l10458,1707,10458,-1066,1432,-1066,1432,1707xe" filled="t" fillcolor="#C6DFB4" stroked="f">
              <v:path arrowok="t"/>
              <v:fill/>
            </v:shape>
            <v:shape style="position:absolute;left:1540;top:-1066;width:8810;height:773" coordorigin="1540,-1066" coordsize="8810,773" path="m1540,-293l10350,-293,10350,-1066,1540,-1066,1540,-293xe" filled="t" fillcolor="#C6DFB4" stroked="f">
              <v:path arrowok="t"/>
              <v:fill/>
            </v:shape>
            <v:shape style="position:absolute;left:1540;top:-293;width:8810;height:293" coordorigin="1540,-293" coordsize="8810,293" path="m1540,0l10350,0,10350,-293,1540,-293,1540,0xe" filled="t" fillcolor="#C6DFB4" stroked="f">
              <v:path arrowok="t"/>
              <v:fill/>
            </v:shape>
            <v:shape style="position:absolute;left:1540;top:0;width:8810;height:293" coordorigin="1540,0" coordsize="8810,293" path="m1540,293l10350,293,10350,0,1540,0,1540,293xe" filled="t" fillcolor="#C6DFB4" stroked="f">
              <v:path arrowok="t"/>
              <v:fill/>
            </v:shape>
            <v:shape style="position:absolute;left:1540;top:293;width:8810;height:292" coordorigin="1540,293" coordsize="8810,292" path="m1540,584l10350,584,10350,293,1540,293,1540,584xe" filled="t" fillcolor="#C6DFB4" stroked="f">
              <v:path arrowok="t"/>
              <v:fill/>
            </v:shape>
            <v:shape style="position:absolute;left:1540;top:584;width:8810;height:293" coordorigin="1540,584" coordsize="8810,293" path="m1540,877l10350,877,10350,584,1540,584,1540,877xe" filled="t" fillcolor="#C6DFB4" stroked="f">
              <v:path arrowok="t"/>
              <v:fill/>
            </v:shape>
            <v:shape style="position:absolute;left:1540;top:877;width:8810;height:296" coordorigin="1540,877" coordsize="8810,296" path="m1540,1174l10350,1174,10350,877,1540,877,1540,1174xe" filled="t" fillcolor="#C6DFB4" stroked="f">
              <v:path arrowok="t"/>
              <v:fill/>
            </v:shape>
            <v:shape style="position:absolute;left:1540;top:1174;width:8810;height:533" coordorigin="1540,1174" coordsize="8810,533" path="m1540,1707l10350,1707,10350,1174,1540,1174,1540,1707xe" filled="t" fillcolor="#C6DFB4" stroked="f">
              <v:path arrowok="t"/>
              <v:fill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color w:val="363435"/>
          <w:w w:val="183"/>
          <w:sz w:val="22"/>
          <w:szCs w:val="22"/>
        </w:rPr>
        <w:t> </w:t>
      </w:r>
      <w:r>
        <w:rPr>
          <w:rFonts w:cs="Arial" w:hAnsi="Arial" w:eastAsia="Arial" w:ascii="Arial"/>
          <w:color w:val="363435"/>
          <w:w w:val="100"/>
          <w:sz w:val="22"/>
          <w:szCs w:val="22"/>
        </w:rPr>
        <w:t>   </w:t>
      </w:r>
      <w:r>
        <w:rPr>
          <w:rFonts w:cs="Arial" w:hAnsi="Arial" w:eastAsia="Arial" w:ascii="Arial"/>
          <w:color w:val="363435"/>
          <w:spacing w:val="15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Promote</w:t>
      </w:r>
      <w:r>
        <w:rPr>
          <w:rFonts w:cs="Segoe UI" w:hAnsi="Segoe UI" w:eastAsia="Segoe UI" w:ascii="Segoe UI"/>
          <w:color w:val="363435"/>
          <w:spacing w:val="-8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h</w:t>
      </w:r>
      <w:r>
        <w:rPr>
          <w:rFonts w:cs="Segoe UI" w:hAnsi="Segoe UI" w:eastAsia="Segoe UI" w:ascii="Segoe UI"/>
          <w:color w:val="363435"/>
          <w:spacing w:val="2"/>
          <w:w w:val="100"/>
          <w:sz w:val="22"/>
          <w:szCs w:val="22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alth-seeking</w:t>
      </w:r>
      <w:r>
        <w:rPr>
          <w:rFonts w:cs="Segoe UI" w:hAnsi="Segoe UI" w:eastAsia="Segoe UI" w:ascii="Segoe UI"/>
          <w:color w:val="363435"/>
          <w:spacing w:val="-1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behaviour,</w:t>
      </w:r>
      <w:r>
        <w:rPr>
          <w:rFonts w:cs="Segoe UI" w:hAnsi="Segoe UI" w:eastAsia="Segoe UI" w:ascii="Segoe UI"/>
          <w:color w:val="363435"/>
          <w:spacing w:val="-1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practice</w:t>
      </w:r>
      <w:r>
        <w:rPr>
          <w:rFonts w:cs="Segoe UI" w:hAnsi="Segoe UI" w:eastAsia="Segoe UI" w:ascii="Segoe UI"/>
          <w:color w:val="363435"/>
          <w:spacing w:val="3"/>
          <w:w w:val="100"/>
          <w:sz w:val="22"/>
          <w:szCs w:val="22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,</w:t>
      </w:r>
      <w:r>
        <w:rPr>
          <w:rFonts w:cs="Segoe UI" w:hAnsi="Segoe UI" w:eastAsia="Segoe UI" w:ascii="Segoe UI"/>
          <w:color w:val="363435"/>
          <w:spacing w:val="-9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and</w:t>
      </w:r>
      <w:r>
        <w:rPr>
          <w:rFonts w:cs="Segoe UI" w:hAnsi="Segoe UI" w:eastAsia="Segoe UI" w:ascii="Segoe UI"/>
          <w:color w:val="363435"/>
          <w:spacing w:val="-4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adherence</w:t>
      </w:r>
      <w:r>
        <w:rPr>
          <w:rFonts w:cs="Segoe UI" w:hAnsi="Segoe UI" w:eastAsia="Segoe UI" w:ascii="Segoe UI"/>
          <w:color w:val="000000"/>
          <w:spacing w:val="0"/>
          <w:w w:val="100"/>
          <w:sz w:val="22"/>
          <w:szCs w:val="22"/>
        </w:rPr>
      </w:r>
    </w:p>
    <w:p>
      <w:pPr>
        <w:rPr>
          <w:rFonts w:cs="Segoe UI" w:hAnsi="Segoe UI" w:eastAsia="Segoe UI" w:ascii="Segoe UI"/>
          <w:sz w:val="22"/>
          <w:szCs w:val="22"/>
        </w:rPr>
        <w:jc w:val="left"/>
        <w:spacing w:before="1" w:lineRule="exact" w:line="280"/>
        <w:ind w:left="580" w:right="191" w:hanging="360"/>
      </w:pPr>
      <w:r>
        <w:rPr>
          <w:rFonts w:cs="Times New Roman" w:hAnsi="Times New Roman" w:eastAsia="Times New Roman" w:ascii="Times New Roman"/>
          <w:color w:val="363435"/>
          <w:w w:val="183"/>
          <w:sz w:val="22"/>
          <w:szCs w:val="22"/>
        </w:rPr>
        <w:t> </w:t>
      </w:r>
      <w:r>
        <w:rPr>
          <w:rFonts w:cs="Arial" w:hAnsi="Arial" w:eastAsia="Arial" w:ascii="Arial"/>
          <w:color w:val="363435"/>
          <w:w w:val="100"/>
          <w:sz w:val="22"/>
          <w:szCs w:val="22"/>
        </w:rPr>
        <w:t>   </w:t>
      </w:r>
      <w:r>
        <w:rPr>
          <w:rFonts w:cs="Arial" w:hAnsi="Arial" w:eastAsia="Arial" w:ascii="Arial"/>
          <w:color w:val="363435"/>
          <w:spacing w:val="15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Promote</w:t>
      </w:r>
      <w:r>
        <w:rPr>
          <w:rFonts w:cs="Segoe UI" w:hAnsi="Segoe UI" w:eastAsia="Segoe UI" w:ascii="Segoe UI"/>
          <w:b/>
          <w:color w:val="363435"/>
          <w:spacing w:val="49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2"/>
          <w:w w:val="100"/>
          <w:sz w:val="22"/>
          <w:szCs w:val="22"/>
        </w:rPr>
        <w:t>s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ocial</w:t>
      </w:r>
      <w:r>
        <w:rPr>
          <w:rFonts w:cs="Segoe UI" w:hAnsi="Segoe UI" w:eastAsia="Segoe UI" w:ascii="Segoe UI"/>
          <w:b/>
          <w:color w:val="363435"/>
          <w:spacing w:val="53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inclusion,</w:t>
      </w:r>
      <w:r>
        <w:rPr>
          <w:rFonts w:cs="Segoe UI" w:hAnsi="Segoe UI" w:eastAsia="Segoe UI" w:ascii="Segoe UI"/>
          <w:b/>
          <w:color w:val="363435"/>
          <w:spacing w:val="48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gende</w:t>
      </w:r>
      <w:r>
        <w:rPr>
          <w:rFonts w:cs="Segoe UI" w:hAnsi="Segoe UI" w:eastAsia="Segoe UI" w:ascii="Segoe UI"/>
          <w:b/>
          <w:color w:val="363435"/>
          <w:spacing w:val="2"/>
          <w:w w:val="100"/>
          <w:sz w:val="22"/>
          <w:szCs w:val="22"/>
        </w:rPr>
        <w:t>r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,</w:t>
      </w:r>
      <w:r>
        <w:rPr>
          <w:rFonts w:cs="Segoe UI" w:hAnsi="Segoe UI" w:eastAsia="Segoe UI" w:ascii="Segoe UI"/>
          <w:b/>
          <w:color w:val="363435"/>
          <w:spacing w:val="5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and</w:t>
      </w:r>
      <w:r>
        <w:rPr>
          <w:rFonts w:cs="Segoe UI" w:hAnsi="Segoe UI" w:eastAsia="Segoe UI" w:ascii="Segoe UI"/>
          <w:b/>
          <w:color w:val="363435"/>
          <w:spacing w:val="54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health</w:t>
      </w:r>
      <w:r>
        <w:rPr>
          <w:rFonts w:cs="Segoe UI" w:hAnsi="Segoe UI" w:eastAsia="Segoe UI" w:ascii="Segoe UI"/>
          <w:b/>
          <w:color w:val="363435"/>
          <w:spacing w:val="51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rights</w:t>
      </w:r>
      <w:r>
        <w:rPr>
          <w:rFonts w:cs="Segoe UI" w:hAnsi="Segoe UI" w:eastAsia="Segoe UI" w:ascii="Segoe UI"/>
          <w:b/>
          <w:color w:val="363435"/>
          <w:spacing w:val="53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of</w:t>
      </w:r>
      <w:r>
        <w:rPr>
          <w:rFonts w:cs="Segoe UI" w:hAnsi="Segoe UI" w:eastAsia="Segoe UI" w:ascii="Segoe UI"/>
          <w:color w:val="363435"/>
          <w:spacing w:val="58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vulnerable</w:t>
      </w:r>
      <w:r>
        <w:rPr>
          <w:rFonts w:cs="Segoe UI" w:hAnsi="Segoe UI" w:eastAsia="Segoe UI" w:ascii="Segoe UI"/>
          <w:color w:val="363435"/>
          <w:spacing w:val="48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and</w:t>
      </w:r>
      <w:r>
        <w:rPr>
          <w:rFonts w:cs="Segoe UI" w:hAnsi="Segoe UI" w:eastAsia="Segoe UI" w:ascii="Segoe UI"/>
          <w:color w:val="363435"/>
          <w:spacing w:val="54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minority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groups</w:t>
      </w:r>
      <w:r>
        <w:rPr>
          <w:rFonts w:cs="Segoe UI" w:hAnsi="Segoe UI" w:eastAsia="Segoe UI" w:ascii="Segoe UI"/>
          <w:color w:val="363435"/>
          <w:spacing w:val="-7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improve</w:t>
      </w:r>
      <w:r>
        <w:rPr>
          <w:rFonts w:cs="Segoe UI" w:hAnsi="Segoe UI" w:eastAsia="Segoe UI" w:ascii="Segoe UI"/>
          <w:color w:val="363435"/>
          <w:spacing w:val="-8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their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and</w:t>
      </w:r>
      <w:r>
        <w:rPr>
          <w:rFonts w:cs="Segoe UI" w:hAnsi="Segoe UI" w:eastAsia="Segoe UI" w:ascii="Segoe UI"/>
          <w:color w:val="363435"/>
          <w:spacing w:val="-4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wel</w:t>
      </w:r>
      <w:r>
        <w:rPr>
          <w:rFonts w:cs="Segoe UI" w:hAnsi="Segoe UI" w:eastAsia="Segoe UI" w:ascii="Segoe UI"/>
          <w:color w:val="363435"/>
          <w:spacing w:val="1"/>
          <w:w w:val="100"/>
          <w:sz w:val="22"/>
          <w:szCs w:val="22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-b</w:t>
      </w:r>
      <w:r>
        <w:rPr>
          <w:rFonts w:cs="Segoe UI" w:hAnsi="Segoe UI" w:eastAsia="Segoe UI" w:ascii="Segoe UI"/>
          <w:color w:val="363435"/>
          <w:spacing w:val="2"/>
          <w:w w:val="100"/>
          <w:sz w:val="22"/>
          <w:szCs w:val="22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ing</w:t>
      </w:r>
      <w:r>
        <w:rPr>
          <w:rFonts w:cs="Segoe UI" w:hAnsi="Segoe UI" w:eastAsia="Segoe UI" w:ascii="Segoe UI"/>
          <w:color w:val="000000"/>
          <w:spacing w:val="0"/>
          <w:w w:val="100"/>
          <w:sz w:val="22"/>
          <w:szCs w:val="22"/>
        </w:rPr>
      </w:r>
    </w:p>
    <w:p>
      <w:pPr>
        <w:rPr>
          <w:rFonts w:cs="Segoe UI" w:hAnsi="Segoe UI" w:eastAsia="Segoe UI" w:ascii="Segoe UI"/>
          <w:sz w:val="22"/>
          <w:szCs w:val="22"/>
        </w:rPr>
        <w:jc w:val="left"/>
        <w:ind w:left="580" w:right="191" w:hanging="360"/>
        <w:sectPr>
          <w:pgMar w:header="0" w:footer="1031" w:top="1420" w:bottom="280" w:left="1320" w:right="1320"/>
          <w:pgSz w:w="11920" w:h="16840"/>
        </w:sectPr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Strengthen</w:t>
      </w:r>
      <w:r>
        <w:rPr>
          <w:rFonts w:cs="Segoe UI" w:hAnsi="Segoe UI" w:eastAsia="Segoe UI" w:ascii="Segoe UI"/>
          <w:b/>
          <w:color w:val="363435"/>
          <w:spacing w:val="-15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advocacy</w:t>
      </w:r>
      <w:r>
        <w:rPr>
          <w:rFonts w:cs="Segoe UI" w:hAnsi="Segoe UI" w:eastAsia="Segoe UI" w:ascii="Segoe UI"/>
          <w:b/>
          <w:color w:val="363435"/>
          <w:spacing w:val="-14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for</w:t>
      </w:r>
      <w:r>
        <w:rPr>
          <w:rFonts w:cs="Segoe UI" w:hAnsi="Segoe UI" w:eastAsia="Segoe UI" w:ascii="Segoe UI"/>
          <w:color w:val="363435"/>
          <w:spacing w:val="-4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capacity</w:t>
      </w:r>
      <w:r>
        <w:rPr>
          <w:rFonts w:cs="Segoe UI" w:hAnsi="Segoe UI" w:eastAsia="Segoe UI" w:ascii="Segoe UI"/>
          <w:color w:val="363435"/>
          <w:spacing w:val="-4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building,</w:t>
      </w:r>
      <w:r>
        <w:rPr>
          <w:rFonts w:cs="Segoe UI" w:hAnsi="Segoe UI" w:eastAsia="Segoe UI" w:ascii="Segoe UI"/>
          <w:color w:val="363435"/>
          <w:spacing w:val="-12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resource</w:t>
      </w:r>
      <w:r>
        <w:rPr>
          <w:rFonts w:cs="Segoe UI" w:hAnsi="Segoe UI" w:eastAsia="Segoe UI" w:ascii="Segoe UI"/>
          <w:color w:val="363435"/>
          <w:spacing w:val="-2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mobilisation,</w:t>
      </w:r>
      <w:r>
        <w:rPr>
          <w:rFonts w:cs="Segoe UI" w:hAnsi="Segoe UI" w:eastAsia="Segoe UI" w:ascii="Segoe UI"/>
          <w:color w:val="363435"/>
          <w:spacing w:val="-14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and</w:t>
      </w:r>
      <w:r>
        <w:rPr>
          <w:rFonts w:cs="Segoe UI" w:hAnsi="Segoe UI" w:eastAsia="Segoe UI" w:ascii="Segoe UI"/>
          <w:color w:val="363435"/>
          <w:spacing w:val="-7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management</w:t>
      </w:r>
      <w:r>
        <w:rPr>
          <w:rFonts w:cs="Segoe UI" w:hAnsi="Segoe UI" w:eastAsia="Segoe UI" w:ascii="Segoe UI"/>
          <w:color w:val="363435"/>
          <w:spacing w:val="-16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social</w:t>
      </w:r>
      <w:r>
        <w:rPr>
          <w:rFonts w:cs="Segoe UI" w:hAnsi="Segoe UI" w:eastAsia="Segoe UI" w:ascii="Segoe UI"/>
          <w:color w:val="363435"/>
          <w:spacing w:val="-5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media</w:t>
      </w:r>
      <w:r>
        <w:rPr>
          <w:rFonts w:cs="Segoe UI" w:hAnsi="Segoe UI" w:eastAsia="Segoe UI" w:ascii="Segoe UI"/>
          <w:color w:val="363435"/>
          <w:spacing w:val="-6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communications</w:t>
      </w:r>
      <w:r>
        <w:rPr>
          <w:rFonts w:cs="Segoe UI" w:hAnsi="Segoe UI" w:eastAsia="Segoe UI" w:ascii="Segoe UI"/>
          <w:color w:val="000000"/>
          <w:spacing w:val="0"/>
          <w:w w:val="100"/>
          <w:sz w:val="22"/>
          <w:szCs w:val="22"/>
        </w:rPr>
      </w:r>
    </w:p>
    <w:p>
      <w:pPr>
        <w:rPr>
          <w:rFonts w:cs="Segoe UI" w:hAnsi="Segoe UI" w:eastAsia="Segoe UI" w:ascii="Segoe UI"/>
          <w:sz w:val="32"/>
          <w:szCs w:val="32"/>
        </w:rPr>
        <w:jc w:val="both"/>
        <w:spacing w:before="21"/>
        <w:ind w:left="119" w:right="1776"/>
      </w:pP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7.0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Pri</w:t>
      </w:r>
      <w:r>
        <w:rPr>
          <w:rFonts w:cs="Segoe UI" w:hAnsi="Segoe UI" w:eastAsia="Segoe UI" w:ascii="Segoe UI"/>
          <w:b/>
          <w:color w:val="2E6C42"/>
          <w:spacing w:val="-2"/>
          <w:w w:val="100"/>
          <w:sz w:val="32"/>
          <w:szCs w:val="32"/>
        </w:rPr>
        <w:t>o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rity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Audiences,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Behaviours,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and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Channels</w:t>
      </w:r>
      <w:r>
        <w:rPr>
          <w:rFonts w:cs="Segoe UI" w:hAnsi="Segoe UI" w:eastAsia="Segoe UI" w:ascii="Segoe UI"/>
          <w:color w:val="000000"/>
          <w:spacing w:val="0"/>
          <w:w w:val="100"/>
          <w:sz w:val="32"/>
          <w:szCs w:val="32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" w:hAnsi="Segoe UI" w:eastAsia="Segoe UI" w:ascii="Segoe UI"/>
          <w:sz w:val="26"/>
          <w:szCs w:val="26"/>
        </w:rPr>
        <w:jc w:val="both"/>
        <w:ind w:left="119" w:right="5534"/>
      </w:pP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7.1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Segmentation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of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Audiences</w:t>
      </w:r>
      <w:r>
        <w:rPr>
          <w:rFonts w:cs="Segoe UI" w:hAnsi="Segoe UI" w:eastAsia="Segoe UI" w:ascii="Segoe UI"/>
          <w:color w:val="000000"/>
          <w:spacing w:val="0"/>
          <w:w w:val="100"/>
          <w:sz w:val="26"/>
          <w:szCs w:val="26"/>
        </w:rPr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360"/>
      </w:pP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7.1.1</w:t>
      </w:r>
      <w:r>
        <w:rPr>
          <w:rFonts w:cs="Segoe UI" w:hAnsi="Segoe UI" w:eastAsia="Segoe UI" w:ascii="Segoe UI"/>
          <w:color w:val="314131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Life</w:t>
      </w:r>
      <w:r>
        <w:rPr>
          <w:rFonts w:cs="Segoe UI" w:hAnsi="Segoe UI" w:eastAsia="Segoe UI" w:ascii="Segoe UI"/>
          <w:color w:val="314131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Stage</w:t>
      </w:r>
      <w:r>
        <w:rPr>
          <w:rFonts w:cs="Segoe UI" w:hAnsi="Segoe UI" w:eastAsia="Segoe UI" w:ascii="Segoe UI"/>
          <w:color w:val="314131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Audie</w:t>
      </w:r>
      <w:r>
        <w:rPr>
          <w:rFonts w:cs="Segoe UI" w:hAnsi="Segoe UI" w:eastAsia="Segoe UI" w:ascii="Segoe UI"/>
          <w:color w:val="314131"/>
          <w:spacing w:val="-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ces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utilizes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life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approac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which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choices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critical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junctures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life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based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what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most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important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meaningful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those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times.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takes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perspective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people’s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definitions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wel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-being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change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according</w:t>
      </w:r>
      <w:r>
        <w:rPr>
          <w:rFonts w:cs="Segoe UI" w:hAnsi="Segoe UI" w:eastAsia="Segoe UI" w:ascii="Segoe UI"/>
          <w:color w:val="363435"/>
          <w:spacing w:val="6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6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their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fe.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enables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efforts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targeted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orit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around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most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relevant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diences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categoriz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major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life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stages: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479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Pregnant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women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479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Parents/c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retakers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dren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younger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5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479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Parents/caretakers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dren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ages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6–12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479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Adolescents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ages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13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–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19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479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ages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20–49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1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sample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matrix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life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stage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audiences</w:t>
      </w:r>
      <w:r>
        <w:rPr>
          <w:rFonts w:cs="Segoe UI" w:hAnsi="Segoe UI" w:eastAsia="Segoe UI" w:ascii="Segoe UI"/>
          <w:color w:val="363435"/>
          <w:spacing w:val="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Table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4</w:t>
      </w:r>
      <w:r>
        <w:rPr>
          <w:rFonts w:cs="Segoe UI" w:hAnsi="Segoe UI" w:eastAsia="Segoe UI" w:ascii="Segoe UI"/>
          <w:b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shows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illustrative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desired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behaviours,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barri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rs/challenges,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objectives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messages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guides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guide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tailoring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SBCC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tegy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interventions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unique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needs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life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audiences.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0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Using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strategic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approaches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overarching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platform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described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above,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following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sections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vide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guidance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des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gning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tools,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material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tivities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address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key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audiences.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3963"/>
      </w:pP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7.1.2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Life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Stage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Packages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Priority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14131"/>
          <w:spacing w:val="0"/>
          <w:w w:val="100"/>
          <w:sz w:val="24"/>
          <w:szCs w:val="24"/>
        </w:rPr>
        <w:t>Behaviours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1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accommodated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packages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life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stage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audience.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each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package,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illustrative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integration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across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development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focus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provided,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primary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key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secondary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audiences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presented.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Other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secondary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tertiary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audiences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addressed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across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prioritised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appropriate.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" w:hAnsi="Segoe UI" w:eastAsia="Segoe UI" w:ascii="Segoe UI"/>
          <w:sz w:val="26"/>
          <w:szCs w:val="26"/>
        </w:rPr>
        <w:jc w:val="both"/>
        <w:ind w:left="119" w:right="2125"/>
      </w:pP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7.2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Target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Audience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Analysis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and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Intervention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Areas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of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Focus</w:t>
      </w:r>
      <w:r>
        <w:rPr>
          <w:rFonts w:cs="Segoe UI" w:hAnsi="Segoe UI" w:eastAsia="Segoe UI" w:ascii="Segoe UI"/>
          <w:color w:val="000000"/>
          <w:spacing w:val="0"/>
          <w:w w:val="100"/>
          <w:sz w:val="26"/>
          <w:szCs w:val="26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before="1"/>
        <w:ind w:left="119" w:right="74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During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lement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-specific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SBCC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interventions,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special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attention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must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paid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different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life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stages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regarding: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47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.</w:t>
      </w:r>
      <w:r>
        <w:rPr>
          <w:rFonts w:cs="Arial" w:hAnsi="Arial" w:eastAsia="Arial" w:ascii="Arial"/>
          <w:color w:val="363435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363435"/>
          <w:spacing w:val="5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most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affected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blem?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(Primary)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479"/>
      </w:pP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b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.</w:t>
      </w:r>
      <w:r>
        <w:rPr>
          <w:rFonts w:cs="Arial" w:hAnsi="Arial" w:eastAsia="Arial" w:ascii="Arial"/>
          <w:color w:val="363435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363435"/>
          <w:spacing w:val="3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directly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influences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those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most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affected?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(Secondary)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47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.</w:t>
      </w:r>
      <w:r>
        <w:rPr>
          <w:rFonts w:cs="Arial" w:hAnsi="Arial" w:eastAsia="Arial" w:ascii="Arial"/>
          <w:color w:val="363435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363435"/>
          <w:spacing w:val="6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indirectly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affects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those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most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affected?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(Tertiary)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  <w:sectPr>
          <w:pgMar w:header="0" w:footer="1031" w:top="1420" w:bottom="280" w:left="1320" w:right="1320"/>
          <w:pgSz w:w="11920" w:h="16840"/>
        </w:sectPr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Analysing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primary,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secondar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tertiary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target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audiences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ated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each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life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stage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will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help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erstand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how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they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influence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each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other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within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SEM.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cording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dividual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directly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nfluenc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family,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friends,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peer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community</w:t>
      </w:r>
      <w:r>
        <w:rPr>
          <w:rFonts w:cs="Segoe UI" w:hAnsi="Segoe UI" w:eastAsia="Segoe UI" w:ascii="Segoe UI"/>
          <w:color w:val="363435"/>
          <w:spacing w:val="5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member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5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5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5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turn</w:t>
      </w:r>
      <w:r>
        <w:rPr>
          <w:rFonts w:cs="Segoe UI" w:hAnsi="Segoe UI" w:eastAsia="Segoe UI" w:ascii="Segoe UI"/>
          <w:color w:val="363435"/>
          <w:spacing w:val="5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operate</w:t>
      </w:r>
      <w:r>
        <w:rPr>
          <w:rFonts w:cs="Segoe UI" w:hAnsi="Segoe UI" w:eastAsia="Segoe UI" w:ascii="Segoe UI"/>
          <w:color w:val="363435"/>
          <w:spacing w:val="5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5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5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complex</w:t>
      </w:r>
      <w:r>
        <w:rPr>
          <w:rFonts w:cs="Segoe UI" w:hAnsi="Segoe UI" w:eastAsia="Segoe UI" w:ascii="Segoe UI"/>
          <w:color w:val="363435"/>
          <w:spacing w:val="5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environment</w:t>
      </w:r>
      <w:r>
        <w:rPr>
          <w:rFonts w:cs="Segoe UI" w:hAnsi="Segoe UI" w:eastAsia="Segoe UI" w:ascii="Segoe UI"/>
          <w:color w:val="363435"/>
          <w:spacing w:val="5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5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ndirect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before="39"/>
        <w:ind w:left="119" w:right="552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influencers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such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policymakers,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religious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traditional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leader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other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decision-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makers.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each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stage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life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must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looked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primary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audience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affec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secondary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tertiary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audiences.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Such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audiences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must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entified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targeted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achieve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change.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 w:right="1017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intervention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focus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must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rec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gnise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nfluencer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(secondary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tertiary)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audiences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could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cause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barriers,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but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strategically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targeted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appropriate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interventi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messages,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same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uencers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could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help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lead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change.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Table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3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below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provides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summary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each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target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audience,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influence,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interve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focus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area.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" w:hAnsi="Segoe UI" w:eastAsia="Segoe UI" w:ascii="Segoe UI"/>
          <w:sz w:val="22"/>
          <w:szCs w:val="22"/>
        </w:rPr>
        <w:jc w:val="left"/>
        <w:ind w:left="119"/>
        <w:sectPr>
          <w:pgMar w:header="0" w:footer="1031" w:top="1400" w:bottom="280" w:left="1320" w:right="840"/>
          <w:pgSz w:w="11920" w:h="16840"/>
        </w:sectPr>
      </w:pPr>
      <w:r>
        <w:pict>
          <v:group style="position:absolute;margin-left:211.86pt;margin-top:53.7301pt;width:330.321pt;height:172.621pt;mso-position-horizontal-relative:page;mso-position-vertical-relative:paragraph;z-index:-7423" coordorigin="4237,1075" coordsize="6606,3452">
            <v:shape style="position:absolute;left:4247;top:1085;width:6586;height:266" coordorigin="4247,1085" coordsize="6586,266" path="m4247,1351l10834,1351,10834,1085,4247,1085,4247,1351xe" filled="t" fillcolor="#E1EDD8" stroked="f">
              <v:path arrowok="t"/>
              <v:fill/>
            </v:shape>
            <v:shape style="position:absolute;left:4247;top:1351;width:6586;height:265" coordorigin="4247,1351" coordsize="6586,265" path="m4247,1616l10834,1616,10834,1351,4247,1351,4247,1616xe" filled="t" fillcolor="#E1EDD8" stroked="f">
              <v:path arrowok="t"/>
              <v:fill/>
            </v:shape>
            <v:shape style="position:absolute;left:4247;top:1616;width:6586;height:266" coordorigin="4247,1616" coordsize="6586,266" path="m4247,1883l10834,1883,10834,1616,4247,1616,4247,1883xe" filled="t" fillcolor="#E1EDD8" stroked="f">
              <v:path arrowok="t"/>
              <v:fill/>
            </v:shape>
            <v:shape style="position:absolute;left:4247;top:1883;width:6586;height:266" coordorigin="4247,1883" coordsize="6586,266" path="m4247,2149l10834,2149,10834,1883,4247,1883,4247,2149xe" filled="t" fillcolor="#E1EDD8" stroked="f">
              <v:path arrowok="t"/>
              <v:fill/>
            </v:shape>
            <v:shape style="position:absolute;left:4247;top:2149;width:6586;height:265" coordorigin="4247,2149" coordsize="6586,265" path="m4247,2414l10834,2414,10834,2149,4247,2149,4247,2414xe" filled="t" fillcolor="#E1EDD8" stroked="f">
              <v:path arrowok="t"/>
              <v:fill/>
            </v:shape>
            <v:shape style="position:absolute;left:4247;top:2414;width:6586;height:266" coordorigin="4247,2414" coordsize="6586,266" path="m4247,2681l10834,2681,10834,2414,4247,2414,4247,2681xe" filled="t" fillcolor="#E1EDD8" stroked="f">
              <v:path arrowok="t"/>
              <v:fill/>
            </v:shape>
            <v:shape style="position:absolute;left:4247;top:2681;width:6586;height:266" coordorigin="4247,2681" coordsize="6586,266" path="m4247,2947l10834,2947,10834,2681,4247,2681,4247,2947xe" filled="t" fillcolor="#E1EDD8" stroked="f">
              <v:path arrowok="t"/>
              <v:fill/>
            </v:shape>
            <v:shape style="position:absolute;left:4247;top:2947;width:6586;height:265" coordorigin="4247,2947" coordsize="6586,265" path="m4247,3212l10834,3212,10834,2947,4247,2947,4247,3212xe" filled="t" fillcolor="#E1EDD8" stroked="f">
              <v:path arrowok="t"/>
              <v:fill/>
            </v:shape>
            <v:shape style="position:absolute;left:4247;top:3212;width:6586;height:267" coordorigin="4247,3212" coordsize="6586,267" path="m4247,3479l10834,3479,10834,3212,4247,3212,4247,3479xe" filled="t" fillcolor="#E1EDD8" stroked="f">
              <v:path arrowok="t"/>
              <v:fill/>
            </v:shape>
            <v:shape style="position:absolute;left:4247;top:3479;width:6586;height:266" coordorigin="4247,3479" coordsize="6586,266" path="m4247,3745l10834,3745,10834,3479,4247,3479,4247,3745xe" filled="t" fillcolor="#E1EDD8" stroked="f">
              <v:path arrowok="t"/>
              <v:fill/>
            </v:shape>
            <v:shape style="position:absolute;left:4247;top:3745;width:6586;height:266" coordorigin="4247,3745" coordsize="6586,266" path="m4247,4012l10834,4012,10834,3745,4247,3745,4247,4012xe" filled="t" fillcolor="#E1EDD8" stroked="f">
              <v:path arrowok="t"/>
              <v:fill/>
            </v:shape>
            <v:shape style="position:absolute;left:4247;top:4012;width:6586;height:505" coordorigin="4247,4012" coordsize="6586,505" path="m4247,4517l10834,4517,10834,4012,4247,4012,4247,4517xe" filled="t" fillcolor="#E1EDD8" stroked="f">
              <v:path arrowok="t"/>
              <v:fill/>
            </v:shape>
            <w10:wrap type="none"/>
          </v:group>
        </w:pict>
      </w:r>
      <w:r>
        <w:pict>
          <v:group style="position:absolute;margin-left:211.86pt;margin-top:641.631pt;width:330.321pt;height:119.4pt;mso-position-horizontal-relative:page;mso-position-vertical-relative:page;z-index:-7422" coordorigin="4237,12833" coordsize="6606,2388">
            <v:shape style="position:absolute;left:4247;top:12843;width:6586;height:266" coordorigin="4247,12843" coordsize="6586,266" path="m4247,13109l10834,13109,10834,12843,4247,12843,4247,13109xe" filled="t" fillcolor="#E1EDD8" stroked="f">
              <v:path arrowok="t"/>
              <v:fill/>
            </v:shape>
            <v:shape style="position:absolute;left:4247;top:13109;width:6586;height:265" coordorigin="4247,13109" coordsize="6586,265" path="m4247,13374l10834,13374,10834,13109,4247,13109,4247,13374xe" filled="t" fillcolor="#E1EDD8" stroked="f">
              <v:path arrowok="t"/>
              <v:fill/>
            </v:shape>
            <v:shape style="position:absolute;left:4247;top:13374;width:6586;height:266" coordorigin="4247,13374" coordsize="6586,266" path="m4247,13641l10834,13641,10834,13374,4247,13374,4247,13641xe" filled="t" fillcolor="#E1EDD8" stroked="f">
              <v:path arrowok="t"/>
              <v:fill/>
            </v:shape>
            <v:shape style="position:absolute;left:4247;top:13641;width:6586;height:267" coordorigin="4247,13641" coordsize="6586,267" path="m4247,13907l10834,13907,10834,13641,4247,13641,4247,13907xe" filled="t" fillcolor="#E1EDD8" stroked="f">
              <v:path arrowok="t"/>
              <v:fill/>
            </v:shape>
            <v:shape style="position:absolute;left:4247;top:13907;width:6586;height:265" coordorigin="4247,13907" coordsize="6586,265" path="m4247,14173l10834,14173,10834,13907,4247,13907,4247,14173xe" filled="t" fillcolor="#E1EDD8" stroked="f">
              <v:path arrowok="t"/>
              <v:fill/>
            </v:shape>
            <v:shape style="position:absolute;left:4247;top:14173;width:6586;height:266" coordorigin="4247,14173" coordsize="6586,266" path="m4247,14439l10834,14439,10834,14173,4247,14173,4247,14439xe" filled="t" fillcolor="#E1EDD8" stroked="f">
              <v:path arrowok="t"/>
              <v:fill/>
            </v:shape>
            <v:shape style="position:absolute;left:4247;top:14439;width:6586;height:266" coordorigin="4247,14439" coordsize="6586,266" path="m4247,14705l10834,14705,10834,14439,4247,14439,4247,14705xe" filled="t" fillcolor="#E1EDD8" stroked="f">
              <v:path arrowok="t"/>
              <v:fill/>
            </v:shape>
            <v:shape style="position:absolute;left:4247;top:14705;width:6586;height:505" coordorigin="4247,14705" coordsize="6586,505" path="m4247,15211l10834,15211,10834,14705,4247,14705,4247,15211xe" filled="t" fillcolor="#E1EDD8" stroked="f">
              <v:path arrowok="t"/>
              <v:fill/>
            </v:shape>
            <w10:wrap type="none"/>
          </v:group>
        </w:pict>
      </w:r>
      <w:r>
        <w:pict>
          <v:shape type="#_x0000_t202" style="position:absolute;margin-left:71.65pt;margin-top:14.3402pt;width:476.251pt;height:503.361pt;mso-position-horizontal-relative:page;mso-position-vertical-relative:paragraph;z-index:-7421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782" w:hRule="exact"/>
                    </w:trPr>
                    <w:tc>
                      <w:tcPr>
                        <w:tcW w:w="9498" w:type="dxa"/>
                        <w:gridSpan w:val="3"/>
                        <w:tcBorders>
                          <w:top w:val="single" w:sz="5" w:space="0" w:color="74AE4F"/>
                          <w:left w:val="single" w:sz="5" w:space="0" w:color="74AE4F"/>
                          <w:bottom w:val="single" w:sz="5" w:space="0" w:color="74AE4F"/>
                          <w:right w:val="single" w:sz="5" w:space="0" w:color="74AE4F"/>
                        </w:tcBorders>
                        <w:shd w:val="clear" w:color="auto" w:fill="74AE4F"/>
                      </w:tcPr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before="2" w:lineRule="exact" w:line="260"/>
                          <w:ind w:left="103" w:right="4924"/>
                        </w:pP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0"/>
                            <w:szCs w:val="20"/>
                          </w:rPr>
                          <w:t>Target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0"/>
                            <w:szCs w:val="20"/>
                          </w:rPr>
                          <w:t>         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35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0"/>
                            <w:szCs w:val="20"/>
                          </w:rPr>
                          <w:t>Level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0"/>
                            <w:szCs w:val="20"/>
                          </w:rPr>
                          <w:t>of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0"/>
                            <w:szCs w:val="20"/>
                          </w:rPr>
                          <w:t>          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4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0"/>
                            <w:szCs w:val="20"/>
                          </w:rPr>
                          <w:t>Intervention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-2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0"/>
                            <w:szCs w:val="20"/>
                          </w:rPr>
                          <w:t>focus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0"/>
                            <w:szCs w:val="20"/>
                          </w:rPr>
                          <w:t>audience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0"/>
                            <w:szCs w:val="20"/>
                          </w:rPr>
                          <w:t>     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27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0"/>
                            <w:szCs w:val="20"/>
                          </w:rPr>
                          <w:t>influence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3442" w:hRule="exact"/>
                    </w:trPr>
                    <w:tc>
                      <w:tcPr>
                        <w:tcW w:w="1256" w:type="dxa"/>
                        <w:tcBorders>
                          <w:top w:val="single" w:sz="5" w:space="0" w:color="74AE4F"/>
                          <w:left w:val="single" w:sz="5" w:space="0" w:color="A9CF8F"/>
                          <w:bottom w:val="single" w:sz="5" w:space="0" w:color="A9CF8F"/>
                          <w:right w:val="single" w:sz="5" w:space="0" w:color="A9CF8F"/>
                        </w:tcBorders>
                        <w:shd w:val="clear" w:color="auto" w:fill="E1EDD8"/>
                      </w:tcPr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103"/>
                        </w:pP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Primary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1440" w:type="dxa"/>
                        <w:tcBorders>
                          <w:top w:val="single" w:sz="5" w:space="0" w:color="74AE4F"/>
                          <w:left w:val="single" w:sz="5" w:space="0" w:color="A9CF8F"/>
                          <w:bottom w:val="single" w:sz="5" w:space="0" w:color="A9CF8F"/>
                          <w:right w:val="single" w:sz="5" w:space="0" w:color="A9CF8F"/>
                        </w:tcBorders>
                        <w:shd w:val="clear" w:color="auto" w:fill="E1EDD8"/>
                      </w:tcPr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before="2" w:lineRule="exact" w:line="260"/>
                          <w:ind w:left="102" w:right="293"/>
                        </w:pP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level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peop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most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affected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6802" w:type="dxa"/>
                        <w:tcBorders>
                          <w:top w:val="single" w:sz="5" w:space="0" w:color="74AE4F"/>
                          <w:left w:val="single" w:sz="5" w:space="0" w:color="A9CF8F"/>
                          <w:bottom w:val="single" w:sz="5" w:space="0" w:color="A9CF8F"/>
                          <w:right w:val="single" w:sz="5" w:space="0" w:color="A9CF8F"/>
                        </w:tcBorders>
                        <w:shd w:val="clear" w:color="auto" w:fill="E1EDD8"/>
                      </w:tcPr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before="2" w:lineRule="exact" w:line="260"/>
                          <w:ind w:left="454" w:right="705" w:hanging="36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Cont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nue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p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rovide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correct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inf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rmation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increase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su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awar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ness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le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v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els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ab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1"/>
                            <w:w w:val="100"/>
                            <w:sz w:val="20"/>
                            <w:szCs w:val="20"/>
                          </w:rPr>
                          <w:t>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ut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health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ue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454" w:right="124" w:hanging="36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Sup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p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ort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p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le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move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om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k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nowledge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acti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b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y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providing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sk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s,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motiv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tion,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nudges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supportive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v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ironm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for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sustained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454"/>
                        </w:pP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adopti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health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seeking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prev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nti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v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behaviours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ind w:left="454" w:right="979" w:hanging="36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Fo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us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self-manageme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abil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ty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manage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hea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situ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tion/c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tion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by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bui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ski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ls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before="2" w:lineRule="exact" w:line="260"/>
                          <w:ind w:left="454" w:right="469" w:hanging="36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Use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early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pters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positive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dev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ants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acce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adopti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health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seeking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prev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ntive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behaviours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94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Motiv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audience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demand/reque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ovision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q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u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ality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services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ind w:left="94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Increase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risk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perception,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underst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nding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severity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health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2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sues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ind w:left="94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Promote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v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antages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rly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health-seeking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behavi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urs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3443" w:hRule="exact"/>
                    </w:trPr>
                    <w:tc>
                      <w:tcPr>
                        <w:tcW w:w="1256" w:type="dxa"/>
                        <w:tcBorders>
                          <w:top w:val="single" w:sz="5" w:space="0" w:color="A9CF8F"/>
                          <w:left w:val="single" w:sz="5" w:space="0" w:color="A9CF8F"/>
                          <w:bottom w:val="single" w:sz="5" w:space="0" w:color="A9CF8F"/>
                          <w:right w:val="single" w:sz="5" w:space="0" w:color="A9CF8F"/>
                        </w:tcBorders>
                      </w:tcPr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ind w:left="103"/>
                        </w:pP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Secondary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1440" w:type="dxa"/>
                        <w:tcBorders>
                          <w:top w:val="single" w:sz="5" w:space="0" w:color="A9CF8F"/>
                          <w:left w:val="single" w:sz="5" w:space="0" w:color="A9CF8F"/>
                          <w:bottom w:val="single" w:sz="5" w:space="0" w:color="A9CF8F"/>
                          <w:right w:val="single" w:sz="5" w:space="0" w:color="A9CF8F"/>
                        </w:tcBorders>
                      </w:tcPr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before="2" w:lineRule="exact" w:line="260"/>
                          <w:ind w:left="102" w:right="293"/>
                        </w:pP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level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peop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directly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influencing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ind w:left="102" w:right="179"/>
                        </w:pP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people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affected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6802" w:type="dxa"/>
                        <w:tcBorders>
                          <w:top w:val="single" w:sz="5" w:space="0" w:color="A9CF8F"/>
                          <w:left w:val="single" w:sz="5" w:space="0" w:color="A9CF8F"/>
                          <w:bottom w:val="single" w:sz="5" w:space="0" w:color="A9CF8F"/>
                          <w:right w:val="single" w:sz="5" w:space="0" w:color="A9CF8F"/>
                        </w:tcBorders>
                      </w:tcPr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both"/>
                          <w:spacing w:before="2" w:lineRule="exact" w:line="260"/>
                          <w:ind w:left="454" w:right="567" w:hanging="36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Provide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informati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2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testimonies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social,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conomic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health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benefits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adopting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reco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m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mend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heal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haviours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e.g.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saving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money,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time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re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ationships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94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Motiv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mobilise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community,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amily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memb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rs,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peers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to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ind w:left="454" w:right="517"/>
                        </w:pP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suppo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p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le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most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affec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(primary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udience)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their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quest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access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health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services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94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Address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gen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norms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all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levels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SBCC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proce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s,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looking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at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ind w:left="454" w:right="123"/>
                        </w:pP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how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n,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women,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boys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girls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are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affected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by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health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ues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tailor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m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municati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strateg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es,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inte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venti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approa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hes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accordingly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ind w:left="94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Address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religious,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social,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cultural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riers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accessing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services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ind w:left="94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Address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mative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riers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2379" w:hRule="exact"/>
                    </w:trPr>
                    <w:tc>
                      <w:tcPr>
                        <w:tcW w:w="1256" w:type="dxa"/>
                        <w:tcBorders>
                          <w:top w:val="single" w:sz="5" w:space="0" w:color="A9CF8F"/>
                          <w:left w:val="single" w:sz="5" w:space="0" w:color="A9CF8F"/>
                          <w:bottom w:val="single" w:sz="5" w:space="0" w:color="A9CF8F"/>
                          <w:right w:val="single" w:sz="5" w:space="0" w:color="A9CF8F"/>
                        </w:tcBorders>
                        <w:shd w:val="clear" w:color="auto" w:fill="E1EDD8"/>
                      </w:tcPr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103"/>
                        </w:pP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Tertiary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1440" w:type="dxa"/>
                        <w:tcBorders>
                          <w:top w:val="single" w:sz="5" w:space="0" w:color="A9CF8F"/>
                          <w:left w:val="single" w:sz="5" w:space="0" w:color="A9CF8F"/>
                          <w:bottom w:val="single" w:sz="5" w:space="0" w:color="A9CF8F"/>
                          <w:right w:val="single" w:sz="5" w:space="0" w:color="A9CF8F"/>
                        </w:tcBorders>
                        <w:shd w:val="clear" w:color="auto" w:fill="E1EDD8"/>
                      </w:tcPr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before="2" w:lineRule="exact" w:line="260"/>
                          <w:ind w:left="102" w:right="293"/>
                        </w:pP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level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peop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indirectly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before="1"/>
                          <w:ind w:left="102" w:right="179"/>
                        </w:pP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influencing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people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affected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6802" w:type="dxa"/>
                        <w:tcBorders>
                          <w:top w:val="single" w:sz="5" w:space="0" w:color="A9CF8F"/>
                          <w:left w:val="single" w:sz="5" w:space="0" w:color="A9CF8F"/>
                          <w:bottom w:val="single" w:sz="5" w:space="0" w:color="A9CF8F"/>
                          <w:right w:val="single" w:sz="5" w:space="0" w:color="A9CF8F"/>
                        </w:tcBorders>
                        <w:shd w:val="clear" w:color="auto" w:fill="E1EDD8"/>
                      </w:tcPr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94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Advoc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for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increased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investments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BCC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all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levels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94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Advoc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for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service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access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availability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ind w:left="454" w:right="70" w:hanging="36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Document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share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evidence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ro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SBCC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mproving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lth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develo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p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ment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out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m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all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levels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before="1" w:lineRule="exact" w:line="260"/>
                          <w:ind w:left="454" w:right="429" w:hanging="36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Advoc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sup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p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ort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effo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for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her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evel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cultu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religious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leaders’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involvement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dressing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religious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2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soc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al-cultural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barr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ers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94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Address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structural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b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arriers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Table</w:t>
      </w:r>
      <w:r>
        <w:rPr>
          <w:rFonts w:cs="Segoe UI" w:hAnsi="Segoe UI" w:eastAsia="Segoe UI" w:ascii="Segoe UI"/>
          <w:b/>
          <w:color w:val="363435"/>
          <w:spacing w:val="-5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3:</w:t>
      </w:r>
      <w:r>
        <w:rPr>
          <w:rFonts w:cs="Segoe UI" w:hAnsi="Segoe UI" w:eastAsia="Segoe UI" w:ascii="Segoe UI"/>
          <w:b/>
          <w:color w:val="363435"/>
          <w:spacing w:val="-2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I</w:t>
      </w:r>
      <w:r>
        <w:rPr>
          <w:rFonts w:cs="Segoe UI" w:hAnsi="Segoe UI" w:eastAsia="Segoe UI" w:ascii="Segoe UI"/>
          <w:b/>
          <w:color w:val="363435"/>
          <w:spacing w:val="1"/>
          <w:w w:val="100"/>
          <w:sz w:val="22"/>
          <w:szCs w:val="22"/>
        </w:rPr>
        <w:t>n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tervention</w:t>
      </w:r>
      <w:r>
        <w:rPr>
          <w:rFonts w:cs="Segoe UI" w:hAnsi="Segoe UI" w:eastAsia="Segoe UI" w:ascii="Segoe UI"/>
          <w:b/>
          <w:color w:val="363435"/>
          <w:spacing w:val="-9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focus</w:t>
      </w:r>
      <w:r>
        <w:rPr>
          <w:rFonts w:cs="Segoe UI" w:hAnsi="Segoe UI" w:eastAsia="Segoe UI" w:ascii="Segoe UI"/>
          <w:b/>
          <w:color w:val="363435"/>
          <w:spacing w:val="-6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-1"/>
          <w:w w:val="100"/>
          <w:sz w:val="22"/>
          <w:szCs w:val="22"/>
        </w:rPr>
        <w:t>a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r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ea</w:t>
      </w:r>
      <w:r>
        <w:rPr>
          <w:rFonts w:cs="Segoe UI" w:hAnsi="Segoe UI" w:eastAsia="Segoe UI" w:ascii="Segoe UI"/>
          <w:b/>
          <w:color w:val="363435"/>
          <w:spacing w:val="-4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based</w:t>
      </w:r>
      <w:r>
        <w:rPr>
          <w:rFonts w:cs="Segoe UI" w:hAnsi="Segoe UI" w:eastAsia="Segoe UI" w:ascii="Segoe UI"/>
          <w:b/>
          <w:color w:val="363435"/>
          <w:spacing w:val="-6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on</w:t>
      </w:r>
      <w:r>
        <w:rPr>
          <w:rFonts w:cs="Segoe UI" w:hAnsi="Segoe UI" w:eastAsia="Segoe UI" w:ascii="Segoe UI"/>
          <w:b/>
          <w:color w:val="363435"/>
          <w:spacing w:val="-3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target</w:t>
      </w:r>
      <w:r>
        <w:rPr>
          <w:rFonts w:cs="Segoe UI" w:hAnsi="Segoe UI" w:eastAsia="Segoe UI" w:ascii="Segoe UI"/>
          <w:b/>
          <w:color w:val="363435"/>
          <w:spacing w:val="-6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audien</w:t>
      </w:r>
      <w:r>
        <w:rPr>
          <w:rFonts w:cs="Segoe UI" w:hAnsi="Segoe UI" w:eastAsia="Segoe UI" w:ascii="Segoe UI"/>
          <w:b/>
          <w:color w:val="363435"/>
          <w:spacing w:val="1"/>
          <w:w w:val="100"/>
          <w:sz w:val="22"/>
          <w:szCs w:val="22"/>
        </w:rPr>
        <w:t>c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e</w:t>
      </w:r>
      <w:r>
        <w:rPr>
          <w:rFonts w:cs="Segoe UI" w:hAnsi="Segoe UI" w:eastAsia="Segoe UI" w:ascii="Segoe UI"/>
          <w:b/>
          <w:color w:val="363435"/>
          <w:spacing w:val="-9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-1"/>
          <w:w w:val="100"/>
          <w:sz w:val="22"/>
          <w:szCs w:val="22"/>
        </w:rPr>
        <w:t>a</w:t>
      </w:r>
      <w:r>
        <w:rPr>
          <w:rFonts w:cs="Segoe UI" w:hAnsi="Segoe UI" w:eastAsia="Segoe UI" w:ascii="Segoe UI"/>
          <w:b/>
          <w:color w:val="363435"/>
          <w:spacing w:val="1"/>
          <w:w w:val="100"/>
          <w:sz w:val="22"/>
          <w:szCs w:val="22"/>
        </w:rPr>
        <w:t>n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d</w:t>
      </w:r>
      <w:r>
        <w:rPr>
          <w:rFonts w:cs="Segoe UI" w:hAnsi="Segoe UI" w:eastAsia="Segoe UI" w:ascii="Segoe UI"/>
          <w:b/>
          <w:color w:val="363435"/>
          <w:spacing w:val="-4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level</w:t>
      </w:r>
      <w:r>
        <w:rPr>
          <w:rFonts w:cs="Segoe UI" w:hAnsi="Segoe UI" w:eastAsia="Segoe UI" w:ascii="Segoe UI"/>
          <w:b/>
          <w:color w:val="363435"/>
          <w:spacing w:val="-5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of</w:t>
      </w:r>
      <w:r>
        <w:rPr>
          <w:rFonts w:cs="Segoe UI" w:hAnsi="Segoe UI" w:eastAsia="Segoe UI" w:ascii="Segoe UI"/>
          <w:b/>
          <w:color w:val="363435"/>
          <w:spacing w:val="-2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influence</w:t>
      </w:r>
      <w:r>
        <w:rPr>
          <w:rFonts w:cs="Segoe UI" w:hAnsi="Segoe UI" w:eastAsia="Segoe UI" w:ascii="Segoe UI"/>
          <w:color w:val="000000"/>
          <w:spacing w:val="0"/>
          <w:w w:val="100"/>
          <w:sz w:val="22"/>
          <w:szCs w:val="22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" w:hAnsi="Segoe UI" w:eastAsia="Segoe UI" w:ascii="Segoe UI"/>
          <w:sz w:val="22"/>
          <w:szCs w:val="22"/>
        </w:rPr>
        <w:jc w:val="left"/>
        <w:ind w:left="121"/>
      </w:pP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Table</w:t>
      </w:r>
      <w:r>
        <w:rPr>
          <w:rFonts w:cs="Segoe UI" w:hAnsi="Segoe UI" w:eastAsia="Segoe UI" w:ascii="Segoe UI"/>
          <w:b/>
          <w:color w:val="363435"/>
          <w:spacing w:val="-6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4:</w:t>
      </w:r>
      <w:r>
        <w:rPr>
          <w:rFonts w:cs="Segoe UI" w:hAnsi="Segoe UI" w:eastAsia="Segoe UI" w:ascii="Segoe UI"/>
          <w:b/>
          <w:color w:val="363435"/>
          <w:spacing w:val="6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Behaviour</w:t>
      </w:r>
      <w:r>
        <w:rPr>
          <w:rFonts w:cs="Segoe UI" w:hAnsi="Segoe UI" w:eastAsia="Segoe UI" w:ascii="Segoe UI"/>
          <w:b/>
          <w:color w:val="363435"/>
          <w:spacing w:val="-1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matrix</w:t>
      </w:r>
      <w:r>
        <w:rPr>
          <w:rFonts w:cs="Segoe UI" w:hAnsi="Segoe UI" w:eastAsia="Segoe UI" w:ascii="Segoe UI"/>
          <w:b/>
          <w:color w:val="363435"/>
          <w:spacing w:val="-7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for</w:t>
      </w:r>
      <w:r>
        <w:rPr>
          <w:rFonts w:cs="Segoe UI" w:hAnsi="Segoe UI" w:eastAsia="Segoe UI" w:ascii="Segoe UI"/>
          <w:b/>
          <w:color w:val="363435"/>
          <w:spacing w:val="-3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the</w:t>
      </w:r>
      <w:r>
        <w:rPr>
          <w:rFonts w:cs="Segoe UI" w:hAnsi="Segoe UI" w:eastAsia="Segoe UI" w:ascii="Segoe UI"/>
          <w:b/>
          <w:color w:val="363435"/>
          <w:spacing w:val="-3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primary</w:t>
      </w:r>
      <w:r>
        <w:rPr>
          <w:rFonts w:cs="Segoe UI" w:hAnsi="Segoe UI" w:eastAsia="Segoe UI" w:ascii="Segoe UI"/>
          <w:b/>
          <w:color w:val="363435"/>
          <w:spacing w:val="-8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audience</w:t>
      </w:r>
      <w:r>
        <w:rPr>
          <w:rFonts w:cs="Segoe UI" w:hAnsi="Segoe UI" w:eastAsia="Segoe UI" w:ascii="Segoe UI"/>
          <w:color w:val="000000"/>
          <w:spacing w:val="0"/>
          <w:w w:val="100"/>
          <w:sz w:val="22"/>
          <w:szCs w:val="22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lineRule="exact" w:line="300"/>
        <w:ind w:left="121"/>
      </w:pPr>
      <w:r>
        <w:rPr>
          <w:rFonts w:cs="Segoe UI" w:hAnsi="Segoe UI" w:eastAsia="Segoe UI" w:ascii="Segoe UI"/>
          <w:b/>
          <w:color w:val="2E6C42"/>
          <w:spacing w:val="0"/>
          <w:w w:val="100"/>
          <w:position w:val="-2"/>
          <w:sz w:val="24"/>
          <w:szCs w:val="24"/>
        </w:rPr>
        <w:t>Pregnant</w:t>
      </w:r>
      <w:r>
        <w:rPr>
          <w:rFonts w:cs="Segoe UI" w:hAnsi="Segoe UI" w:eastAsia="Segoe UI" w:ascii="Segoe UI"/>
          <w:b/>
          <w:color w:val="2E6C42"/>
          <w:spacing w:val="0"/>
          <w:w w:val="100"/>
          <w:position w:val="-2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position w:val="-2"/>
          <w:sz w:val="24"/>
          <w:szCs w:val="24"/>
        </w:rPr>
        <w:t>Women</w:t>
      </w:r>
      <w:r>
        <w:rPr>
          <w:rFonts w:cs="Segoe UI" w:hAnsi="Segoe UI" w:eastAsia="Segoe UI" w:ascii="Segoe UI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tbl>
      <w:tblPr>
        <w:tblW w:w="0" w:type="auto"/>
        <w:tblLook w:val="01E0"/>
        <w:jc w:val="left"/>
        <w:tblInd w:w="1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16" w:hRule="exact"/>
        </w:trPr>
        <w:tc>
          <w:tcPr>
            <w:tcW w:w="14312" w:type="dxa"/>
            <w:gridSpan w:val="4"/>
            <w:tcBorders>
              <w:top w:val="single" w:sz="5" w:space="0" w:color="74AE4F"/>
              <w:left w:val="single" w:sz="5" w:space="0" w:color="74AE4F"/>
              <w:bottom w:val="single" w:sz="5" w:space="0" w:color="74AE4F"/>
              <w:right w:val="single" w:sz="5" w:space="0" w:color="74AE4F"/>
            </w:tcBorders>
            <w:shd w:val="clear" w:color="auto" w:fill="74AE4F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Desired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behaviour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             </w:t>
            </w:r>
            <w:r>
              <w:rPr>
                <w:rFonts w:cs="Segoe UI" w:hAnsi="Segoe UI" w:eastAsia="Segoe UI" w:ascii="Segoe UI"/>
                <w:b/>
                <w:color w:val="FDFDFD"/>
                <w:spacing w:val="4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Challenges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barriers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                                 </w:t>
            </w:r>
            <w:r>
              <w:rPr>
                <w:rFonts w:cs="Segoe UI" w:hAnsi="Segoe UI" w:eastAsia="Segoe UI" w:ascii="Segoe UI"/>
                <w:b/>
                <w:color w:val="FDFDFD"/>
                <w:spacing w:val="47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Communica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ion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objectives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       </w:t>
            </w:r>
            <w:r>
              <w:rPr>
                <w:rFonts w:cs="Segoe UI" w:hAnsi="Segoe UI" w:eastAsia="Segoe UI" w:ascii="Segoe UI"/>
                <w:b/>
                <w:color w:val="FDFDFD"/>
                <w:spacing w:val="36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Message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areas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focus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98" w:hRule="exact"/>
        </w:trPr>
        <w:tc>
          <w:tcPr>
            <w:tcW w:w="14312" w:type="dxa"/>
            <w:gridSpan w:val="4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0"/>
              <w:ind w:left="10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1.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Maternal,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Newborn,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Child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Health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(MNC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):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Antenatal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care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(ANC)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6902" w:hRule="exact"/>
        </w:trPr>
        <w:tc>
          <w:tcPr>
            <w:tcW w:w="2874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97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Pregnant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w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men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tart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ANC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within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3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mon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2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pregnancy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Male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partne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support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spouse/par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ner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ANC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Pregnant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w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men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85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deliver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health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facility,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use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MCM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as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soon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787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they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deliver,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complete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all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recommended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ANC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vis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503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399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Limited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w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ecomm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number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visits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722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Myths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sconce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related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miscarriage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early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disc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osure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pregnan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3" w:lineRule="exact" w:line="260"/>
              <w:ind w:left="462" w:right="274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Low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risk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eption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ssible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pregnancy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compl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cati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Cultu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religious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beliefs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3" w:lineRule="exact" w:line="260"/>
              <w:ind w:left="462" w:right="611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Shyness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stigma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affecting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nage,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older,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pregnant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wom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494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Pregnancy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among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wom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with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sical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disabilities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socially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ccepted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Inadequate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expected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day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very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Attitude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health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providers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Inadequate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preparedness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ANC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Childcare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responsibilities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4" w:lineRule="exact" w:line="260"/>
              <w:ind w:left="462" w:right="891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Beliefs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actices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affect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male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involvement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ANC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356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538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increase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completing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8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visi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483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increase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self-efficacy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regard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att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ndance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correct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sconce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beliefs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related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ANC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261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increase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ortion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wom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who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have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confidence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12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weeks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pregnancy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115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complete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recommended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visit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508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enc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urage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experienced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mothers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ANC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79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lineRule="exact" w:line="260"/>
              <w:ind w:left="62" w:right="494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import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nce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att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ndance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3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months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3" w:lineRule="exact" w:line="260"/>
              <w:ind w:left="462" w:right="92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Addressing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cul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ural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social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affect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att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ndance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Addressing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myths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misconce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affecting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ANC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ndance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586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Sustain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levels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conce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attend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nce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324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Motiv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others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attend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lifes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yle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choice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that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good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their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lineRule="exact" w:line="260"/>
              <w:ind w:left="66" w:right="397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Addressing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scriminati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26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segregation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margi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lised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led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" w:lineRule="exact" w:line="260"/>
              <w:ind w:left="462" w:right="340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Providing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urate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signs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egnan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expected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delivery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227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ovision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urate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inform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ncepti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becoming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egnant,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childbearing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rPr>
          <w:sz w:val="15"/>
          <w:szCs w:val="15"/>
        </w:rPr>
        <w:jc w:val="left"/>
        <w:spacing w:before="3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center"/>
        <w:spacing w:before="17"/>
        <w:ind w:left="6930" w:right="7221"/>
        <w:sectPr>
          <w:pgMar w:footer="590" w:header="0" w:top="1080" w:bottom="280" w:left="1320" w:right="960"/>
          <w:footerReference w:type="default" r:id="rId29"/>
          <w:pgSz w:w="16840" w:h="11920" w:orient="landscape"/>
        </w:sectPr>
      </w:pPr>
      <w:r>
        <w:rPr>
          <w:rFonts w:cs="Arial" w:hAnsi="Arial" w:eastAsia="Arial" w:ascii="Arial"/>
          <w:color w:val="363435"/>
          <w:w w:val="167"/>
          <w:sz w:val="24"/>
          <w:szCs w:val="24"/>
        </w:rPr>
        <w:t>   </w:t>
      </w:r>
      <w:r>
        <w:rPr>
          <w:rFonts w:cs="Arial" w:hAnsi="Arial" w:eastAsia="Arial" w:ascii="Arial"/>
          <w:color w:val="00000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9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16" w:hRule="exact"/>
        </w:trPr>
        <w:tc>
          <w:tcPr>
            <w:tcW w:w="14312" w:type="dxa"/>
            <w:gridSpan w:val="4"/>
            <w:tcBorders>
              <w:top w:val="single" w:sz="5" w:space="0" w:color="74AE4F"/>
              <w:left w:val="single" w:sz="5" w:space="0" w:color="74AE4F"/>
              <w:bottom w:val="single" w:sz="5" w:space="0" w:color="74AE4F"/>
              <w:right w:val="single" w:sz="5" w:space="0" w:color="74AE4F"/>
            </w:tcBorders>
            <w:shd w:val="clear" w:color="auto" w:fill="74AE4F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Desired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behaviour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             </w:t>
            </w:r>
            <w:r>
              <w:rPr>
                <w:rFonts w:cs="Segoe UI" w:hAnsi="Segoe UI" w:eastAsia="Segoe UI" w:ascii="Segoe UI"/>
                <w:b/>
                <w:color w:val="FDFDFD"/>
                <w:spacing w:val="4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Challenges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barriers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                                 </w:t>
            </w:r>
            <w:r>
              <w:rPr>
                <w:rFonts w:cs="Segoe UI" w:hAnsi="Segoe UI" w:eastAsia="Segoe UI" w:ascii="Segoe UI"/>
                <w:b/>
                <w:color w:val="FDFDFD"/>
                <w:spacing w:val="47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Communica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ion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objectives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       </w:t>
            </w:r>
            <w:r>
              <w:rPr>
                <w:rFonts w:cs="Segoe UI" w:hAnsi="Segoe UI" w:eastAsia="Segoe UI" w:ascii="Segoe UI"/>
                <w:b/>
                <w:color w:val="FDFDFD"/>
                <w:spacing w:val="36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Message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areas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focus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98" w:hRule="exact"/>
        </w:trPr>
        <w:tc>
          <w:tcPr>
            <w:tcW w:w="14312" w:type="dxa"/>
            <w:gridSpan w:val="4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0"/>
              <w:ind w:left="10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2.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Malaria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4241" w:hRule="exact"/>
        </w:trPr>
        <w:tc>
          <w:tcPr>
            <w:tcW w:w="2874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520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Pregnant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w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men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demand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accept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anti-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alaria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drugs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(fansidar)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u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ANC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209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Pregnant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w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men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leep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under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b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mosquito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net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all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night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every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night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during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pregnancy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Prompt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care-seeking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73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Pregnant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w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men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allow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indoor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residual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spraying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(IRS)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interv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ntion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503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Fear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side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effects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fans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dar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323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Myths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sconce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(that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nsidar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needs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taken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with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od,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chemicals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mos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q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uito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effective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kill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mos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q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uitoes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ugs,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nets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inhibit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men’s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sexual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ability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sire,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nets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bri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bugs,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.)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114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Belief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that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ugs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are</w:t>
            </w:r>
            <w:r>
              <w:rPr>
                <w:rFonts w:cs="Segoe UI" w:hAnsi="Segoe UI" w:eastAsia="Segoe UI" w:ascii="Segoe UI"/>
                <w:color w:val="363435"/>
                <w:spacing w:val="-3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needed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woman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feeling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well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400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Some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regnant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mothers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port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that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get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malaria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ven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sleep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under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mos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q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uito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Low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risk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eption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towa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malaria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397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Some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regnant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women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difficult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breathe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when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mosquito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356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63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enc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urage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pregnant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women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ansidar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3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178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motivate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regnant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sleep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under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q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uito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both"/>
              <w:spacing w:lineRule="exact" w:line="260"/>
              <w:ind w:left="462" w:right="47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all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night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event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malaria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impart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that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both"/>
              <w:spacing w:before="2" w:lineRule="exact" w:line="260"/>
              <w:ind w:left="462" w:right="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there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conne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between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presen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bugs,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xual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desire,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both"/>
              <w:spacing w:lineRule="exact" w:line="260"/>
              <w:ind w:left="462" w:right="1185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difficulty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79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330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Reducing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fear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side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effects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fansidar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214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herence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alaria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preventi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uring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nancy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124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malaria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preventive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medicine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636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Motiv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others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seek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care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wh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sick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934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Demystifying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myths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misconce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153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mot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-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benefits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sleeping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under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mosquito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net,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tak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fansidar,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98" w:hRule="exact"/>
        </w:trPr>
        <w:tc>
          <w:tcPr>
            <w:tcW w:w="14312" w:type="dxa"/>
            <w:gridSpan w:val="4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0"/>
              <w:ind w:left="10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3.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Nutrition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470" w:hRule="exact"/>
        </w:trPr>
        <w:tc>
          <w:tcPr>
            <w:tcW w:w="2874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399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Pregnant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w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men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eat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foods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from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six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food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groups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ake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iron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tablets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daily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increase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"/>
              <w:ind w:left="462" w:right="376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chances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having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succes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ful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pregnancy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heal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hy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baby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443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Men/partners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buy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nutr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tious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foods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provide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support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pregnant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w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man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503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146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Low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that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diverse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diet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supports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foetal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239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Low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importance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iron,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iodine,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vitam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their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dietary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sour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Cravings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non-healthy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items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(soil)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161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Chronic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diseases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like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HIV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TB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af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ect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pregnant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women’s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appetite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nutrient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absorpti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290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Myths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sconce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around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tain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types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dur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nancy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eggs,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bananas,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sugar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complicate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dietary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decision-mak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356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98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increase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etary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diver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ification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suppleme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during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nancy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increase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488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altern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locally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available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animal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ote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112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build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skill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among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care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workers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nutr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nformation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pregnant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women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421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male-friendly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environment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ANC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79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165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herence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upt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six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food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groups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during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pregnan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Motiv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support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62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pregnant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women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buyi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nutriti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ood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92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Addressing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cul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ural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social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ms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affect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uptake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six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food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groups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339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Providing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nformation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benefits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tam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iod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sectPr>
          <w:pgMar w:footer="0" w:header="0" w:top="1080" w:bottom="280" w:left="1340" w:right="960"/>
          <w:footerReference w:type="default" r:id="rId30"/>
          <w:pgSz w:w="16840" w:h="11920" w:orient="landscape"/>
        </w:sectPr>
      </w:pP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9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16" w:hRule="exact"/>
        </w:trPr>
        <w:tc>
          <w:tcPr>
            <w:tcW w:w="14312" w:type="dxa"/>
            <w:gridSpan w:val="4"/>
            <w:tcBorders>
              <w:top w:val="single" w:sz="5" w:space="0" w:color="74AE4F"/>
              <w:left w:val="single" w:sz="5" w:space="0" w:color="74AE4F"/>
              <w:bottom w:val="single" w:sz="5" w:space="0" w:color="74AE4F"/>
              <w:right w:val="single" w:sz="5" w:space="0" w:color="74AE4F"/>
            </w:tcBorders>
            <w:shd w:val="clear" w:color="auto" w:fill="74AE4F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Desired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behaviour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             </w:t>
            </w:r>
            <w:r>
              <w:rPr>
                <w:rFonts w:cs="Segoe UI" w:hAnsi="Segoe UI" w:eastAsia="Segoe UI" w:ascii="Segoe UI"/>
                <w:b/>
                <w:color w:val="FDFDFD"/>
                <w:spacing w:val="4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Challenges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barriers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                                 </w:t>
            </w:r>
            <w:r>
              <w:rPr>
                <w:rFonts w:cs="Segoe UI" w:hAnsi="Segoe UI" w:eastAsia="Segoe UI" w:ascii="Segoe UI"/>
                <w:b/>
                <w:color w:val="FDFDFD"/>
                <w:spacing w:val="47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Communica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ion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objectives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       </w:t>
            </w:r>
            <w:r>
              <w:rPr>
                <w:rFonts w:cs="Segoe UI" w:hAnsi="Segoe UI" w:eastAsia="Segoe UI" w:ascii="Segoe UI"/>
                <w:b/>
                <w:color w:val="FDFDFD"/>
                <w:spacing w:val="36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Message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areas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focus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04" w:hRule="exact"/>
        </w:trPr>
        <w:tc>
          <w:tcPr>
            <w:tcW w:w="2874" w:type="dxa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/>
        </w:tc>
        <w:tc>
          <w:tcPr>
            <w:tcW w:w="4503" w:type="dxa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177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male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endly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access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nutrit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inform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uring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nancy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Some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males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perceive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pregnancy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2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excuse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women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eat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etter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foods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don’t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believe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diverse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iet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356" w:type="dxa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84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enc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urage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partners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provide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nutritious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ods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u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ring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pregnan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79" w:type="dxa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/>
        </w:tc>
      </w:tr>
      <w:tr>
        <w:trPr>
          <w:trHeight w:val="299" w:hRule="exact"/>
        </w:trPr>
        <w:tc>
          <w:tcPr>
            <w:tcW w:w="14312" w:type="dxa"/>
            <w:gridSpan w:val="4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1"/>
              <w:ind w:left="10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4.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HIV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IDS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670" w:hRule="exact"/>
        </w:trPr>
        <w:tc>
          <w:tcPr>
            <w:tcW w:w="2874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Women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test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HIV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25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within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3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months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becoming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egnant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prevent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transmitting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virus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baby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Pregnant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w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men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take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63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ART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vent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transmitting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virus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aby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503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Fear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HIV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ing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493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Pregnant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women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unaccompanied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partne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may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delayed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getting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HTS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Stigma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discriminati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relating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HIV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AIDS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656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Fear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put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positive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356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223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motivate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regnant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HIV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with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3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251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sens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tize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regnant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with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import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nce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adherence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treatment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79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nefits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ear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HIV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testing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PMTCT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158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Provid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nefits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starting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atm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ear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adherence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tm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414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Addressing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gma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fear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sta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98" w:hRule="exact"/>
        </w:trPr>
        <w:tc>
          <w:tcPr>
            <w:tcW w:w="14312" w:type="dxa"/>
            <w:gridSpan w:val="4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0"/>
              <w:ind w:left="10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5.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WASH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05" w:hRule="exact"/>
        </w:trPr>
        <w:tc>
          <w:tcPr>
            <w:tcW w:w="2874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639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Pregnant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w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men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prevent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wa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er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250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foodborne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diseases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by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practising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personal,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food,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water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hygiene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3" w:lineRule="exact" w:line="260"/>
              <w:ind w:left="462" w:right="213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Pregnant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w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men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u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latrine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503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218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Inadequate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water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tment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food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hy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iene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practices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435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vai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abil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chlorine/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w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uard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treat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ter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Smell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hlorine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3" w:lineRule="exact" w:line="260"/>
              <w:ind w:left="462" w:right="676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vailabi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safe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wate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soap,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handwashing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fac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ties.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238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Myths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cu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tural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latrine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356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175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increase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preventi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food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wate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-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borne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diseas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provide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k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135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water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tment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chlorine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uce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63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encourage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pregnant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women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soap,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afe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ter,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-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washing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facilities,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toil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579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373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rsonal,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food,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water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hyg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ene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729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access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water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treatment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emicals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468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oper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disposal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solid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liquid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waste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sectPr>
          <w:pgMar w:footer="0" w:header="0" w:top="1080" w:bottom="280" w:left="1340" w:right="960"/>
          <w:footerReference w:type="default" r:id="rId31"/>
          <w:pgSz w:w="16840" w:h="11920" w:orient="landscape"/>
        </w:sectPr>
      </w:pP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lineRule="exact" w:line="300"/>
        <w:ind w:left="101"/>
        <w:sectPr>
          <w:pgMar w:footer="0" w:header="0" w:top="1080" w:bottom="280" w:left="1340" w:right="860"/>
          <w:footerReference w:type="default" r:id="rId32"/>
          <w:pgSz w:w="16840" w:h="11920" w:orient="landscape"/>
        </w:sectPr>
      </w:pPr>
      <w:r>
        <w:pict>
          <v:shape type="#_x0000_t202" style="position:absolute;margin-left:71.759pt;margin-top:15.4851pt;width:721.951pt;height:428.541pt;mso-position-horizontal-relative:page;mso-position-vertical-relative:paragraph;z-index:-7420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442" w:hRule="exact"/>
                    </w:trPr>
                    <w:tc>
                      <w:tcPr>
                        <w:tcW w:w="14412" w:type="dxa"/>
                        <w:gridSpan w:val="4"/>
                        <w:tcBorders>
                          <w:top w:val="single" w:sz="5" w:space="0" w:color="74AE4F"/>
                          <w:left w:val="single" w:sz="5" w:space="0" w:color="74AE4F"/>
                          <w:bottom w:val="single" w:sz="5" w:space="0" w:color="74AE4F"/>
                          <w:right w:val="single" w:sz="5" w:space="0" w:color="74AE4F"/>
                        </w:tcBorders>
                        <w:shd w:val="clear" w:color="auto" w:fill="74AE4F"/>
                      </w:tcPr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0"/>
                            <w:szCs w:val="20"/>
                          </w:rPr>
                          <w:t>Desired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0"/>
                            <w:szCs w:val="20"/>
                          </w:rPr>
                          <w:t>behaviour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0"/>
                            <w:szCs w:val="20"/>
                          </w:rPr>
                          <w:t>                   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6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0"/>
                            <w:szCs w:val="20"/>
                          </w:rPr>
                          <w:t>Challenges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0"/>
                            <w:szCs w:val="20"/>
                          </w:rPr>
                          <w:t>and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0"/>
                            <w:szCs w:val="20"/>
                          </w:rPr>
                          <w:t>barriers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0"/>
                            <w:szCs w:val="20"/>
                          </w:rPr>
                          <w:t>                                      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0"/>
                            <w:szCs w:val="20"/>
                          </w:rPr>
                          <w:t>Communica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-1"/>
                            <w:w w:val="100"/>
                            <w:sz w:val="20"/>
                            <w:szCs w:val="20"/>
                          </w:rPr>
                          <w:t>t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0"/>
                            <w:szCs w:val="20"/>
                          </w:rPr>
                          <w:t>ion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0"/>
                            <w:szCs w:val="20"/>
                          </w:rPr>
                          <w:t>objectives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0"/>
                            <w:szCs w:val="20"/>
                          </w:rPr>
                          <w:t>              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42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0"/>
                            <w:szCs w:val="20"/>
                          </w:rPr>
                          <w:t>Message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0"/>
                            <w:szCs w:val="20"/>
                          </w:rPr>
                          <w:t>areas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0"/>
                            <w:szCs w:val="20"/>
                          </w:rPr>
                          <w:t>to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0"/>
                            <w:szCs w:val="20"/>
                          </w:rPr>
                          <w:t>focus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-1"/>
                            <w:w w:val="100"/>
                            <w:sz w:val="20"/>
                            <w:szCs w:val="20"/>
                          </w:rPr>
                          <w:t>o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0"/>
                            <w:szCs w:val="20"/>
                          </w:rPr>
                          <w:t>n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299" w:hRule="exact"/>
                    </w:trPr>
                    <w:tc>
                      <w:tcPr>
                        <w:tcW w:w="14412" w:type="dxa"/>
                        <w:gridSpan w:val="4"/>
                        <w:tcBorders>
                          <w:top w:val="single" w:sz="5" w:space="0" w:color="74AE4F"/>
                          <w:left w:val="single" w:sz="5" w:space="0" w:color="A9CF8F"/>
                          <w:bottom w:val="single" w:sz="5" w:space="0" w:color="A9CF8F"/>
                          <w:right w:val="single" w:sz="5" w:space="0" w:color="A9CF8F"/>
                        </w:tcBorders>
                        <w:shd w:val="clear" w:color="auto" w:fill="E1EDD8"/>
                      </w:tcPr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before="11"/>
                          <w:ind w:left="102"/>
                        </w:pP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1.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Care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for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preterm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and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low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birth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we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ght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(L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B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W)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babies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3468" w:hRule="exact"/>
                    </w:trPr>
                    <w:tc>
                      <w:tcPr>
                        <w:tcW w:w="2877" w:type="dxa"/>
                        <w:tcBorders>
                          <w:top w:val="single" w:sz="5" w:space="0" w:color="A9CF8F"/>
                          <w:left w:val="single" w:sz="5" w:space="0" w:color="A9CF8F"/>
                          <w:bottom w:val="single" w:sz="5" w:space="0" w:color="A9CF8F"/>
                          <w:right w:val="single" w:sz="5" w:space="0" w:color="A9CF8F"/>
                        </w:tcBorders>
                      </w:tcPr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before="2" w:lineRule="exact" w:line="260"/>
                          <w:ind w:left="462" w:right="274" w:hanging="36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Caretakers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provide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kangaroo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m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other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care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462" w:right="541"/>
                        </w:pP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(KMC)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for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LBW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and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preterm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ba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b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ies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Community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supports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ind w:left="462"/>
                        </w:pP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families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practicing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KMC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ind w:left="462" w:right="198" w:hanging="36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Males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provi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d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KMC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for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LBW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and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pr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term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babies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4410" w:type="dxa"/>
                        <w:tcBorders>
                          <w:top w:val="single" w:sz="5" w:space="0" w:color="A9CF8F"/>
                          <w:left w:val="single" w:sz="5" w:space="0" w:color="A9CF8F"/>
                          <w:bottom w:val="single" w:sz="5" w:space="0" w:color="A9CF8F"/>
                          <w:right w:val="single" w:sz="5" w:space="0" w:color="A9CF8F"/>
                        </w:tcBorders>
                      </w:tcPr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before="2" w:lineRule="exact" w:line="260"/>
                          <w:ind w:left="462" w:right="444" w:hanging="36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Inadequate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knowledge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about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KMC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caring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for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term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LBW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bab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es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Myths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sconce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p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tions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regard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LBW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ind w:left="462"/>
                        </w:pP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bab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es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before="2" w:lineRule="exact" w:line="260"/>
                          <w:ind w:left="462" w:right="198" w:hanging="36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Caretakers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not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comfortable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with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KMC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fear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hu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ting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LBW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b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y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462" w:right="312" w:hanging="36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Limited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support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om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mily/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commun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ty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members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KMC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462" w:right="352" w:hanging="36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Norm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car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ying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baby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fr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runs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counter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KMC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Shyness,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stigma,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discrimination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ind w:left="462"/>
                        </w:pP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towards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mothers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LBW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babies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3418" w:type="dxa"/>
                        <w:tcBorders>
                          <w:top w:val="single" w:sz="5" w:space="0" w:color="A9CF8F"/>
                          <w:left w:val="single" w:sz="5" w:space="0" w:color="A9CF8F"/>
                          <w:bottom w:val="single" w:sz="5" w:space="0" w:color="A9CF8F"/>
                          <w:right w:val="single" w:sz="5" w:space="0" w:color="A9CF8F"/>
                        </w:tcBorders>
                      </w:tcPr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before="2" w:lineRule="exact" w:line="260"/>
                          <w:ind w:left="462" w:right="513" w:hanging="36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increase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k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nowledge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mothers/c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retakers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start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462" w:right="84"/>
                        </w:pP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believing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that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KMC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can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baby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thrive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center"/>
                          <w:spacing w:lineRule="exact" w:line="260"/>
                          <w:ind w:left="66" w:right="25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enc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urage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partners/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mily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ind w:left="462" w:right="162"/>
                        </w:pP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sup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p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ort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1"/>
                            <w:w w:val="100"/>
                            <w:sz w:val="20"/>
                            <w:szCs w:val="20"/>
                          </w:rPr>
                          <w:t>m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others/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car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takers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practicing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KMC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before="2" w:lineRule="exact" w:line="260"/>
                          <w:ind w:left="462" w:right="566" w:hanging="36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enc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urage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mothers/c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retakers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feel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confident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their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ability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to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462"/>
                        </w:pP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provide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consistent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KMC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as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ind w:left="462" w:right="427"/>
                        </w:pP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rected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by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h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hea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provider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after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birth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3707" w:type="dxa"/>
                        <w:tcBorders>
                          <w:top w:val="single" w:sz="5" w:space="0" w:color="A9CF8F"/>
                          <w:left w:val="single" w:sz="5" w:space="0" w:color="A9CF8F"/>
                          <w:bottom w:val="single" w:sz="5" w:space="0" w:color="A9CF8F"/>
                          <w:right w:val="single" w:sz="5" w:space="0" w:color="A9CF8F"/>
                        </w:tcBorders>
                      </w:tcPr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Providing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w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areness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that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LWB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before="2" w:lineRule="exact" w:line="260"/>
                          <w:ind w:left="462" w:right="152"/>
                        </w:pP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term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baby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urvives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tak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care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of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Promot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understand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that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LWB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before="2" w:lineRule="exact" w:line="260"/>
                          <w:ind w:left="462" w:right="462"/>
                        </w:pP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term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babies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are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normal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human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bein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Promot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rights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newborn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Demystifying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myths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around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KMC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ind w:left="462" w:right="222" w:hanging="36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Providing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nformation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benefits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tak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care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babies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KMC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before="1" w:lineRule="exact" w:line="260"/>
                          <w:ind w:left="462" w:right="226" w:hanging="36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Promot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communi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y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su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p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port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families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with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babies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KMC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298" w:hRule="exact"/>
                    </w:trPr>
                    <w:tc>
                      <w:tcPr>
                        <w:tcW w:w="14412" w:type="dxa"/>
                        <w:gridSpan w:val="4"/>
                        <w:tcBorders>
                          <w:top w:val="single" w:sz="5" w:space="0" w:color="A9CF8F"/>
                          <w:left w:val="single" w:sz="5" w:space="0" w:color="A9CF8F"/>
                          <w:bottom w:val="single" w:sz="5" w:space="0" w:color="A9CF8F"/>
                          <w:right w:val="single" w:sz="5" w:space="0" w:color="A9CF8F"/>
                        </w:tcBorders>
                        <w:shd w:val="clear" w:color="auto" w:fill="E1EDD8"/>
                      </w:tcPr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before="10"/>
                          <w:ind w:left="102"/>
                        </w:pP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2.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Postpart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u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check-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u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ps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2139" w:hRule="exact"/>
                    </w:trPr>
                    <w:tc>
                      <w:tcPr>
                        <w:tcW w:w="2877" w:type="dxa"/>
                        <w:tcBorders>
                          <w:top w:val="single" w:sz="5" w:space="0" w:color="A9CF8F"/>
                          <w:left w:val="single" w:sz="5" w:space="0" w:color="A9CF8F"/>
                          <w:bottom w:val="single" w:sz="5" w:space="0" w:color="A9CF8F"/>
                          <w:right w:val="single" w:sz="5" w:space="0" w:color="A9CF8F"/>
                        </w:tcBorders>
                      </w:tcPr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before="2" w:lineRule="exact" w:line="260"/>
                          <w:ind w:left="462" w:right="185" w:hanging="36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Postpartum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women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attend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post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n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atal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visits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at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2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days,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7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days,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and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6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462"/>
                        </w:pP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weeks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after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delivery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4410" w:type="dxa"/>
                        <w:tcBorders>
                          <w:top w:val="single" w:sz="5" w:space="0" w:color="A9CF8F"/>
                          <w:left w:val="single" w:sz="5" w:space="0" w:color="A9CF8F"/>
                          <w:bottom w:val="single" w:sz="5" w:space="0" w:color="A9CF8F"/>
                          <w:right w:val="single" w:sz="5" w:space="0" w:color="A9CF8F"/>
                        </w:tcBorders>
                      </w:tcPr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before="2" w:lineRule="exact" w:line="260"/>
                          <w:ind w:left="462" w:right="486" w:hanging="36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Limited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prior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tization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PNC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especially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wh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her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b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y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are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well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462" w:right="123" w:hanging="36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Bu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y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ules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by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health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are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wo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kers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that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somet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mes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lead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poor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customer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462"/>
                        </w:pP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care/negative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experiences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by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some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clients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before="3" w:lineRule="exact" w:line="260"/>
                          <w:ind w:left="462" w:right="657" w:hanging="36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Feeling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that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PNC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not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pri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ritised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by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fac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ties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Low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risk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per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eption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3418" w:type="dxa"/>
                        <w:tcBorders>
                          <w:top w:val="single" w:sz="5" w:space="0" w:color="A9CF8F"/>
                          <w:left w:val="single" w:sz="5" w:space="0" w:color="A9CF8F"/>
                          <w:bottom w:val="single" w:sz="5" w:space="0" w:color="A9CF8F"/>
                          <w:right w:val="single" w:sz="5" w:space="0" w:color="A9CF8F"/>
                        </w:tcBorders>
                      </w:tcPr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before="2" w:lineRule="exact" w:line="260"/>
                          <w:ind w:left="462" w:right="74" w:hanging="36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enc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urage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mothe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for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PNC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2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da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y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s,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7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days,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6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weeks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ter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ivery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3707" w:type="dxa"/>
                        <w:tcBorders>
                          <w:top w:val="single" w:sz="5" w:space="0" w:color="A9CF8F"/>
                          <w:left w:val="single" w:sz="5" w:space="0" w:color="A9CF8F"/>
                          <w:bottom w:val="single" w:sz="5" w:space="0" w:color="A9CF8F"/>
                          <w:right w:val="single" w:sz="5" w:space="0" w:color="A9CF8F"/>
                        </w:tcBorders>
                      </w:tcPr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before="2" w:lineRule="exact" w:line="260"/>
                          <w:ind w:left="462" w:right="337" w:hanging="36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Promot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importance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benefits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hering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recomm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nded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post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p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artum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visits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298" w:hRule="exact"/>
                    </w:trPr>
                    <w:tc>
                      <w:tcPr>
                        <w:tcW w:w="14412" w:type="dxa"/>
                        <w:gridSpan w:val="4"/>
                        <w:tcBorders>
                          <w:top w:val="single" w:sz="5" w:space="0" w:color="A9CF8F"/>
                          <w:left w:val="single" w:sz="5" w:space="0" w:color="A9CF8F"/>
                          <w:bottom w:val="single" w:sz="5" w:space="0" w:color="A9CF8F"/>
                          <w:right w:val="single" w:sz="5" w:space="0" w:color="A9CF8F"/>
                        </w:tcBorders>
                        <w:shd w:val="clear" w:color="auto" w:fill="E1EDD8"/>
                      </w:tcPr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before="10"/>
                          <w:ind w:left="102"/>
                        </w:pP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3.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MCM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1607" w:hRule="exact"/>
                    </w:trPr>
                    <w:tc>
                      <w:tcPr>
                        <w:tcW w:w="2877" w:type="dxa"/>
                        <w:tcBorders>
                          <w:top w:val="single" w:sz="5" w:space="0" w:color="A9CF8F"/>
                          <w:left w:val="single" w:sz="5" w:space="0" w:color="A9CF8F"/>
                          <w:bottom w:val="single" w:sz="5" w:space="0" w:color="A9CF8F"/>
                          <w:right w:val="single" w:sz="5" w:space="0" w:color="A9CF8F"/>
                        </w:tcBorders>
                      </w:tcPr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before="2" w:lineRule="exact" w:line="260"/>
                          <w:ind w:left="462" w:right="159" w:hanging="36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Mothers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of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n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ewborn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babies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or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their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partners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use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MCM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to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avoid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462"/>
                        </w:pP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pregnancy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f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or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at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least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ind w:left="462"/>
                        </w:pP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24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mon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t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hs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4410" w:type="dxa"/>
                        <w:tcBorders>
                          <w:top w:val="single" w:sz="5" w:space="0" w:color="A9CF8F"/>
                          <w:left w:val="single" w:sz="5" w:space="0" w:color="A9CF8F"/>
                          <w:bottom w:val="single" w:sz="5" w:space="0" w:color="A9CF8F"/>
                          <w:right w:val="single" w:sz="5" w:space="0" w:color="A9CF8F"/>
                        </w:tcBorders>
                      </w:tcPr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before="2" w:lineRule="exact" w:line="260"/>
                          <w:ind w:left="462" w:right="180" w:hanging="36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Fear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side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effects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(bleeding,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weight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in,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reduced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libido,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cancer,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etc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)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negati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v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experience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Low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uple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dialogue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use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of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center"/>
                          <w:ind w:left="427" w:right="1031"/>
                        </w:pP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contraceptiv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child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p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acing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MCM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not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available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3418" w:type="dxa"/>
                        <w:tcBorders>
                          <w:top w:val="single" w:sz="5" w:space="0" w:color="A9CF8F"/>
                          <w:left w:val="single" w:sz="5" w:space="0" w:color="A9CF8F"/>
                          <w:bottom w:val="single" w:sz="5" w:space="0" w:color="A9CF8F"/>
                          <w:right w:val="single" w:sz="5" w:space="0" w:color="A9CF8F"/>
                        </w:tcBorders>
                      </w:tcPr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promote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use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ind w:left="462" w:right="86"/>
                        </w:pP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among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coup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hild-bearing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age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3707" w:type="dxa"/>
                        <w:tcBorders>
                          <w:top w:val="single" w:sz="5" w:space="0" w:color="A9CF8F"/>
                          <w:left w:val="single" w:sz="5" w:space="0" w:color="A9CF8F"/>
                          <w:bottom w:val="single" w:sz="5" w:space="0" w:color="A9CF8F"/>
                          <w:right w:val="single" w:sz="5" w:space="0" w:color="A9CF8F"/>
                        </w:tcBorders>
                      </w:tcPr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before="2" w:lineRule="exact" w:line="260"/>
                          <w:ind w:left="462" w:right="323" w:hanging="36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Promot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cial,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econom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c,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health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benefits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MCM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462" w:right="995" w:hanging="36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Demystifying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myths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misconce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p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tions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MCM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462" w:right="332" w:hanging="36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Promot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male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partner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support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for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upt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k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MCM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24"/>
          <w:szCs w:val="24"/>
        </w:rPr>
        <w:t>Caretakers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24"/>
          <w:szCs w:val="24"/>
        </w:rPr>
        <w:t>under-five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24"/>
          <w:szCs w:val="24"/>
        </w:rPr>
        <w:t>children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9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42" w:hRule="exact"/>
        </w:trPr>
        <w:tc>
          <w:tcPr>
            <w:tcW w:w="14412" w:type="dxa"/>
            <w:gridSpan w:val="4"/>
            <w:tcBorders>
              <w:top w:val="single" w:sz="5" w:space="0" w:color="74AE4F"/>
              <w:left w:val="single" w:sz="5" w:space="0" w:color="74AE4F"/>
              <w:bottom w:val="single" w:sz="5" w:space="0" w:color="74AE4F"/>
              <w:right w:val="single" w:sz="5" w:space="0" w:color="74AE4F"/>
            </w:tcBorders>
            <w:shd w:val="clear" w:color="auto" w:fill="74AE4F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Desired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behaviour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             </w:t>
            </w:r>
            <w:r>
              <w:rPr>
                <w:rFonts w:cs="Segoe UI" w:hAnsi="Segoe UI" w:eastAsia="Segoe UI" w:ascii="Segoe UI"/>
                <w:b/>
                <w:color w:val="FDFDFD"/>
                <w:spacing w:val="6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Challenges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barriers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                                </w:t>
            </w:r>
            <w:r>
              <w:rPr>
                <w:rFonts w:cs="Segoe UI" w:hAnsi="Segoe UI" w:eastAsia="Segoe UI" w:ascii="Segoe UI"/>
                <w:b/>
                <w:color w:val="FDFDFD"/>
                <w:spacing w:val="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Communica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ion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objectives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        </w:t>
            </w:r>
            <w:r>
              <w:rPr>
                <w:rFonts w:cs="Segoe UI" w:hAnsi="Segoe UI" w:eastAsia="Segoe UI" w:ascii="Segoe UI"/>
                <w:b/>
                <w:color w:val="FDFDFD"/>
                <w:spacing w:val="4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Message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areas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focus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872" w:hRule="exact"/>
        </w:trPr>
        <w:tc>
          <w:tcPr>
            <w:tcW w:w="2877" w:type="dxa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/>
        </w:tc>
        <w:tc>
          <w:tcPr>
            <w:tcW w:w="4410" w:type="dxa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Partner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usal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Religious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beliefs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prevent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3" w:lineRule="exact" w:line="260"/>
              <w:ind w:left="462" w:right="397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Limited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w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how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MCM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works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nefits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among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males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Bearing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hildren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urity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marriage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Myths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sconce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418" w:type="dxa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/>
        </w:tc>
        <w:tc>
          <w:tcPr>
            <w:tcW w:w="3707" w:type="dxa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474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Increasing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benefits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MCM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ales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184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couple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munication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MCM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child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spacing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fety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MCM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99" w:hRule="exact"/>
        </w:trPr>
        <w:tc>
          <w:tcPr>
            <w:tcW w:w="14412" w:type="dxa"/>
            <w:gridSpan w:val="4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1"/>
              <w:ind w:left="10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4.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Nutrition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6396" w:hRule="exact"/>
        </w:trPr>
        <w:tc>
          <w:tcPr>
            <w:tcW w:w="2877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126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Mothers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initiate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breastfeeding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within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30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140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minutes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delivery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exclusively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breastfeed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babies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up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6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months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178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Mothers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introduce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complemen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ary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foods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6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mon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hs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while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breastfeeding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baby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159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Caretakers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feed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adequate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amounts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nutr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tiou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age-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appropriate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foods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children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ages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6-9,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9</w:t>
            </w:r>
            <w:r>
              <w:rPr>
                <w:rFonts w:cs="Segoe UI" w:hAnsi="Segoe UI" w:eastAsia="Segoe UI" w:ascii="Segoe UI"/>
                <w:b/>
                <w:color w:val="363435"/>
                <w:spacing w:val="1"/>
                <w:w w:val="100"/>
                <w:sz w:val="20"/>
                <w:szCs w:val="20"/>
              </w:rPr>
              <w:t>-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12,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12-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2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4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onths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age,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while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continuing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breastfeeding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1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262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Inadequate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nefits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colostrum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176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Inadequate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support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nu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guardians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mediately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after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birth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rly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initiati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reastfe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405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Myths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sconce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surr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unding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colostrum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expressed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milk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3" w:lineRule="exact" w:line="260"/>
              <w:ind w:left="462" w:right="159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Inadequate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how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manage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low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milk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oduction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368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Belief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that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bies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food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satisfied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Inadequate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support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family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513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community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members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eastfeeding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mothers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Leaving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baby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business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"/>
              <w:ind w:left="462" w:right="232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Inadequate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skills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optimal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omplementa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feed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practic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food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parati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259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Inadequate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access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diverse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diet/all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six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food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groups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Poor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harve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affect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agr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cu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tural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out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696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Limited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fema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control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hous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hold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resources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418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362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reastfeed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with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30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nutes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very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278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xclusive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breastfeeding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up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months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oduction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11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complementary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foods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months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while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breastfeeding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baby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396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enc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urage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caretake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feed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their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hildren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nutriti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foods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x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food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ups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707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703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Increasing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awareness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import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nce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adherence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breastfeeding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guidelines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3" w:lineRule="exact" w:line="260"/>
              <w:ind w:left="462" w:right="330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guard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partner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suppo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postpa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tum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mothers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234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Addressing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myths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misconce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breastfeeding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xpress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milk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lineRule="exact" w:line="260"/>
              <w:ind w:left="66" w:right="836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six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food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groups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634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including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introduction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complementary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foods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after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months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189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Providing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kills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optimal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omplementa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feed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practices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food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prepar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"/>
              <w:ind w:left="462" w:right="209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cont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nued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breastfeeding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rovision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six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food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groups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children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6-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9,9-12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12-24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months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330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guard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partner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suppo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mothers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ovide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age-appropr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food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3" w:lineRule="exact" w:line="260"/>
              <w:ind w:left="462" w:right="741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nefits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nutriti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sectPr>
          <w:pgMar w:footer="0" w:header="0" w:top="1080" w:bottom="280" w:left="1340" w:right="860"/>
          <w:footerReference w:type="default" r:id="rId33"/>
          <w:pgSz w:w="16840" w:h="11920" w:orient="landscape"/>
        </w:sectPr>
      </w:pP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9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42" w:hRule="exact"/>
        </w:trPr>
        <w:tc>
          <w:tcPr>
            <w:tcW w:w="14412" w:type="dxa"/>
            <w:gridSpan w:val="4"/>
            <w:tcBorders>
              <w:top w:val="single" w:sz="5" w:space="0" w:color="74AE4F"/>
              <w:left w:val="single" w:sz="5" w:space="0" w:color="74AE4F"/>
              <w:bottom w:val="single" w:sz="5" w:space="0" w:color="74AE4F"/>
              <w:right w:val="single" w:sz="5" w:space="0" w:color="74AE4F"/>
            </w:tcBorders>
            <w:shd w:val="clear" w:color="auto" w:fill="74AE4F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Desired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behaviour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             </w:t>
            </w:r>
            <w:r>
              <w:rPr>
                <w:rFonts w:cs="Segoe UI" w:hAnsi="Segoe UI" w:eastAsia="Segoe UI" w:ascii="Segoe UI"/>
                <w:b/>
                <w:color w:val="FDFDFD"/>
                <w:spacing w:val="6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Challenges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barriers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                                </w:t>
            </w:r>
            <w:r>
              <w:rPr>
                <w:rFonts w:cs="Segoe UI" w:hAnsi="Segoe UI" w:eastAsia="Segoe UI" w:ascii="Segoe UI"/>
                <w:b/>
                <w:color w:val="FDFDFD"/>
                <w:spacing w:val="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Communica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ion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objectives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        </w:t>
            </w:r>
            <w:r>
              <w:rPr>
                <w:rFonts w:cs="Segoe UI" w:hAnsi="Segoe UI" w:eastAsia="Segoe UI" w:ascii="Segoe UI"/>
                <w:b/>
                <w:color w:val="FDFDFD"/>
                <w:spacing w:val="4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Message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areas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focus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728" w:hRule="exact"/>
        </w:trPr>
        <w:tc>
          <w:tcPr>
            <w:tcW w:w="2877" w:type="dxa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/>
        </w:tc>
        <w:tc>
          <w:tcPr>
            <w:tcW w:w="4410" w:type="dxa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504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Limited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support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om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ndmothers,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partne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community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embers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optimal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feeding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pra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tices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Low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perceived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nutrition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-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ated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illness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Seasonal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availability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certain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food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418" w:type="dxa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/>
        </w:tc>
        <w:tc>
          <w:tcPr>
            <w:tcW w:w="3707" w:type="dxa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119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Providing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ucati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risks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poor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nutriti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253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backyard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gard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rearing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stock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99" w:hRule="exact"/>
        </w:trPr>
        <w:tc>
          <w:tcPr>
            <w:tcW w:w="14412" w:type="dxa"/>
            <w:gridSpan w:val="4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1"/>
              <w:ind w:left="10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5.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Immunization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735" w:hRule="exact"/>
        </w:trPr>
        <w:tc>
          <w:tcPr>
            <w:tcW w:w="2877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74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Caretakers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under-five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children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take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their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children</w:t>
            </w:r>
            <w:r>
              <w:rPr>
                <w:rFonts w:cs="Segoe UI" w:hAnsi="Segoe UI" w:eastAsia="Segoe UI" w:ascii="Segoe UI"/>
                <w:b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timely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229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routine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immuni</w:t>
            </w:r>
            <w:r>
              <w:rPr>
                <w:rFonts w:cs="Segoe UI" w:hAnsi="Segoe UI" w:eastAsia="Segoe UI" w:ascii="Segoe UI"/>
                <w:b/>
                <w:color w:val="363435"/>
                <w:spacing w:val="1"/>
                <w:w w:val="100"/>
                <w:sz w:val="20"/>
                <w:szCs w:val="20"/>
              </w:rPr>
              <w:t>z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ations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comple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them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indicated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schedule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1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601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Inadequate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benefits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immuniz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Mothers’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workload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4" w:lineRule="exact" w:line="260"/>
              <w:ind w:left="462" w:right="606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Times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that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immuniz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essions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provided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Cultu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religious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beliefs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Dis-infor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misin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ormation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Fear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side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effects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after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muniz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418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139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timely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take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vaccines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under-five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dren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707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667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awarene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import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nce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adherence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immuniz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sche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ule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3" w:lineRule="exact" w:line="260"/>
              <w:ind w:left="462" w:right="1266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nefits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immuniz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911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Demystifying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myths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misconce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immuniz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184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Providing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urate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how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vacc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work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98" w:hRule="exact"/>
        </w:trPr>
        <w:tc>
          <w:tcPr>
            <w:tcW w:w="14412" w:type="dxa"/>
            <w:gridSpan w:val="4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0"/>
              <w:ind w:left="10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6.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Malaria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05" w:hRule="exact"/>
        </w:trPr>
        <w:tc>
          <w:tcPr>
            <w:tcW w:w="2877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63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Caretakers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seek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prompt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appropr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ate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care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signs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1"/>
                <w:w w:val="100"/>
                <w:sz w:val="20"/>
                <w:szCs w:val="20"/>
              </w:rPr>
              <w:t>y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mpt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malaria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newborn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3" w:lineRule="exact" w:line="260"/>
              <w:ind w:left="462" w:right="558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Children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under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five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years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sleep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under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73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lon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g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-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lasting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insecticidal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net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(LLIN)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all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night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year-round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1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Self-d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agnos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f-tr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atm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106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Religious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traditional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beliefs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practices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suppo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healt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-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seek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fac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3" w:lineRule="exact" w:line="260"/>
              <w:ind w:left="462" w:right="138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that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health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need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sou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illness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severe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Myths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sconce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3" w:lineRule="exact" w:line="260"/>
              <w:ind w:left="462" w:right="205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Delayed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-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seeking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due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financial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opportunity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ost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418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616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arly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th-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seeking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behaviour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mong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caretakers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newborn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babies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707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521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compr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hensive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signs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lness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newborn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bab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146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Providing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urate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detecting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symptoms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malaria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newborn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under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-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five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children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3" w:lineRule="exact" w:line="260"/>
              <w:ind w:left="462" w:right="185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ompt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-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seek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behaviour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under-five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children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sectPr>
          <w:pgMar w:footer="0" w:header="0" w:top="1080" w:bottom="280" w:left="1340" w:right="860"/>
          <w:footerReference w:type="default" r:id="rId34"/>
          <w:pgSz w:w="16840" w:h="11920" w:orient="landscape"/>
        </w:sectPr>
      </w:pP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9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42" w:hRule="exact"/>
        </w:trPr>
        <w:tc>
          <w:tcPr>
            <w:tcW w:w="14412" w:type="dxa"/>
            <w:gridSpan w:val="4"/>
            <w:tcBorders>
              <w:top w:val="single" w:sz="5" w:space="0" w:color="74AE4F"/>
              <w:left w:val="single" w:sz="5" w:space="0" w:color="74AE4F"/>
              <w:bottom w:val="single" w:sz="5" w:space="0" w:color="74AE4F"/>
              <w:right w:val="single" w:sz="5" w:space="0" w:color="74AE4F"/>
            </w:tcBorders>
            <w:shd w:val="clear" w:color="auto" w:fill="74AE4F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Desired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behaviour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             </w:t>
            </w:r>
            <w:r>
              <w:rPr>
                <w:rFonts w:cs="Segoe UI" w:hAnsi="Segoe UI" w:eastAsia="Segoe UI" w:ascii="Segoe UI"/>
                <w:b/>
                <w:color w:val="FDFDFD"/>
                <w:spacing w:val="6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Challenges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barriers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                                </w:t>
            </w:r>
            <w:r>
              <w:rPr>
                <w:rFonts w:cs="Segoe UI" w:hAnsi="Segoe UI" w:eastAsia="Segoe UI" w:ascii="Segoe UI"/>
                <w:b/>
                <w:color w:val="FDFDFD"/>
                <w:spacing w:val="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Communica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ion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objectives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        </w:t>
            </w:r>
            <w:r>
              <w:rPr>
                <w:rFonts w:cs="Segoe UI" w:hAnsi="Segoe UI" w:eastAsia="Segoe UI" w:ascii="Segoe UI"/>
                <w:b/>
                <w:color w:val="FDFDFD"/>
                <w:spacing w:val="4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Message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areas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focus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4508" w:hRule="exact"/>
        </w:trPr>
        <w:tc>
          <w:tcPr>
            <w:tcW w:w="2877" w:type="dxa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164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Households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targeted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areas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prepa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accept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IRS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in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their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homes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102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Households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clear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all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possible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breeding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grounds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mosqu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101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Caretakers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ensure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that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under</w:t>
            </w:r>
            <w:r>
              <w:rPr>
                <w:rFonts w:cs="Segoe UI" w:hAnsi="Segoe UI" w:eastAsia="Segoe UI" w:ascii="Segoe UI"/>
                <w:b/>
                <w:color w:val="363435"/>
                <w:spacing w:val="1"/>
                <w:w w:val="100"/>
                <w:sz w:val="20"/>
                <w:szCs w:val="20"/>
              </w:rPr>
              <w:t>-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five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hildren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take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only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prescribed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malaria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medicine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finish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prescription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10" w:type="dxa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525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Gender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ncourage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ale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suppo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hild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104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Concerns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baby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sti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get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mala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even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if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sleeping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under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LL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Low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risk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eption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v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erity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malaria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259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Low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IRS,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ncluding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rect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timing,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loc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oc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ying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campaigns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3" w:lineRule="exact" w:line="260"/>
              <w:ind w:left="462" w:right="413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Perceived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low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efficacy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insecticide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IRS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Mistrust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ray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oper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from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outside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15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ommun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acc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ssing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private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spac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home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418" w:type="dxa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/>
        </w:tc>
        <w:tc>
          <w:tcPr>
            <w:tcW w:w="3707" w:type="dxa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both"/>
              <w:spacing w:before="2" w:lineRule="exact" w:line="260"/>
              <w:ind w:left="462" w:right="283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guard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partner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suppo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mothers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-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five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children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when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hild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sick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Demystify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myths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21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misconce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malaria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illness,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nets,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IRS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awarene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benefits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85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sleeping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under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LLIN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under-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five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children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both"/>
              <w:spacing w:before="2" w:lineRule="exact" w:line="260"/>
              <w:ind w:left="462" w:right="298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herence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alaria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preventi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under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-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five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ldren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both"/>
              <w:spacing w:before="1" w:lineRule="exact" w:line="260"/>
              <w:ind w:left="462" w:right="184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Providing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urate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malaria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tment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herence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awarene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social,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307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economic,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nefits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sleeping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under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mosqu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98" w:hRule="exact"/>
        </w:trPr>
        <w:tc>
          <w:tcPr>
            <w:tcW w:w="14412" w:type="dxa"/>
            <w:gridSpan w:val="4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0"/>
              <w:ind w:left="10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7.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WASH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735" w:hRule="exact"/>
        </w:trPr>
        <w:tc>
          <w:tcPr>
            <w:tcW w:w="2877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141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Family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me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bers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wash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hands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with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oap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four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critical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times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(after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118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defecation,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after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changing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diapers/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nappies,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before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food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preparation,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before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eating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food/feeding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child)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217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Family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me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bers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safely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spose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human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faeces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1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282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Inadequate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about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causes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transmissi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seases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impa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recurrent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rhoea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health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468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Caretakers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view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faeces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danger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Limited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access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soap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safe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water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186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Low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risk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eption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ngers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risks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sociated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with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washing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hands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418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104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ersonal,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od,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water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hygiene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practices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among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caretakers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under-five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children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707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awarene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enef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355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(social,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economic,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th)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good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hygiene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prev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arrhoea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other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wate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borne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diseases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under-five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dren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184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Providing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urate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handling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treatment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water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184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Providing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urate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causes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(tr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nsmission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hway)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32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arrhoeal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other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wate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borne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seases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under-five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latr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38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sposal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under-five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dren’s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faeces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sectPr>
          <w:pgMar w:footer="0" w:header="0" w:top="1080" w:bottom="280" w:left="1340" w:right="860"/>
          <w:footerReference w:type="default" r:id="rId35"/>
          <w:pgSz w:w="16840" w:h="11920" w:orient="landscape"/>
        </w:sectPr>
      </w:pP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9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42" w:hRule="exact"/>
        </w:trPr>
        <w:tc>
          <w:tcPr>
            <w:tcW w:w="14412" w:type="dxa"/>
            <w:gridSpan w:val="4"/>
            <w:tcBorders>
              <w:top w:val="single" w:sz="5" w:space="0" w:color="74AE4F"/>
              <w:left w:val="single" w:sz="5" w:space="0" w:color="74AE4F"/>
              <w:bottom w:val="single" w:sz="5" w:space="0" w:color="74AE4F"/>
              <w:right w:val="single" w:sz="5" w:space="0" w:color="74AE4F"/>
            </w:tcBorders>
            <w:shd w:val="clear" w:color="auto" w:fill="74AE4F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Desired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behaviour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             </w:t>
            </w:r>
            <w:r>
              <w:rPr>
                <w:rFonts w:cs="Segoe UI" w:hAnsi="Segoe UI" w:eastAsia="Segoe UI" w:ascii="Segoe UI"/>
                <w:b/>
                <w:color w:val="FDFDFD"/>
                <w:spacing w:val="6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Challenges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barriers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                                </w:t>
            </w:r>
            <w:r>
              <w:rPr>
                <w:rFonts w:cs="Segoe UI" w:hAnsi="Segoe UI" w:eastAsia="Segoe UI" w:ascii="Segoe UI"/>
                <w:b/>
                <w:color w:val="FDFDFD"/>
                <w:spacing w:val="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Communica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ion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objectives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        </w:t>
            </w:r>
            <w:r>
              <w:rPr>
                <w:rFonts w:cs="Segoe UI" w:hAnsi="Segoe UI" w:eastAsia="Segoe UI" w:ascii="Segoe UI"/>
                <w:b/>
                <w:color w:val="FDFDFD"/>
                <w:spacing w:val="4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Message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areas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focus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112" w:hRule="exact"/>
        </w:trPr>
        <w:tc>
          <w:tcPr>
            <w:tcW w:w="2877" w:type="dxa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345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Family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me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bers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practice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water,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food,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personal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hygiene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Proper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disposal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solid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liquid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waste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10" w:type="dxa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/>
        </w:tc>
        <w:tc>
          <w:tcPr>
            <w:tcW w:w="3418" w:type="dxa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/>
        </w:tc>
        <w:tc>
          <w:tcPr>
            <w:tcW w:w="3707" w:type="dxa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both"/>
              <w:spacing w:before="2" w:lineRule="exact" w:line="260"/>
              <w:ind w:left="462" w:right="143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disposal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solid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liquid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waste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367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nstruction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tippy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taps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both"/>
              <w:spacing w:lineRule="exact" w:line="260"/>
              <w:ind w:left="462" w:right="156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Providing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urate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effects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improper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disposal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99" w:hRule="exact"/>
        </w:trPr>
        <w:tc>
          <w:tcPr>
            <w:tcW w:w="14412" w:type="dxa"/>
            <w:gridSpan w:val="4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1"/>
              <w:ind w:left="10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8.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HIV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IDS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4507" w:hRule="exact"/>
        </w:trPr>
        <w:tc>
          <w:tcPr>
            <w:tcW w:w="2877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Mothers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living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with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HIV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289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exclusively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breastfeed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up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6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mo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ths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thereafter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introduce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complemen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ary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foods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218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contin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u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breastfeeding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up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18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months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220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Breastfeedi</w:t>
            </w:r>
            <w:r>
              <w:rPr>
                <w:rFonts w:cs="Segoe UI" w:hAnsi="Segoe UI" w:eastAsia="Segoe UI" w:ascii="Segoe UI"/>
                <w:b/>
                <w:color w:val="363435"/>
                <w:spacing w:val="1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g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mothers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adhere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ART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treatment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Partners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families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128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support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bre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stfeeding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mothers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living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with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HIV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41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266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Mother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sickly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weak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have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blisters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easts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Fear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nsmitting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HIV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Low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tm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teracy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264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Fear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stig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discriminati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against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breastfeeding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mothe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livi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with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HIV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98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Traditional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that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ild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grow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without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supp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emental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milk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Inadequate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mily/peer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port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418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382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enc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urage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mothe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liv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with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breastfeed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their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children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18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months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707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428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nefits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excl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u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sive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breastfeeding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up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months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872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introduction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compleme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tary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foods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continuing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eastfeed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months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18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months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516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herence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among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brea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tfeeding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mothers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with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152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partner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suppo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mothers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living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with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Providing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urate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PMTCT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470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Increasing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atm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litera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(undete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table=untransmissible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[U=U])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sectPr>
          <w:pgMar w:footer="0" w:header="0" w:top="1080" w:bottom="280" w:left="1340" w:right="860"/>
          <w:footerReference w:type="default" r:id="rId36"/>
          <w:pgSz w:w="16840" w:h="11920" w:orient="landscape"/>
        </w:sectPr>
      </w:pP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lineRule="exact" w:line="300"/>
        <w:ind w:left="101"/>
      </w:pPr>
      <w:r>
        <w:rPr>
          <w:rFonts w:cs="Segoe UI" w:hAnsi="Segoe UI" w:eastAsia="Segoe UI" w:ascii="Segoe UI"/>
          <w:b/>
          <w:color w:val="2E6C42"/>
          <w:spacing w:val="0"/>
          <w:w w:val="100"/>
          <w:sz w:val="24"/>
          <w:szCs w:val="24"/>
        </w:rPr>
        <w:t>Caregivers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24"/>
          <w:szCs w:val="24"/>
        </w:rPr>
        <w:t>Children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24"/>
          <w:szCs w:val="24"/>
        </w:rPr>
        <w:t>ages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24"/>
          <w:szCs w:val="24"/>
        </w:rPr>
        <w:t>6-12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24"/>
          <w:szCs w:val="24"/>
        </w:rPr>
        <w:t>years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tbl>
      <w:tblPr>
        <w:tblW w:w="0" w:type="auto"/>
        <w:tblLook w:val="01E0"/>
        <w:jc w:val="left"/>
        <w:tblInd w:w="9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42" w:hRule="exact"/>
        </w:trPr>
        <w:tc>
          <w:tcPr>
            <w:tcW w:w="14370" w:type="dxa"/>
            <w:gridSpan w:val="4"/>
            <w:tcBorders>
              <w:top w:val="single" w:sz="5" w:space="0" w:color="74AE4F"/>
              <w:left w:val="single" w:sz="5" w:space="0" w:color="74AE4F"/>
              <w:bottom w:val="single" w:sz="5" w:space="0" w:color="74AE4F"/>
              <w:right w:val="single" w:sz="5" w:space="0" w:color="74AE4F"/>
            </w:tcBorders>
            <w:shd w:val="clear" w:color="auto" w:fill="74AE4F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82"/>
              <w:ind w:left="102"/>
            </w:pP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Desired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behaviour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           </w:t>
            </w:r>
            <w:r>
              <w:rPr>
                <w:rFonts w:cs="Segoe UI" w:hAnsi="Segoe UI" w:eastAsia="Segoe UI" w:ascii="Segoe UI"/>
                <w:b/>
                <w:color w:val="FDFDFD"/>
                <w:spacing w:val="25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Challenges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barriers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                                 </w:t>
            </w:r>
            <w:r>
              <w:rPr>
                <w:rFonts w:cs="Segoe UI" w:hAnsi="Segoe UI" w:eastAsia="Segoe UI" w:ascii="Segoe UI"/>
                <w:b/>
                <w:color w:val="FDFDFD"/>
                <w:spacing w:val="45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Communica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ion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objectives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   </w:t>
            </w:r>
            <w:r>
              <w:rPr>
                <w:rFonts w:cs="Segoe UI" w:hAnsi="Segoe UI" w:eastAsia="Segoe UI" w:ascii="Segoe UI"/>
                <w:b/>
                <w:color w:val="FDFDFD"/>
                <w:spacing w:val="49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Message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areas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focus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99" w:hRule="exact"/>
        </w:trPr>
        <w:tc>
          <w:tcPr>
            <w:tcW w:w="14370" w:type="dxa"/>
            <w:gridSpan w:val="4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1"/>
              <w:ind w:left="10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1.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Bilharzia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936" w:hRule="exact"/>
        </w:trPr>
        <w:tc>
          <w:tcPr>
            <w:tcW w:w="2786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both"/>
              <w:spacing w:before="2" w:lineRule="exact" w:line="260"/>
              <w:ind w:left="462" w:right="258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Parents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vide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afe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water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children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150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ensure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children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do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not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ba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or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defecate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water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sources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both"/>
              <w:ind w:left="462" w:right="307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Households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properly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dispose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their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solid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liquid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wastes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50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Poor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access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safe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water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Open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defeca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urination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497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Children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playing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sw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unsafe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water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sources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191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Inadequate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abo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u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transmission,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sym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available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eatm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bilharzia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Myths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sconce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MDA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campaigns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caus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lharzia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Inconsist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latrin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15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591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safe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water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thing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152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defecati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934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249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mot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consist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latrines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nat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defecat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children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she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82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safe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w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sources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dome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chores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123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Providing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urate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ab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transmission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mptoms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bilharzia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rly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tm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-seek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99" w:hRule="exact"/>
        </w:trPr>
        <w:tc>
          <w:tcPr>
            <w:tcW w:w="14370" w:type="dxa"/>
            <w:gridSpan w:val="4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1"/>
              <w:ind w:left="10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2.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Trachoma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4266" w:hRule="exact"/>
        </w:trPr>
        <w:tc>
          <w:tcPr>
            <w:tcW w:w="2786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387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Parents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ensure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their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children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wash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faces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with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soap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v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ery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16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morning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regularly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prevent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ye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infections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like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tracho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364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Parents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seek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early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medical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care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when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child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has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eye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infection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50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337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Low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about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dangers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infections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Poor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access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clean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water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soap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62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Poor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pers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nal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hygiene,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sp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cifically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fac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al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handwashing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" w:lineRule="exact" w:line="260"/>
              <w:ind w:left="462" w:right="305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Poor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envi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onmental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hygiene,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xam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le,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disposal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solid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liquid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waste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Belief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traditional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healers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719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Myths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sconce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trachoma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15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284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ace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body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washing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with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soap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among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children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ages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6–12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934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383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Keeping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surroundings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lean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avoid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breeding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flies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rsonal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hygiene,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especially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facial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handwashing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3" w:lineRule="exact" w:line="260"/>
              <w:ind w:left="462" w:right="419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rly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tm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eye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infections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seases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Prioritising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uying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soap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personal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hyg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ene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411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Providing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urate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cause,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effect,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transmi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trachoma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Demystify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myths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mis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oncepti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surr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unding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trachoma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sectPr>
          <w:pgMar w:footer="0" w:header="0" w:top="1080" w:bottom="280" w:left="1340" w:right="900"/>
          <w:footerReference w:type="default" r:id="rId37"/>
          <w:pgSz w:w="16840" w:h="11920" w:orient="landscape"/>
        </w:sectPr>
      </w:pP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9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42" w:hRule="exact"/>
        </w:trPr>
        <w:tc>
          <w:tcPr>
            <w:tcW w:w="14370" w:type="dxa"/>
            <w:gridSpan w:val="4"/>
            <w:tcBorders>
              <w:top w:val="single" w:sz="5" w:space="0" w:color="74AE4F"/>
              <w:left w:val="single" w:sz="5" w:space="0" w:color="74AE4F"/>
              <w:bottom w:val="single" w:sz="5" w:space="0" w:color="74AE4F"/>
              <w:right w:val="single" w:sz="5" w:space="0" w:color="74AE4F"/>
            </w:tcBorders>
            <w:shd w:val="clear" w:color="auto" w:fill="74AE4F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82"/>
              <w:ind w:left="102"/>
            </w:pP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Desired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behaviour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           </w:t>
            </w:r>
            <w:r>
              <w:rPr>
                <w:rFonts w:cs="Segoe UI" w:hAnsi="Segoe UI" w:eastAsia="Segoe UI" w:ascii="Segoe UI"/>
                <w:b/>
                <w:color w:val="FDFDFD"/>
                <w:spacing w:val="25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Challenges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barriers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                                 </w:t>
            </w:r>
            <w:r>
              <w:rPr>
                <w:rFonts w:cs="Segoe UI" w:hAnsi="Segoe UI" w:eastAsia="Segoe UI" w:ascii="Segoe UI"/>
                <w:b/>
                <w:color w:val="FDFDFD"/>
                <w:spacing w:val="45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Communica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ion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objectives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   </w:t>
            </w:r>
            <w:r>
              <w:rPr>
                <w:rFonts w:cs="Segoe UI" w:hAnsi="Segoe UI" w:eastAsia="Segoe UI" w:ascii="Segoe UI"/>
                <w:b/>
                <w:color w:val="FDFDFD"/>
                <w:spacing w:val="49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Message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areas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focus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99" w:hRule="exact"/>
        </w:trPr>
        <w:tc>
          <w:tcPr>
            <w:tcW w:w="14370" w:type="dxa"/>
            <w:gridSpan w:val="4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1"/>
              <w:ind w:left="10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3.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ARI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670" w:hRule="exact"/>
        </w:trPr>
        <w:tc>
          <w:tcPr>
            <w:tcW w:w="2786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207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Caretakers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children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ages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6–12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llow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334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preventive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measures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ARI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50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712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Inadequate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regarding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causes,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nsmission,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v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enti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n,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dangers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spiratory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ctions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3" w:lineRule="exact" w:line="260"/>
              <w:ind w:left="462" w:right="90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practice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wood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fuel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indoors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/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hav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separ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room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ing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122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Lack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alte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natives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indoor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uel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resources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build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sepa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room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Poor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hyg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ene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practices,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example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handwashing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Poor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ventilat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15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331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increase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prev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ntion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ARI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934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152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Increasing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regarding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causes,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nsmission,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v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enti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n,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dangers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spiratory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ctions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205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Increasing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reventing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throu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house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washing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hands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soap,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having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separate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oom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cook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191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health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-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seeking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behaviour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when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child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coughing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or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uggles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reathe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98" w:hRule="exact"/>
        </w:trPr>
        <w:tc>
          <w:tcPr>
            <w:tcW w:w="14370" w:type="dxa"/>
            <w:gridSpan w:val="4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0"/>
              <w:ind w:left="10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4.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Oral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heal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138" w:hRule="exact"/>
        </w:trPr>
        <w:tc>
          <w:tcPr>
            <w:tcW w:w="2786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287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Parents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ensure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that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children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practice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hygiene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sistently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Parents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vide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330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children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with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toothpaste</w:t>
            </w:r>
            <w:r>
              <w:rPr>
                <w:rFonts w:cs="Segoe UI" w:hAnsi="Segoe UI" w:eastAsia="Segoe UI" w:ascii="Segoe UI"/>
                <w:b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aily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toothbrush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every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three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mon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50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Inadequate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toothbrush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hpaste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Inadequate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dental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care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Low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risk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eption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Negligence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parents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children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15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268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enc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urage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brush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teeth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least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twice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day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with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mmended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tooth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rush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tooth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aste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539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enhance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oral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health-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seeking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behaviour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934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411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Providing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urate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dental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care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diseases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oral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pra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tices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153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Providing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w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areness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recomm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oral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hygiene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practices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417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Providing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quent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rem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nders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children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teeth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aft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every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meal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98" w:hRule="exact"/>
        </w:trPr>
        <w:tc>
          <w:tcPr>
            <w:tcW w:w="14370" w:type="dxa"/>
            <w:gridSpan w:val="4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0"/>
              <w:ind w:left="10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5.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SRH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672" w:hRule="exact"/>
        </w:trPr>
        <w:tc>
          <w:tcPr>
            <w:tcW w:w="2786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177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Parents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hildren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ages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6</w:t>
            </w:r>
            <w:r>
              <w:rPr>
                <w:rFonts w:cs="Segoe UI" w:hAnsi="Segoe UI" w:eastAsia="Segoe UI" w:ascii="Segoe UI"/>
                <w:b/>
                <w:color w:val="363435"/>
                <w:spacing w:val="1"/>
                <w:w w:val="100"/>
                <w:sz w:val="20"/>
                <w:szCs w:val="20"/>
              </w:rPr>
              <w:t>-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12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discuss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with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children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comprehens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ve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sexual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ty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information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50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231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Culture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v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enting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pare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from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xual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repro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uctive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with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their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hildren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Beliefs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that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arents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should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discussing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38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issues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sexual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rep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oductive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wh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child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old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enou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158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Inadequate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skills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scuss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SRH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with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dren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15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398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iscussion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appropr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SRH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778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between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par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childr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934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273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ovision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e-spec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fic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inform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SRH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compreh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ns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sex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ucation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407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Increasing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skills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parents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ovision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SRH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compreh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ns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ve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sex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ucation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inform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their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childr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386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Demy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tifying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taboos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SRH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compreh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ns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sex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ucation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with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hildren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sectPr>
          <w:pgMar w:footer="0" w:header="0" w:top="1080" w:bottom="280" w:left="1340" w:right="900"/>
          <w:footerReference w:type="default" r:id="rId38"/>
          <w:pgSz w:w="16840" w:h="11920" w:orient="landscape"/>
        </w:sectPr>
      </w:pPr>
    </w:p>
    <w:p>
      <w:pPr>
        <w:rPr>
          <w:sz w:val="14"/>
          <w:szCs w:val="14"/>
        </w:rPr>
        <w:jc w:val="left"/>
        <w:spacing w:before="9" w:lineRule="exact" w:line="140"/>
      </w:pPr>
      <w:r>
        <w:pict>
          <v:group style="position:absolute;margin-left:234.469pt;margin-top:161.1pt;width:192pt;height:107.4pt;mso-position-horizontal-relative:page;mso-position-vertical-relative:page;z-index:-7419" coordorigin="4689,3222" coordsize="3840,2148">
            <v:shape style="position:absolute;left:4699;top:3232;width:3340;height:265" coordorigin="4699,3232" coordsize="3340,265" path="m4699,3232l4699,3497,8039,3497,8039,3232,4699,3232xe" filled="t" fillcolor="#FDFDFD" stroked="f">
              <v:path arrowok="t"/>
              <v:fill/>
            </v:shape>
            <v:shape style="position:absolute;left:4699;top:3498;width:3750;height:265" coordorigin="4699,3498" coordsize="3750,265" path="m4699,3498l4699,3764,8450,3764,8450,3498,4699,3498xe" filled="t" fillcolor="#FDFDFD" stroked="f">
              <v:path arrowok="t"/>
              <v:fill/>
            </v:shape>
            <v:shape style="position:absolute;left:4699;top:3764;width:3535;height:265" coordorigin="4699,3764" coordsize="3535,265" path="m4699,3764l4699,4029,8235,4029,8235,3764,4699,3764xe" filled="t" fillcolor="#FDFDFD" stroked="f">
              <v:path arrowok="t"/>
              <v:fill/>
            </v:shape>
            <v:shape style="position:absolute;left:4699;top:4030;width:354;height:265" coordorigin="4699,4030" coordsize="354,265" path="m4699,4030l4699,4295,5053,4295,5053,4030,4699,4030xe" filled="t" fillcolor="#FDFDFD" stroked="f">
              <v:path arrowok="t"/>
              <v:fill/>
            </v:shape>
            <v:shape style="position:absolute;left:4699;top:4296;width:1964;height:265" coordorigin="4699,4296" coordsize="1964,265" path="m4699,4296l4699,4562,6664,4562,6664,4296,4699,4296xe" filled="t" fillcolor="#FDFDFD" stroked="f">
              <v:path arrowok="t"/>
              <v:fill/>
            </v:shape>
            <v:shape style="position:absolute;left:4699;top:4562;width:3820;height:266" coordorigin="4699,4562" coordsize="3820,266" path="m4699,4562l4699,4827,8519,4827,8519,4562,4699,4562xe" filled="t" fillcolor="#FDFDFD" stroked="f">
              <v:path arrowok="t"/>
              <v:fill/>
            </v:shape>
            <v:shape style="position:absolute;left:4699;top:4828;width:3688;height:265" coordorigin="4699,4828" coordsize="3688,265" path="m4699,4828l4699,5094,8387,5094,8387,4828,4699,4828xe" filled="t" fillcolor="#FDFDFD" stroked="f">
              <v:path arrowok="t"/>
              <v:fill/>
            </v:shape>
            <v:shape style="position:absolute;left:4699;top:5095;width:3052;height:265" coordorigin="4699,5095" coordsize="3052,265" path="m4699,5095l4699,5360,7751,5360,7751,5095,4699,5095xe" filled="t" fillcolor="#FDFDFD" stroked="f">
              <v:path arrowok="t"/>
              <v:fill/>
            </v:shape>
            <w10:wrap type="none"/>
          </v:group>
        </w:pict>
      </w: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9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42" w:hRule="exact"/>
        </w:trPr>
        <w:tc>
          <w:tcPr>
            <w:tcW w:w="14370" w:type="dxa"/>
            <w:gridSpan w:val="4"/>
            <w:tcBorders>
              <w:top w:val="single" w:sz="5" w:space="0" w:color="74AE4F"/>
              <w:left w:val="single" w:sz="5" w:space="0" w:color="74AE4F"/>
              <w:bottom w:val="single" w:sz="5" w:space="0" w:color="74AE4F"/>
              <w:right w:val="single" w:sz="5" w:space="0" w:color="74AE4F"/>
            </w:tcBorders>
            <w:shd w:val="clear" w:color="auto" w:fill="74AE4F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82"/>
              <w:ind w:left="102"/>
            </w:pP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Desired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behaviour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           </w:t>
            </w:r>
            <w:r>
              <w:rPr>
                <w:rFonts w:cs="Segoe UI" w:hAnsi="Segoe UI" w:eastAsia="Segoe UI" w:ascii="Segoe UI"/>
                <w:b/>
                <w:color w:val="FDFDFD"/>
                <w:spacing w:val="25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Challenges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barriers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                                 </w:t>
            </w:r>
            <w:r>
              <w:rPr>
                <w:rFonts w:cs="Segoe UI" w:hAnsi="Segoe UI" w:eastAsia="Segoe UI" w:ascii="Segoe UI"/>
                <w:b/>
                <w:color w:val="FDFDFD"/>
                <w:spacing w:val="45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Communica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ion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objectives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   </w:t>
            </w:r>
            <w:r>
              <w:rPr>
                <w:rFonts w:cs="Segoe UI" w:hAnsi="Segoe UI" w:eastAsia="Segoe UI" w:ascii="Segoe UI"/>
                <w:b/>
                <w:color w:val="FDFDFD"/>
                <w:spacing w:val="49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Message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areas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focus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76" w:hRule="exact"/>
        </w:trPr>
        <w:tc>
          <w:tcPr>
            <w:tcW w:w="14370" w:type="dxa"/>
            <w:gridSpan w:val="4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6.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HIV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IDS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4001" w:hRule="exact"/>
        </w:trPr>
        <w:tc>
          <w:tcPr>
            <w:tcW w:w="2786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325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Caregivers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ensure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children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ag</w:t>
            </w:r>
            <w:r>
              <w:rPr>
                <w:rFonts w:cs="Segoe UI" w:hAnsi="Segoe UI" w:eastAsia="Segoe UI" w:ascii="Segoe UI"/>
                <w:b/>
                <w:color w:val="363435"/>
                <w:spacing w:val="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6–12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years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living</w:t>
            </w:r>
            <w:r>
              <w:rPr>
                <w:rFonts w:cs="Segoe UI" w:hAnsi="Segoe UI" w:eastAsia="Segoe UI" w:ascii="Segoe UI"/>
                <w:b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with</w:t>
            </w:r>
            <w:r>
              <w:rPr>
                <w:rFonts w:cs="Segoe UI" w:hAnsi="Segoe UI" w:eastAsia="Segoe UI" w:ascii="Segoe UI"/>
                <w:b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HIV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adhere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ART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50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597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Misinformat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that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ART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will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affect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child’s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health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461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Parents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feel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that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hild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should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have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break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beca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u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pill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burden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235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Stigma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discriminati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resulting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nondisclosure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HIV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status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hildren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Religious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beliefs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inhibiting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adherence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Low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tm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teracy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Inadequate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link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between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heren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viral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suppr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ssion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Traditional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healers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discour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15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207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motivate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arents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give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hildren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prescribed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omm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u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nity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354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suppo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hildren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living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with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AIDS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68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enc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urage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health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-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seek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behaviour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address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side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effects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HIV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diffuse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religious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38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traditional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beliefs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misinfor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ation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ated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HIV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934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Increasing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enefits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heren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(U=U)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Providing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rect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ab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1067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Addressing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yths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misconce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ab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98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Addressing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stigma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discriminati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300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communi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port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children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livi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with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HIV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76" w:hRule="exact"/>
        </w:trPr>
        <w:tc>
          <w:tcPr>
            <w:tcW w:w="2786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7.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Nutrition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50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/>
        </w:tc>
        <w:tc>
          <w:tcPr>
            <w:tcW w:w="315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/>
        </w:tc>
        <w:tc>
          <w:tcPr>
            <w:tcW w:w="3934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/>
        </w:tc>
      </w:tr>
      <w:tr>
        <w:trPr>
          <w:trHeight w:val="2405" w:hRule="exact"/>
        </w:trPr>
        <w:tc>
          <w:tcPr>
            <w:tcW w:w="2786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214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Caregivers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b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children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ages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6–12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sure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children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have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adequate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129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dietary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intake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foods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from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six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food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g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oups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support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healthy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growth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developme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avoid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maln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u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trition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50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561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Low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six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ood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groups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import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nce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Perception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that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ods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mprove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owth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children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3" w:lineRule="exact" w:line="260"/>
              <w:ind w:left="462" w:right="486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Poor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nutr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needs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children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ages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6–12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991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Cultu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affect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ver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food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preparati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utilization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15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475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sustained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about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six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food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groups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import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nce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934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159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uptake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locally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available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foods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six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food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ups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diverse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food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eparati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utilisation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3" w:lineRule="exact" w:line="260"/>
              <w:ind w:left="462" w:right="163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Increasing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susta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six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groups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sectPr>
          <w:pgMar w:footer="0" w:header="0" w:top="1080" w:bottom="280" w:left="1340" w:right="900"/>
          <w:footerReference w:type="default" r:id="rId39"/>
          <w:pgSz w:w="16840" w:h="11920" w:orient="landscape"/>
        </w:sectPr>
      </w:pPr>
    </w:p>
    <w:p>
      <w:pPr>
        <w:rPr>
          <w:sz w:val="15"/>
          <w:szCs w:val="15"/>
        </w:rPr>
        <w:jc w:val="left"/>
        <w:spacing w:before="10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lineRule="exact" w:line="300"/>
        <w:ind w:left="229"/>
      </w:pPr>
      <w:r>
        <w:rPr>
          <w:rFonts w:cs="Segoe UI" w:hAnsi="Segoe UI" w:eastAsia="Segoe UI" w:ascii="Segoe UI"/>
          <w:b/>
          <w:color w:val="2E6C42"/>
          <w:spacing w:val="0"/>
          <w:w w:val="100"/>
          <w:sz w:val="24"/>
          <w:szCs w:val="24"/>
        </w:rPr>
        <w:t>Adolescents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4" w:lineRule="exact" w:line="100"/>
      </w:pPr>
      <w:r>
        <w:rPr>
          <w:sz w:val="11"/>
          <w:szCs w:val="11"/>
        </w:rPr>
      </w:r>
    </w:p>
    <w:tbl>
      <w:tblPr>
        <w:tblW w:w="0" w:type="auto"/>
        <w:tblLook w:val="01E0"/>
        <w:jc w:val="left"/>
        <w:tblInd w:w="11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37" w:hRule="exact"/>
        </w:trPr>
        <w:tc>
          <w:tcPr>
            <w:tcW w:w="14369" w:type="dxa"/>
            <w:gridSpan w:val="4"/>
            <w:tcBorders>
              <w:top w:val="nil" w:sz="6" w:space="0" w:color="auto"/>
              <w:left w:val="single" w:sz="5" w:space="0" w:color="74AE4F"/>
              <w:bottom w:val="single" w:sz="5" w:space="0" w:color="74AE4F"/>
              <w:right w:val="single" w:sz="5" w:space="0" w:color="74AE4F"/>
            </w:tcBorders>
            <w:shd w:val="clear" w:color="auto" w:fill="74AE4F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Desired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behaviour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    </w:t>
            </w:r>
            <w:r>
              <w:rPr>
                <w:rFonts w:cs="Segoe UI" w:hAnsi="Segoe UI" w:eastAsia="Segoe UI" w:ascii="Segoe UI"/>
                <w:b/>
                <w:color w:val="FDFDFD"/>
                <w:spacing w:val="5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Challenges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barriers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                   </w:t>
            </w:r>
            <w:r>
              <w:rPr>
                <w:rFonts w:cs="Segoe UI" w:hAnsi="Segoe UI" w:eastAsia="Segoe UI" w:ascii="Segoe UI"/>
                <w:b/>
                <w:color w:val="FDFDFD"/>
                <w:spacing w:val="5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Communica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ion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objectives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        </w:t>
            </w:r>
            <w:r>
              <w:rPr>
                <w:rFonts w:cs="Segoe UI" w:hAnsi="Segoe UI" w:eastAsia="Segoe UI" w:ascii="Segoe UI"/>
                <w:b/>
                <w:color w:val="FDFDFD"/>
                <w:spacing w:val="45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Message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areas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focus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76" w:hRule="exact"/>
        </w:trPr>
        <w:tc>
          <w:tcPr>
            <w:tcW w:w="14369" w:type="dxa"/>
            <w:gridSpan w:val="4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1.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SRH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HIV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7725" w:hRule="exact"/>
        </w:trPr>
        <w:tc>
          <w:tcPr>
            <w:tcW w:w="2426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223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Adolescents</w:t>
            </w:r>
            <w:r>
              <w:rPr>
                <w:rFonts w:cs="Segoe UI" w:hAnsi="Segoe UI" w:eastAsia="Segoe UI" w:ascii="Segoe UI"/>
                <w:b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delay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sexual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debut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lineRule="exact" w:line="260"/>
              <w:ind w:left="66" w:right="413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Adolescents</w:t>
            </w:r>
            <w:r>
              <w:rPr>
                <w:rFonts w:cs="Segoe UI" w:hAnsi="Segoe UI" w:eastAsia="Segoe UI" w:ascii="Segoe UI"/>
                <w:b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use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127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condoms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correctly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consistently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prevent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un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w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anted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pregnancies,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1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IV,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STIs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322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Adolescents</w:t>
            </w:r>
            <w:r>
              <w:rPr>
                <w:rFonts w:cs="Segoe UI" w:hAnsi="Segoe UI" w:eastAsia="Segoe UI" w:ascii="Segoe UI"/>
                <w:b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take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steps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reduce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sk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acqu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HIV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151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Adolescents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risk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HIV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go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HTS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receive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their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test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result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9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115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Inadequate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physical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changes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Unev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ex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osure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mess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663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Low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fert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period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128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Cultu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traditional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encourage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rly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x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childbearing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Myths,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misc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ncepti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fear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around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3" w:lineRule="exact" w:line="260"/>
              <w:ind w:left="462" w:right="272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Inaccessibility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ost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uying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condoms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273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Parents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allow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ado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escents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get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condoms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serv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points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Inadequate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HIV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3" w:lineRule="exact" w:line="260"/>
              <w:ind w:left="462" w:right="86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Low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risk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eption,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nclu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trust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among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partners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141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Inability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negotiate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safer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sex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money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pressure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sexual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565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partne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ead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perceived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high-class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lifestyle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1246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Fear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thought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promis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uous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1118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Concerns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over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provider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confidentia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42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346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increase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physical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growth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hanges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modify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tural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norms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63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beliefs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that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omote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early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sexual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activit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185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orrect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consi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ndom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adolescents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fail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elay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sex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245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iscussion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SRH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among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par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adolesc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serv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roviders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517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increase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ompreh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nsi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v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HIV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among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adolescents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278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empower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adolescents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with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appropriate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skills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HIV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preventi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136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motivate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dolescent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ys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go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VMMC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127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enc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urage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adolescents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risk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HIV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HIV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ting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833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249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Increasing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adolescents’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x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sexuality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growing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up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Addressing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negative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cultural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practices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that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ear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x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activities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512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Increasing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negative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conse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q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uenc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early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sexual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debut</w:t>
            </w:r>
            <w:r>
              <w:rPr>
                <w:rFonts w:cs="Segoe UI" w:hAnsi="Segoe UI" w:eastAsia="Segoe UI" w:ascii="Segoe UI"/>
                <w:color w:val="363435"/>
                <w:spacing w:val="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adolescents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parent-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hild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communic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359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Addressing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myths,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misc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nceptions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around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oms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199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Encou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aging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dialogues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among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parents,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ado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escents,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service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providers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400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Increasing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protecti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condoms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Increasing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risk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perce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among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adolescents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3" w:lineRule="exact" w:line="260"/>
              <w:ind w:left="462" w:right="362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life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skills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ndom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safer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sex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otiati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VMMC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among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adolescent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oys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hool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tention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adolescents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663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importance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among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adolescents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HIV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tm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literacy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sectPr>
          <w:pgMar w:footer="0" w:header="0" w:top="1080" w:bottom="280" w:left="1320" w:right="920"/>
          <w:footerReference w:type="default" r:id="rId40"/>
          <w:pgSz w:w="16840" w:h="11920" w:orient="landscape"/>
        </w:sectPr>
      </w:pP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1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276" w:hRule="exact"/>
        </w:trPr>
        <w:tc>
          <w:tcPr>
            <w:tcW w:w="14369" w:type="dxa"/>
            <w:gridSpan w:val="4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2.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WASH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–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Menstrual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hygiene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670" w:hRule="exact"/>
        </w:trPr>
        <w:tc>
          <w:tcPr>
            <w:tcW w:w="2426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169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Girls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practice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menstrual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hygiene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9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924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Inadequate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menst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ene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Disposable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sanitary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pads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costly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722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Inadequate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soap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support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menst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ene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257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Secrecy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negative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cultural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ms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u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ounding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menst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uati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42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180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menst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ene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among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adol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scent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girls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833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1183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rsonal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hygiene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during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menst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uati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clean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sanitary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pads,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whi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dry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3" w:lineRule="exact" w:line="260"/>
              <w:ind w:left="462" w:right="389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awarene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infecti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that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arise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due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lean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sanitary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pads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76" w:hRule="exact"/>
        </w:trPr>
        <w:tc>
          <w:tcPr>
            <w:tcW w:w="2426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3.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Nutrition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9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/>
        </w:tc>
        <w:tc>
          <w:tcPr>
            <w:tcW w:w="342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/>
        </w:tc>
        <w:tc>
          <w:tcPr>
            <w:tcW w:w="4833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/>
        </w:tc>
      </w:tr>
      <w:tr>
        <w:trPr>
          <w:trHeight w:val="2405" w:hRule="exact"/>
        </w:trPr>
        <w:tc>
          <w:tcPr>
            <w:tcW w:w="2426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432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Adolescents</w:t>
            </w:r>
            <w:r>
              <w:rPr>
                <w:rFonts w:cs="Segoe UI" w:hAnsi="Segoe UI" w:eastAsia="Segoe UI" w:ascii="Segoe UI"/>
                <w:b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eat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adequate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65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nutr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tious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foods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healthy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growth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developme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9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139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Low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six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ood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groups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ortance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health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182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Perception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that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fast/junk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ods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improve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olescent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356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Cultu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that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affect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food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diversification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consumption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lineRule="exact" w:line="260"/>
              <w:ind w:left="66" w:right="536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Inadequate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ind w:left="427" w:right="103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effects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ernutriti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42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140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sustained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about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six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food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groups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their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impo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tance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health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256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motivate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dolescents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prepare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nutr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tious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div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rse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foods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833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287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u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stained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eating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six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food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groups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140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Encou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aging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adolescents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eat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three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nutritious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meals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per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103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Providing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nformation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effects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eating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junky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foods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Providing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urate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fects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unde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nutrition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76" w:hRule="exact"/>
        </w:trPr>
        <w:tc>
          <w:tcPr>
            <w:tcW w:w="2426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4.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Malaria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9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/>
        </w:tc>
        <w:tc>
          <w:tcPr>
            <w:tcW w:w="342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/>
        </w:tc>
        <w:tc>
          <w:tcPr>
            <w:tcW w:w="4833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/>
        </w:tc>
      </w:tr>
      <w:tr>
        <w:trPr>
          <w:trHeight w:val="2937" w:hRule="exact"/>
        </w:trPr>
        <w:tc>
          <w:tcPr>
            <w:tcW w:w="2426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321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Adolescents</w:t>
            </w:r>
            <w:r>
              <w:rPr>
                <w:rFonts w:cs="Segoe UI" w:hAnsi="Segoe UI" w:eastAsia="Segoe UI" w:ascii="Segoe UI"/>
                <w:b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seek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prompt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354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appropriate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care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when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hey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el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symptoms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malaria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242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Adolescents</w:t>
            </w:r>
            <w:r>
              <w:rPr>
                <w:rFonts w:cs="Segoe UI" w:hAnsi="Segoe UI" w:eastAsia="Segoe UI" w:ascii="Segoe UI"/>
                <w:b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sleep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under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LLIN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all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ni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g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ht</w:t>
            </w:r>
            <w:r>
              <w:rPr>
                <w:rFonts w:cs="Segoe UI" w:hAnsi="Segoe UI" w:eastAsia="Segoe UI" w:ascii="Segoe UI"/>
                <w:b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year-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ound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9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81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Delay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seek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medical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(self-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medication,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home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treatment,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lineRule="exact" w:line="260"/>
              <w:ind w:left="427" w:right="106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from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traditional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healers)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3" w:lineRule="exact" w:line="260"/>
              <w:ind w:left="462" w:right="174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Inadequ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malaria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signs,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symptoms,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effects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Low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risk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eption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3" w:lineRule="exact" w:line="260"/>
              <w:ind w:left="462" w:right="178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Concerns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still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get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malaria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even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sleep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under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LLIN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Myths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sconce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3" w:lineRule="exact" w:line="260"/>
              <w:ind w:left="462" w:right="640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vai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abil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free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adolescents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42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256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early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th-seek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behaviour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3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olescents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445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wh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have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malar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a-l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signs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mote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sleeping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under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LLIN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all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728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night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yea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-r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adolescents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833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402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Increasing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malaria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sym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toms,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signs,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ef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ects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344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rly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health-seeking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behavi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adolescents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nefits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ria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preventi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ou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LLINs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3" w:lineRule="exact" w:line="260"/>
              <w:ind w:left="462" w:right="469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Dispel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myths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mis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oncepti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out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sleeping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under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LLIN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sectPr>
          <w:pgMar w:footer="0" w:header="0" w:top="1080" w:bottom="280" w:left="1320" w:right="920"/>
          <w:footerReference w:type="default" r:id="rId41"/>
          <w:pgSz w:w="16840" w:h="11920" w:orient="landscape"/>
        </w:sectPr>
      </w:pP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lineRule="exact" w:line="300"/>
        <w:ind w:left="101"/>
      </w:pPr>
      <w:r>
        <w:rPr>
          <w:rFonts w:cs="Segoe UI" w:hAnsi="Segoe UI" w:eastAsia="Segoe UI" w:ascii="Segoe UI"/>
          <w:b/>
          <w:color w:val="2E6C42"/>
          <w:spacing w:val="0"/>
          <w:w w:val="100"/>
          <w:sz w:val="24"/>
          <w:szCs w:val="24"/>
        </w:rPr>
        <w:t>People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24"/>
          <w:szCs w:val="24"/>
        </w:rPr>
        <w:t>Ages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24"/>
          <w:szCs w:val="24"/>
        </w:rPr>
        <w:t>20–49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tbl>
      <w:tblPr>
        <w:tblW w:w="0" w:type="auto"/>
        <w:tblLook w:val="01E0"/>
        <w:jc w:val="left"/>
        <w:tblInd w:w="9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42" w:hRule="exact"/>
        </w:trPr>
        <w:tc>
          <w:tcPr>
            <w:tcW w:w="14396" w:type="dxa"/>
            <w:gridSpan w:val="4"/>
            <w:tcBorders>
              <w:top w:val="single" w:sz="5" w:space="0" w:color="74AE4F"/>
              <w:left w:val="single" w:sz="5" w:space="0" w:color="74AE4F"/>
              <w:bottom w:val="single" w:sz="5" w:space="0" w:color="74AE4F"/>
              <w:right w:val="single" w:sz="5" w:space="0" w:color="74AE4F"/>
            </w:tcBorders>
            <w:shd w:val="clear" w:color="auto" w:fill="74AE4F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Desired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behaviour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 </w:t>
            </w:r>
            <w:r>
              <w:rPr>
                <w:rFonts w:cs="Segoe UI" w:hAnsi="Segoe UI" w:eastAsia="Segoe UI" w:ascii="Segoe UI"/>
                <w:b/>
                <w:color w:val="FDFDFD"/>
                <w:spacing w:val="35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Challenges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barriers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                      </w:t>
            </w:r>
            <w:r>
              <w:rPr>
                <w:rFonts w:cs="Segoe UI" w:hAnsi="Segoe UI" w:eastAsia="Segoe UI" w:ascii="Segoe UI"/>
                <w:b/>
                <w:color w:val="FDFDFD"/>
                <w:spacing w:val="2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Communica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ion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objectives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Message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areas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focus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99" w:hRule="exact"/>
        </w:trPr>
        <w:tc>
          <w:tcPr>
            <w:tcW w:w="14396" w:type="dxa"/>
            <w:gridSpan w:val="4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1.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NCDs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(hi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g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blood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pressure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[HBP],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diabetes,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asthma,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heart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isease,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cancer)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4533" w:hRule="exact"/>
        </w:trPr>
        <w:tc>
          <w:tcPr>
            <w:tcW w:w="2246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256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People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pra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ice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beh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viours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hat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33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prevent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high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blood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pressure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(H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P),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as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hma,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380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diabetes,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cardiovascu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ar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disease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65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People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with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underlying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health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conditions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(e.g.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HBP,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diabet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s,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asthma)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here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374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recommended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treatment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87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157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Low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harmful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effects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al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ohol,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tobac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illicit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drug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Poor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th-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eeking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behav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our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Poor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dietary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habits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Poor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community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upport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3" w:lineRule="exact" w:line="260"/>
              <w:ind w:left="462" w:right="125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Physical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exer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ome,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people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have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time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exercise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Low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risk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eption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3" w:lineRule="exact" w:line="260"/>
              <w:ind w:left="462" w:right="545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Positive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attitude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toward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ga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weight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243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Poor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about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cancers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available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screening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539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herbs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traditional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medicine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treatment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NCDs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88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258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nowledge,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preventi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323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treatment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NCDs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available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services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40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Discourag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excessive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alc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hol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tobacco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243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healthy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diets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adherence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tm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HBP,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cancer,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diabetes,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etc.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Providing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urate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angers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NCDs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395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Demy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tifying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misconce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associ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ted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bo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weight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uptake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unhea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diet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257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partner,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mily,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ocial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u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pport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affected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those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atment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ysical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exerc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76" w:hRule="exact"/>
        </w:trPr>
        <w:tc>
          <w:tcPr>
            <w:tcW w:w="14396" w:type="dxa"/>
            <w:gridSpan w:val="4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2.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Mental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illness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670" w:hRule="exact"/>
        </w:trPr>
        <w:tc>
          <w:tcPr>
            <w:tcW w:w="2246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195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Increase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knowledge,</w:t>
            </w:r>
            <w:r>
              <w:rPr>
                <w:rFonts w:cs="Segoe UI" w:hAnsi="Segoe UI" w:eastAsia="Segoe UI" w:ascii="Segoe UI"/>
                <w:b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care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503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seeking,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adherence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manage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me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tal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health</w:t>
            </w:r>
            <w:r>
              <w:rPr>
                <w:rFonts w:cs="Segoe UI" w:hAnsi="Segoe UI" w:eastAsia="Segoe UI" w:ascii="Segoe UI"/>
                <w:b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tions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87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109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Limited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w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skills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how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manage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mental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illnesses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515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Poor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tner,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family,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society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suppo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Myths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sconce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mental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illnesses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82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Cultu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traditional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belief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regarding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illness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epilepsy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(attributing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wit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hcra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evil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spirits)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88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210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about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illness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epilepsy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216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</w:t>
            </w:r>
            <w:r>
              <w:rPr>
                <w:rFonts w:cs="Segoe UI" w:hAnsi="Segoe UI" w:eastAsia="Segoe UI" w:ascii="Segoe UI"/>
                <w:color w:val="363435"/>
                <w:spacing w:val="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-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seeking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behaviour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epilepsy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mental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health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tients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40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148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Increasing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skills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ental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illnesses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acity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manage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nditions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Providing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urate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(depression,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pilepsy,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ddiction)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541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family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community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support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affected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those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atment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91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Demystifying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myths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sconce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about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mental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illnesses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149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access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services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adherence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treatment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sectPr>
          <w:pgMar w:footer="0" w:header="0" w:top="1080" w:bottom="280" w:left="1340" w:right="880"/>
          <w:footerReference w:type="default" r:id="rId42"/>
          <w:pgSz w:w="16840" w:h="11920" w:orient="landscape"/>
        </w:sectPr>
      </w:pP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9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42" w:hRule="exact"/>
        </w:trPr>
        <w:tc>
          <w:tcPr>
            <w:tcW w:w="14396" w:type="dxa"/>
            <w:gridSpan w:val="4"/>
            <w:tcBorders>
              <w:top w:val="single" w:sz="5" w:space="0" w:color="74AE4F"/>
              <w:left w:val="single" w:sz="5" w:space="0" w:color="74AE4F"/>
              <w:bottom w:val="single" w:sz="5" w:space="0" w:color="74AE4F"/>
              <w:right w:val="single" w:sz="5" w:space="0" w:color="74AE4F"/>
            </w:tcBorders>
            <w:shd w:val="clear" w:color="auto" w:fill="74AE4F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Desired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behaviour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 </w:t>
            </w:r>
            <w:r>
              <w:rPr>
                <w:rFonts w:cs="Segoe UI" w:hAnsi="Segoe UI" w:eastAsia="Segoe UI" w:ascii="Segoe UI"/>
                <w:b/>
                <w:color w:val="FDFDFD"/>
                <w:spacing w:val="35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Challenges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barriers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                      </w:t>
            </w:r>
            <w:r>
              <w:rPr>
                <w:rFonts w:cs="Segoe UI" w:hAnsi="Segoe UI" w:eastAsia="Segoe UI" w:ascii="Segoe UI"/>
                <w:b/>
                <w:color w:val="FDFDFD"/>
                <w:spacing w:val="2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Communica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ion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objectives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Message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areas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focus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76" w:hRule="exact"/>
        </w:trPr>
        <w:tc>
          <w:tcPr>
            <w:tcW w:w="14396" w:type="dxa"/>
            <w:gridSpan w:val="4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3.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TB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670" w:hRule="exact"/>
        </w:trPr>
        <w:tc>
          <w:tcPr>
            <w:tcW w:w="2246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440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People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follow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preventive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measures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seek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early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treatment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TB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87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746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Inadequate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preventi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causes,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signs,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sym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toms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Inadequate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TB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treatment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131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Fear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stig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related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TB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treatment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(e.g.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associ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TB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HIV)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3" w:lineRule="exact" w:line="260"/>
              <w:ind w:left="462" w:right="711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Myths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sconce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causes,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signs,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sym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88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both"/>
              <w:spacing w:before="2" w:lineRule="exact" w:line="260"/>
              <w:ind w:left="462" w:right="131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arly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care-seeking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behaviours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treatment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herence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among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TB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tients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346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reventive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measures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TB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40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401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Increasing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reventi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causes,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sign</w:t>
            </w:r>
            <w:r>
              <w:rPr>
                <w:rFonts w:cs="Segoe UI" w:hAnsi="Segoe UI" w:eastAsia="Segoe UI" w:ascii="Segoe UI"/>
                <w:color w:val="363435"/>
                <w:spacing w:val="2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sym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including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eatm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336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Addressing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gma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discriminati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including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association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HIV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benefits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adherence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TB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tm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3" w:lineRule="exact" w:line="260"/>
              <w:ind w:left="462" w:right="731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rly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diagnosis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nefits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early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treatment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TB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76" w:hRule="exact"/>
        </w:trPr>
        <w:tc>
          <w:tcPr>
            <w:tcW w:w="14396" w:type="dxa"/>
            <w:gridSpan w:val="4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4.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HIV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IDS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5066" w:hRule="exact"/>
        </w:trPr>
        <w:tc>
          <w:tcPr>
            <w:tcW w:w="2246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162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People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pra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ice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HIV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prevent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methods,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cess,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utilize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HT</w:t>
            </w:r>
            <w:r>
              <w:rPr>
                <w:rFonts w:cs="Segoe UI" w:hAnsi="Segoe UI" w:eastAsia="Segoe UI" w:ascii="Segoe UI"/>
                <w:b/>
                <w:color w:val="363435"/>
                <w:spacing w:val="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access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adhere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treatment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both"/>
              <w:spacing w:before="2" w:lineRule="exact" w:line="260"/>
              <w:ind w:left="462" w:right="662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Family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community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sup</w:t>
            </w:r>
            <w:r>
              <w:rPr>
                <w:rFonts w:cs="Segoe UI" w:hAnsi="Segoe UI" w:eastAsia="Segoe UI" w:ascii="Segoe UI"/>
                <w:b/>
                <w:color w:val="363435"/>
                <w:spacing w:val="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ort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people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affe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ted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infected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with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HIV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298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Communities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support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under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needs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key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populations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HIV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prevent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87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Fear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HIV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Fear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related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HIV+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Inadequate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eatm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liter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Low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risk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eption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Lack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tner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sup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ort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761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Religious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cul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ural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beliefs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associ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HIV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712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Inadequate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avai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abil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Myths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sconce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454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VMMC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other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HIV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v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ention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measures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995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Inadequate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support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scriminati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aga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nst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key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populati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88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3" w:lineRule="exact" w:line="260"/>
              <w:ind w:left="462" w:right="1028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increase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compreh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ns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65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about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HIV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prevention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methods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motivate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go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VMMC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76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dherence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HIV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treatment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upt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HIV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coun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elling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testing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servi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276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support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key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ulations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HIV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preventi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40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eatm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liter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HIV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AIDS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awarene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viral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suppre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HIV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preventi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(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U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=U)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awarene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take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among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eligible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popul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Addressing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myths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mis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onceptions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fecting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upt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445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prev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ntive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ures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(cond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use,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having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only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rtner,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abstinence,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etc.)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131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awarene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HIV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prev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tiatives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key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ulations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189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nefits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VMCC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demystifying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myths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misc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nceptions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related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VMCC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nefits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ear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HIV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Addressing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stigma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discriminati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76" w:hRule="exact"/>
        </w:trPr>
        <w:tc>
          <w:tcPr>
            <w:tcW w:w="14396" w:type="dxa"/>
            <w:gridSpan w:val="4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5.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Scabies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sectPr>
          <w:pgMar w:footer="0" w:header="0" w:top="1080" w:bottom="280" w:left="1340" w:right="880"/>
          <w:footerReference w:type="default" r:id="rId43"/>
          <w:pgSz w:w="16840" w:h="11920" w:orient="landscape"/>
        </w:sectPr>
      </w:pP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9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42" w:hRule="exact"/>
        </w:trPr>
        <w:tc>
          <w:tcPr>
            <w:tcW w:w="14396" w:type="dxa"/>
            <w:gridSpan w:val="4"/>
            <w:tcBorders>
              <w:top w:val="single" w:sz="5" w:space="0" w:color="74AE4F"/>
              <w:left w:val="single" w:sz="5" w:space="0" w:color="74AE4F"/>
              <w:bottom w:val="single" w:sz="5" w:space="0" w:color="74AE4F"/>
              <w:right w:val="single" w:sz="5" w:space="0" w:color="74AE4F"/>
            </w:tcBorders>
            <w:shd w:val="clear" w:color="auto" w:fill="74AE4F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Desired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behaviour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 </w:t>
            </w:r>
            <w:r>
              <w:rPr>
                <w:rFonts w:cs="Segoe UI" w:hAnsi="Segoe UI" w:eastAsia="Segoe UI" w:ascii="Segoe UI"/>
                <w:b/>
                <w:color w:val="FDFDFD"/>
                <w:spacing w:val="35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Challenges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barriers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                      </w:t>
            </w:r>
            <w:r>
              <w:rPr>
                <w:rFonts w:cs="Segoe UI" w:hAnsi="Segoe UI" w:eastAsia="Segoe UI" w:ascii="Segoe UI"/>
                <w:b/>
                <w:color w:val="FDFDFD"/>
                <w:spacing w:val="2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Communica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ion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objectives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Message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areas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focus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670" w:hRule="exact"/>
        </w:trPr>
        <w:tc>
          <w:tcPr>
            <w:tcW w:w="2246" w:type="dxa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289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People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pra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ice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good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per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onal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hygiene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prevent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sc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bies,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76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those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w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th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scabies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seek</w:t>
            </w:r>
            <w:r>
              <w:rPr>
                <w:rFonts w:cs="Segoe UI" w:hAnsi="Segoe UI" w:eastAsia="Segoe UI" w:ascii="Segoe UI"/>
                <w:b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early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treatment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870" w:type="dxa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422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Inadequate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regarding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transmissi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prev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scabies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Poor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hyg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ene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337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Shyness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esent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ailment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treatment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Stigma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against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affected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Low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risk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eption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infection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3" w:lineRule="exact" w:line="260"/>
              <w:ind w:left="462" w:right="77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Inadequate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preventive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measures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880" w:type="dxa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73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warene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causes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eventi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scabies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400" w:type="dxa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rsonal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hygiene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family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community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support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3" w:lineRule="exact" w:line="260"/>
              <w:ind w:left="462" w:right="615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awarene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causes,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ef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ects,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preventi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scabies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551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Providing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w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areness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messages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benefits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adher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treatm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rly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health-seek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behavi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urs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76" w:hRule="exact"/>
        </w:trPr>
        <w:tc>
          <w:tcPr>
            <w:tcW w:w="14396" w:type="dxa"/>
            <w:gridSpan w:val="4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6.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Eye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infections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937" w:hRule="exact"/>
        </w:trPr>
        <w:tc>
          <w:tcPr>
            <w:tcW w:w="2246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both"/>
              <w:spacing w:before="2" w:lineRule="exact" w:line="260"/>
              <w:ind w:left="462" w:right="290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People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vent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contract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eye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illnesses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seek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early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treatment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w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hen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infected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87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416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Inadequate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causes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prev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eye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340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Cultu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traditional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beliefs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related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eye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infecti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traditional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medicine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Myths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sconce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88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73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warene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causes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eventi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eye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infecti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40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955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awareness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causes,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effects,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preventi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eye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infections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rly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tm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-seeking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behaviours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Demy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tifying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myths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sconce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240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Addressing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ultural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efs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associ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with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eye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76" w:hRule="exact"/>
        </w:trPr>
        <w:tc>
          <w:tcPr>
            <w:tcW w:w="14396" w:type="dxa"/>
            <w:gridSpan w:val="4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7.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Ear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infections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872" w:hRule="exact"/>
        </w:trPr>
        <w:tc>
          <w:tcPr>
            <w:tcW w:w="2246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307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People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vent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contracting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ear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infections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seek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early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226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treatment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w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hen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infected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87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439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Inadequate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signs,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sym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venti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ear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infection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Use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trad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onal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cine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Myths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sconce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88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73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warene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causes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eventi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ear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infecti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40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460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awarene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signs,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ymptoms,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uses,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effects,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preven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ear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infections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nefits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adh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tment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rly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health-seeking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behavi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ur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Demystify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myths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mis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oncepti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77" w:hRule="exact"/>
        </w:trPr>
        <w:tc>
          <w:tcPr>
            <w:tcW w:w="14396" w:type="dxa"/>
            <w:gridSpan w:val="4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8.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Oral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hygi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ne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sectPr>
          <w:pgMar w:footer="0" w:header="0" w:top="1080" w:bottom="280" w:left="1340" w:right="880"/>
          <w:footerReference w:type="default" r:id="rId44"/>
          <w:pgSz w:w="16840" w:h="11920" w:orient="landscape"/>
        </w:sectPr>
      </w:pP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9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42" w:hRule="exact"/>
        </w:trPr>
        <w:tc>
          <w:tcPr>
            <w:tcW w:w="14396" w:type="dxa"/>
            <w:gridSpan w:val="4"/>
            <w:tcBorders>
              <w:top w:val="single" w:sz="5" w:space="0" w:color="74AE4F"/>
              <w:left w:val="single" w:sz="5" w:space="0" w:color="74AE4F"/>
              <w:bottom w:val="single" w:sz="5" w:space="0" w:color="74AE4F"/>
              <w:right w:val="single" w:sz="5" w:space="0" w:color="74AE4F"/>
            </w:tcBorders>
            <w:shd w:val="clear" w:color="auto" w:fill="74AE4F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Desired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behaviour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 </w:t>
            </w:r>
            <w:r>
              <w:rPr>
                <w:rFonts w:cs="Segoe UI" w:hAnsi="Segoe UI" w:eastAsia="Segoe UI" w:ascii="Segoe UI"/>
                <w:b/>
                <w:color w:val="FDFDFD"/>
                <w:spacing w:val="35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Challenges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barriers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                      </w:t>
            </w:r>
            <w:r>
              <w:rPr>
                <w:rFonts w:cs="Segoe UI" w:hAnsi="Segoe UI" w:eastAsia="Segoe UI" w:ascii="Segoe UI"/>
                <w:b/>
                <w:color w:val="FDFDFD"/>
                <w:spacing w:val="2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Communica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ion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objectives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Message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areas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focus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872" w:hRule="exact"/>
        </w:trPr>
        <w:tc>
          <w:tcPr>
            <w:tcW w:w="2246" w:type="dxa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108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People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pra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ice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proper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oral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hygiene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seek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early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treatment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199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cas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b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oral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health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prob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ems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870" w:type="dxa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Low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risk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eption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482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Inadequate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skills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regarding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oral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172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Intake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eived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prestigious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food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types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880" w:type="dxa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73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warene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oral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hygiene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preventi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oral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health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problems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400" w:type="dxa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awareness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oral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hygiene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189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nefits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early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health-seeking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behaviour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hering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tm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389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Providing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urate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type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food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put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people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risk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denta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-re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challenges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76" w:hRule="exact"/>
        </w:trPr>
        <w:tc>
          <w:tcPr>
            <w:tcW w:w="14396" w:type="dxa"/>
            <w:gridSpan w:val="4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9.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MCM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937" w:hRule="exact"/>
        </w:trPr>
        <w:tc>
          <w:tcPr>
            <w:tcW w:w="2246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154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Men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w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men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reproductive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" w:lineRule="exact" w:line="260"/>
              <w:ind w:left="462" w:right="227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age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use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modern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contraceptive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methods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87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120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Concerns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over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side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effects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(bleeding,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weight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ain,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educed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libido,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cancer,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etc.)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Past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negative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exper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ence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Low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uple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dialogue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100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Limited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decision-mak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among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wom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rega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methods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Use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trad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onal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methods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Myths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sconce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88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575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modern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etho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" w:lineRule="exact" w:line="260"/>
              <w:ind w:left="462" w:right="205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among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wom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reprodu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age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40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awarene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benefits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MCM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Demy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tifying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myths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sconce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MCM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male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involvem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MCM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right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alth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wom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Providing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urate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mation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odern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FP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methods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par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support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upt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MCM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76" w:hRule="exact"/>
        </w:trPr>
        <w:tc>
          <w:tcPr>
            <w:tcW w:w="14396" w:type="dxa"/>
            <w:gridSpan w:val="4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10.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STIs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405" w:hRule="exact"/>
        </w:trPr>
        <w:tc>
          <w:tcPr>
            <w:tcW w:w="2246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110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People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engage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practices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that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prevent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contracting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STIs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226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seek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early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treatment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w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hen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they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have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STIs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87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592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Inadequate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transmissi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causes,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signs,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sym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toms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STIs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Trust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traditional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medicine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herbs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Inabil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notify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partners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STIs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88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73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warene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ntion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treatment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STIs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540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Increasing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knowledge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awar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ness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STI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transmissi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3" w:lineRule="exact" w:line="260"/>
              <w:ind w:left="462" w:right="173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eventi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ugh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correct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consi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condom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partner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notification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3" w:lineRule="exact" w:line="260"/>
              <w:ind w:left="462" w:right="262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nefits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early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STI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diagnosi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treatmen</w:t>
            </w:r>
            <w:r>
              <w:rPr>
                <w:rFonts w:cs="Segoe UI" w:hAnsi="Segoe UI" w:eastAsia="Segoe UI" w:ascii="Segoe UI"/>
                <w:color w:val="363435"/>
                <w:spacing w:val="2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heren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tm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985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Providing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urate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signs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sym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toms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sectPr>
          <w:pgMar w:footer="0" w:header="0" w:top="1080" w:bottom="280" w:left="1340" w:right="880"/>
          <w:footerReference w:type="default" r:id="rId45"/>
          <w:pgSz w:w="16840" w:h="11920" w:orient="landscape"/>
        </w:sectPr>
      </w:pP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lineRule="exact" w:line="300"/>
        <w:ind w:left="121"/>
      </w:pPr>
      <w:r>
        <w:rPr>
          <w:rFonts w:cs="Segoe UI" w:hAnsi="Segoe UI" w:eastAsia="Segoe UI" w:ascii="Segoe UI"/>
          <w:b/>
          <w:color w:val="2E6C42"/>
          <w:spacing w:val="0"/>
          <w:w w:val="100"/>
          <w:position w:val="-1"/>
          <w:sz w:val="24"/>
          <w:szCs w:val="24"/>
        </w:rPr>
        <w:t>Cross-cutting</w:t>
      </w:r>
      <w:r>
        <w:rPr>
          <w:rFonts w:cs="Segoe UI" w:hAnsi="Segoe UI" w:eastAsia="Segoe UI" w:ascii="Segoe UI"/>
          <w:b/>
          <w:color w:val="2E6C42"/>
          <w:spacing w:val="0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position w:val="-1"/>
          <w:sz w:val="24"/>
          <w:szCs w:val="24"/>
        </w:rPr>
        <w:t>health</w:t>
      </w:r>
      <w:r>
        <w:rPr>
          <w:rFonts w:cs="Segoe UI" w:hAnsi="Segoe UI" w:eastAsia="Segoe UI" w:ascii="Segoe UI"/>
          <w:b/>
          <w:color w:val="2E6C42"/>
          <w:spacing w:val="0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position w:val="-1"/>
          <w:sz w:val="24"/>
          <w:szCs w:val="24"/>
        </w:rPr>
        <w:t>areas</w:t>
      </w:r>
      <w:r>
        <w:rPr>
          <w:rFonts w:cs="Segoe UI" w:hAnsi="Segoe UI" w:eastAsia="Segoe UI" w:ascii="Segoe UI"/>
          <w:color w:val="000000"/>
          <w:spacing w:val="0"/>
          <w:w w:val="100"/>
          <w:position w:val="0"/>
          <w:sz w:val="24"/>
          <w:szCs w:val="24"/>
        </w:rPr>
      </w:r>
    </w:p>
    <w:tbl>
      <w:tblPr>
        <w:tblW w:w="0" w:type="auto"/>
        <w:tblLook w:val="01E0"/>
        <w:jc w:val="left"/>
        <w:tblInd w:w="1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39" w:hRule="exact"/>
        </w:trPr>
        <w:tc>
          <w:tcPr>
            <w:tcW w:w="14352" w:type="dxa"/>
            <w:gridSpan w:val="4"/>
            <w:tcBorders>
              <w:top w:val="single" w:sz="5" w:space="0" w:color="74AE4F"/>
              <w:left w:val="single" w:sz="5" w:space="0" w:color="74AE4F"/>
              <w:bottom w:val="single" w:sz="5" w:space="0" w:color="74AE4F"/>
              <w:right w:val="single" w:sz="5" w:space="0" w:color="74AE4F"/>
            </w:tcBorders>
            <w:shd w:val="clear" w:color="auto" w:fill="74AE4F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Desired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behaviour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</w:t>
            </w:r>
            <w:r>
              <w:rPr>
                <w:rFonts w:cs="Segoe UI" w:hAnsi="Segoe UI" w:eastAsia="Segoe UI" w:ascii="Segoe UI"/>
                <w:b/>
                <w:color w:val="FDFDFD"/>
                <w:spacing w:val="45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Challenges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barriers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                                     </w:t>
            </w:r>
            <w:r>
              <w:rPr>
                <w:rFonts w:cs="Segoe UI" w:hAnsi="Segoe UI" w:eastAsia="Segoe UI" w:ascii="Segoe UI"/>
                <w:b/>
                <w:color w:val="FDFDFD"/>
                <w:spacing w:val="49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Communica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ion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objectives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     </w:t>
            </w:r>
            <w:r>
              <w:rPr>
                <w:rFonts w:cs="Segoe UI" w:hAnsi="Segoe UI" w:eastAsia="Segoe UI" w:ascii="Segoe UI"/>
                <w:b/>
                <w:color w:val="FDFDFD"/>
                <w:spacing w:val="29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Message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areas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focus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99" w:hRule="exact"/>
        </w:trPr>
        <w:tc>
          <w:tcPr>
            <w:tcW w:w="14352" w:type="dxa"/>
            <w:gridSpan w:val="4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0"/>
              <w:ind w:left="10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1.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Blood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Donation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872" w:hRule="exact"/>
        </w:trPr>
        <w:tc>
          <w:tcPr>
            <w:tcW w:w="2201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FDFDFD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People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ages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16–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137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65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donate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ood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regularly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68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FDFDFD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Perception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that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blood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sold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hospitals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382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Parents,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uard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ers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scou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regular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blood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donation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254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Cultu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igious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efs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assoc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ated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with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regular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blood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donation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103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Myths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sconce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surr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unding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blood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donation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24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FDFDFD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126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egular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blood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donation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people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ages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16–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65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3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FDFDFD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536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nefits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regu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blood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donation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212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Addressing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yths,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miscon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eptions,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beliefs,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rumours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surr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und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blood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donation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214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Positi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blood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donation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as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duty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save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lives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03" w:hRule="exact"/>
        </w:trPr>
        <w:tc>
          <w:tcPr>
            <w:tcW w:w="14352" w:type="dxa"/>
            <w:gridSpan w:val="4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0"/>
              <w:ind w:left="10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2.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Emerging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is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ue: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COVID-19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4267" w:hRule="exact"/>
        </w:trPr>
        <w:tc>
          <w:tcPr>
            <w:tcW w:w="2201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FDFDFD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4"/>
              <w:ind w:left="462" w:right="176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People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adhe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preventive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measures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COVID-19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68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FDFDFD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4"/>
              <w:ind w:left="462" w:right="418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Low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risk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eption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among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general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public,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especially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ural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3" w:lineRule="exact" w:line="260"/>
              <w:ind w:left="462" w:right="821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Relapse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risk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perception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during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w-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infection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tim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 w:right="216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vai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abil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masks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ural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handwashing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facilities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strategic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points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6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public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places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Perceived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cost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uring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mask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122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Prol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masks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omfortable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leads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heada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ras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difficulty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breath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245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Religious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beliefs,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myths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misc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nceptions,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misinfor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ation,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disinformation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out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COVID-19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3" w:lineRule="exact" w:line="260"/>
              <w:ind w:left="462" w:right="269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Religious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social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gather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ngs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disregar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social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dist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ncing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24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FDFDFD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both"/>
              <w:spacing w:before="4"/>
              <w:ind w:left="462" w:right="622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continue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promoting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adherence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COVID-19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preventi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easures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both"/>
              <w:spacing w:before="2" w:lineRule="exact" w:line="260"/>
              <w:ind w:left="462" w:right="80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clarify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misconcepti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beliefs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surrounding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-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19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transmissi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prev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enhance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uptake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OVID-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93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19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vaccination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among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eligible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populati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230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FDFDFD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4"/>
              <w:ind w:left="462" w:right="205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Reinforcing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reventive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measures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COVID-19,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.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g.,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handwash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soa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wearing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masks,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hysical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distancing,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etc.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478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arifying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myths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misc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ncepti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about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-19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(t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ansmi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sion,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preventi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treatm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2" w:right="249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Motiv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public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get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vacc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nated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against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COV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D-19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2" w:right="97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Addressing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lapse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percepti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during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w-i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fection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times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center"/>
        <w:spacing w:before="17"/>
        <w:ind w:left="6930" w:right="7301"/>
        <w:sectPr>
          <w:pgMar w:footer="590" w:header="0" w:top="1080" w:bottom="280" w:left="1320" w:right="880"/>
          <w:footerReference w:type="default" r:id="rId46"/>
          <w:pgSz w:w="16840" w:h="11920" w:orient="landscape"/>
        </w:sectPr>
      </w:pPr>
      <w:r>
        <w:pict>
          <v:group style="position:absolute;margin-left:585.49pt;margin-top:129.78pt;width:201.72pt;height:94.12pt;mso-position-horizontal-relative:page;mso-position-vertical-relative:page;z-index:-7418" coordorigin="11710,2596" coordsize="4034,1882">
            <v:shape style="position:absolute;left:11720;top:2606;width:4014;height:266" coordorigin="11720,2606" coordsize="4014,266" path="m11720,2606l11720,2872,15734,2872,15734,2606,11720,2606xe" filled="t" fillcolor="#FDFDFD" stroked="f">
              <v:path arrowok="t"/>
              <v:fill/>
            </v:shape>
            <v:shape style="position:absolute;left:11720;top:2872;width:4014;height:265" coordorigin="11720,2872" coordsize="4014,265" path="m11720,2872l11720,3137,15734,3137,15734,2872,11720,2872xe" filled="t" fillcolor="#FDFDFD" stroked="f">
              <v:path arrowok="t"/>
              <v:fill/>
            </v:shape>
            <v:shape style="position:absolute;left:11720;top:3137;width:4014;height:266" coordorigin="11720,3137" coordsize="4014,266" path="m11720,3137l11720,3404,15734,3404,15734,3137,11720,3137xe" filled="t" fillcolor="#FDFDFD" stroked="f">
              <v:path arrowok="t"/>
              <v:fill/>
            </v:shape>
            <v:shape style="position:absolute;left:11720;top:3404;width:4014;height:266" coordorigin="11720,3404" coordsize="4014,266" path="m11720,3404l11720,3670,15734,3670,15734,3404,11720,3404xe" filled="t" fillcolor="#FDFDFD" stroked="f">
              <v:path arrowok="t"/>
              <v:fill/>
            </v:shape>
            <v:shape style="position:absolute;left:11720;top:3670;width:4014;height:265" coordorigin="11720,3670" coordsize="4014,265" path="m11720,3670l11720,3935,15734,3935,15734,3670,11720,3670xe" filled="t" fillcolor="#FDFDFD" stroked="f">
              <v:path arrowok="t"/>
              <v:fill/>
            </v:shape>
            <v:shape style="position:absolute;left:11720;top:3935;width:4014;height:266" coordorigin="11720,3935" coordsize="4014,266" path="m11720,3935l11720,4202,15734,4202,15734,3935,11720,3935xe" filled="t" fillcolor="#FDFDFD" stroked="f">
              <v:path arrowok="t"/>
              <v:fill/>
            </v:shape>
            <v:shape style="position:absolute;left:11720;top:4202;width:4014;height:266" coordorigin="11720,4202" coordsize="4014,266" path="m11720,4202l11720,4468,15734,4468,15734,4202,11720,4202xe" filled="t" fillcolor="#FDFDFD" stroked="f">
              <v:path arrowok="t"/>
              <v:fill/>
            </v:shape>
            <w10:wrap type="none"/>
          </v:group>
        </w:pict>
      </w:r>
      <w:r>
        <w:pict>
          <v:group style="position:absolute;margin-left:585.49pt;margin-top:238.82pt;width:201.72pt;height:160.601pt;mso-position-horizontal-relative:page;mso-position-vertical-relative:page;z-index:-7417" coordorigin="11710,4776" coordsize="4034,3212">
            <v:shape style="position:absolute;left:11720;top:4786;width:4014;height:265" coordorigin="11720,4786" coordsize="4014,265" path="m11720,4786l11720,5052,15734,5052,15734,4786,11720,4786xe" filled="t" fillcolor="#FDFDFD" stroked="f">
              <v:path arrowok="t"/>
              <v:fill/>
            </v:shape>
            <v:shape style="position:absolute;left:11720;top:5052;width:4014;height:266" coordorigin="11720,5052" coordsize="4014,266" path="m11720,5052l11720,5318,15734,5318,15734,5052,11720,5052xe" filled="t" fillcolor="#FDFDFD" stroked="f">
              <v:path arrowok="t"/>
              <v:fill/>
            </v:shape>
            <v:shape style="position:absolute;left:11720;top:5318;width:4014;height:266" coordorigin="11720,5318" coordsize="4014,266" path="m11720,5318l11720,5584,15734,5584,15734,5318,11720,5318xe" filled="t" fillcolor="#FDFDFD" stroked="f">
              <v:path arrowok="t"/>
              <v:fill/>
            </v:shape>
            <v:shape style="position:absolute;left:11720;top:5584;width:4014;height:265" coordorigin="11720,5584" coordsize="4014,265" path="m11720,5584l11720,5850,15734,5850,15734,5584,11720,5584xe" filled="t" fillcolor="#FDFDFD" stroked="f">
              <v:path arrowok="t"/>
              <v:fill/>
            </v:shape>
            <v:shape style="position:absolute;left:11720;top:5850;width:4014;height:266" coordorigin="11720,5850" coordsize="4014,266" path="m11720,5850l11720,6116,15734,6116,15734,5850,11720,5850xe" filled="t" fillcolor="#FDFDFD" stroked="f">
              <v:path arrowok="t"/>
              <v:fill/>
            </v:shape>
            <v:shape style="position:absolute;left:11720;top:6116;width:4014;height:266" coordorigin="11720,6116" coordsize="4014,266" path="m11720,6116l11720,6382,15734,6382,15734,6116,11720,6116xe" filled="t" fillcolor="#FDFDFD" stroked="f">
              <v:path arrowok="t"/>
              <v:fill/>
            </v:shape>
            <v:shape style="position:absolute;left:11720;top:6382;width:4014;height:265" coordorigin="11720,6382" coordsize="4014,265" path="m11720,6382l11720,6648,15734,6648,15734,6382,11720,6382xe" filled="t" fillcolor="#FDFDFD" stroked="f">
              <v:path arrowok="t"/>
              <v:fill/>
            </v:shape>
            <v:shape style="position:absolute;left:11720;top:6648;width:4014;height:266" coordorigin="11720,6648" coordsize="4014,266" path="m11720,6648l11720,6914,15734,6914,15734,6648,11720,6648xe" filled="t" fillcolor="#FDFDFD" stroked="f">
              <v:path arrowok="t"/>
              <v:fill/>
            </v:shape>
            <v:shape style="position:absolute;left:11720;top:6914;width:4014;height:266" coordorigin="11720,6914" coordsize="4014,266" path="m11720,6914l11720,7180,15734,7180,15734,6914,11720,6914xe" filled="t" fillcolor="#FDFDFD" stroked="f">
              <v:path arrowok="t"/>
              <v:fill/>
            </v:shape>
            <v:shape style="position:absolute;left:11720;top:7180;width:4014;height:265" coordorigin="11720,7180" coordsize="4014,265" path="m11720,7180l11720,7446,15734,7446,15734,7180,11720,7180xe" filled="t" fillcolor="#FDFDFD" stroked="f">
              <v:path arrowok="t"/>
              <v:fill/>
            </v:shape>
            <v:shape style="position:absolute;left:11720;top:7446;width:4014;height:266" coordorigin="11720,7446" coordsize="4014,266" path="m11720,7446l11720,7712,15734,7712,15734,7446,11720,7446xe" filled="t" fillcolor="#FDFDFD" stroked="f">
              <v:path arrowok="t"/>
              <v:fill/>
            </v:shape>
            <v:shape style="position:absolute;left:11720;top:7712;width:4014;height:266" coordorigin="11720,7712" coordsize="4014,266" path="m11720,7712l11720,7978,15734,7978,15734,7712,11720,7712xe" filled="t" fillcolor="#FDFDFD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color w:val="363435"/>
          <w:w w:val="167"/>
          <w:sz w:val="24"/>
          <w:szCs w:val="24"/>
        </w:rPr>
        <w:t>   </w:t>
      </w:r>
      <w:r>
        <w:rPr>
          <w:rFonts w:cs="Arial" w:hAnsi="Arial" w:eastAsia="Arial" w:ascii="Arial"/>
          <w:color w:val="00000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6"/>
          <w:szCs w:val="26"/>
        </w:rPr>
        <w:jc w:val="both"/>
        <w:spacing w:before="19"/>
        <w:ind w:left="119" w:right="6173"/>
      </w:pP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7.3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Influencing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Audi</w:t>
      </w:r>
      <w:r>
        <w:rPr>
          <w:rFonts w:cs="Segoe UI" w:hAnsi="Segoe UI" w:eastAsia="Segoe UI" w:ascii="Segoe UI"/>
          <w:color w:val="2E6C42"/>
          <w:spacing w:val="-2"/>
          <w:w w:val="100"/>
          <w:sz w:val="26"/>
          <w:szCs w:val="26"/>
        </w:rPr>
        <w:t>e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nces</w:t>
      </w:r>
      <w:r>
        <w:rPr>
          <w:rFonts w:cs="Segoe UI" w:hAnsi="Segoe UI" w:eastAsia="Segoe UI" w:ascii="Segoe UI"/>
          <w:color w:val="000000"/>
          <w:spacing w:val="0"/>
          <w:w w:val="100"/>
          <w:sz w:val="26"/>
          <w:szCs w:val="26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Secondary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tertiary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audiences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play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critical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role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fluencing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primary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audiences.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influencing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audiences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influence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primary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audienc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either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directly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indirectly.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These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include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family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members,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friends,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service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providers,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leader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teachers.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also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include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shape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social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norms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influence</w:t>
      </w:r>
      <w:r>
        <w:rPr>
          <w:rFonts w:cs="Segoe UI" w:hAnsi="Segoe UI" w:eastAsia="Segoe UI" w:ascii="Segoe UI"/>
          <w:color w:val="363435"/>
          <w:spacing w:val="1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policies</w:t>
      </w:r>
      <w:r>
        <w:rPr>
          <w:rFonts w:cs="Segoe UI" w:hAnsi="Segoe UI" w:eastAsia="Segoe UI" w:ascii="Segoe UI"/>
          <w:color w:val="363435"/>
          <w:spacing w:val="1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</w:t>
      </w:r>
      <w:r>
        <w:rPr>
          <w:rFonts w:cs="Segoe UI" w:hAnsi="Segoe UI" w:eastAsia="Segoe UI" w:ascii="Segoe UI"/>
          <w:color w:val="363435"/>
          <w:spacing w:val="1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how</w:t>
      </w:r>
      <w:r>
        <w:rPr>
          <w:rFonts w:cs="Segoe UI" w:hAnsi="Segoe UI" w:eastAsia="Segoe UI" w:ascii="Segoe UI"/>
          <w:color w:val="363435"/>
          <w:spacing w:val="1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ple</w:t>
      </w:r>
      <w:r>
        <w:rPr>
          <w:rFonts w:cs="Segoe UI" w:hAnsi="Segoe UI" w:eastAsia="Segoe UI" w:ascii="Segoe UI"/>
          <w:color w:val="363435"/>
          <w:spacing w:val="1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think</w:t>
      </w:r>
      <w:r>
        <w:rPr>
          <w:rFonts w:cs="Segoe UI" w:hAnsi="Segoe UI" w:eastAsia="Segoe UI" w:ascii="Segoe UI"/>
          <w:color w:val="363435"/>
          <w:spacing w:val="1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about</w:t>
      </w:r>
      <w:r>
        <w:rPr>
          <w:rFonts w:cs="Segoe UI" w:hAnsi="Segoe UI" w:eastAsia="Segoe UI" w:ascii="Segoe UI"/>
          <w:color w:val="363435"/>
          <w:spacing w:val="2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</w:t>
      </w:r>
      <w:r>
        <w:rPr>
          <w:rFonts w:cs="Segoe UI" w:hAnsi="Segoe UI" w:eastAsia="Segoe UI" w:ascii="Segoe UI"/>
          <w:color w:val="363435"/>
          <w:spacing w:val="1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issue.</w:t>
      </w:r>
      <w:r>
        <w:rPr>
          <w:rFonts w:cs="Segoe UI" w:hAnsi="Segoe UI" w:eastAsia="Segoe UI" w:ascii="Segoe UI"/>
          <w:color w:val="363435"/>
          <w:spacing w:val="1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Influencing</w:t>
      </w:r>
      <w:r>
        <w:rPr>
          <w:rFonts w:cs="Segoe UI" w:hAnsi="Segoe UI" w:eastAsia="Segoe UI" w:ascii="Segoe UI"/>
          <w:color w:val="363435"/>
          <w:spacing w:val="1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audiences</w:t>
      </w:r>
      <w:r>
        <w:rPr>
          <w:rFonts w:cs="Segoe UI" w:hAnsi="Segoe UI" w:eastAsia="Segoe UI" w:ascii="Segoe UI"/>
          <w:color w:val="363435"/>
          <w:spacing w:val="1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should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prioritised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because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role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creating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desired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change.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example,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grandmot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ers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likely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influence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audiences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you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mothers.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However,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influence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(low,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moderate,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stron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)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may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depend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context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behaviours,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some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targets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change.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</w:pP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ensure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enabling</w:t>
      </w:r>
      <w:r>
        <w:rPr>
          <w:rFonts w:cs="Segoe UI" w:hAnsi="Segoe UI" w:eastAsia="Segoe UI" w:ascii="Segoe UI"/>
          <w:color w:val="363435"/>
          <w:spacing w:val="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environment</w:t>
      </w:r>
      <w:r>
        <w:rPr>
          <w:rFonts w:cs="Segoe UI" w:hAnsi="Segoe UI" w:eastAsia="Segoe UI" w:ascii="Segoe UI"/>
          <w:color w:val="363435"/>
          <w:spacing w:val="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adoption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healthy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behaviours,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key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influencing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audiences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should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identified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targeted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appropriate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messages.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Users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-2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must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</w:t>
      </w:r>
      <w:r>
        <w:rPr>
          <w:rFonts w:cs="Segoe UI" w:hAnsi="Segoe UI" w:eastAsia="Segoe UI" w:ascii="Segoe UI"/>
          <w:color w:val="363435"/>
          <w:spacing w:val="-3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key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influencing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audiences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based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local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context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available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research.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0"/>
      </w:pPr>
      <w:r>
        <w:pict>
          <v:group style="position:absolute;margin-left:144.36pt;margin-top:116.386pt;width:369.261pt;height:99.4pt;mso-position-horizontal-relative:page;mso-position-vertical-relative:paragraph;z-index:-7416" coordorigin="2887,2328" coordsize="7385,1988">
            <v:shape style="position:absolute;left:2897;top:2338;width:7365;height:265" coordorigin="2897,2338" coordsize="7365,265" path="m2897,2603l10262,2603,10262,2338,2897,2338,2897,2603xe" filled="t" fillcolor="#E1EDD8" stroked="f">
              <v:path arrowok="t"/>
              <v:fill/>
            </v:shape>
            <v:shape style="position:absolute;left:2897;top:2603;width:7365;height:266" coordorigin="2897,2603" coordsize="7365,266" path="m2897,2869l10262,2869,10262,2603,2897,2603,2897,2869xe" filled="t" fillcolor="#E1EDD8" stroked="f">
              <v:path arrowok="t"/>
              <v:fill/>
            </v:shape>
            <v:shape style="position:absolute;left:2897;top:2869;width:7365;height:266" coordorigin="2897,2869" coordsize="7365,266" path="m2897,3136l10262,3136,10262,2869,2897,2869,2897,3136xe" filled="t" fillcolor="#E1EDD8" stroked="f">
              <v:path arrowok="t"/>
              <v:fill/>
            </v:shape>
            <v:shape style="position:absolute;left:2897;top:3136;width:7365;height:265" coordorigin="2897,3136" coordsize="7365,265" path="m2897,3401l10262,3401,10262,3136,2897,3136,2897,3401xe" filled="t" fillcolor="#E1EDD8" stroked="f">
              <v:path arrowok="t"/>
              <v:fill/>
            </v:shape>
            <v:shape style="position:absolute;left:2897;top:3401;width:7365;height:266" coordorigin="2897,3401" coordsize="7365,266" path="m2897,3667l10262,3667,10262,3401,2897,3401,2897,3667xe" filled="t" fillcolor="#E1EDD8" stroked="f">
              <v:path arrowok="t"/>
              <v:fill/>
            </v:shape>
            <v:shape style="position:absolute;left:2897;top:3667;width:7365;height:266" coordorigin="2897,3667" coordsize="7365,266" path="m2897,3934l10262,3934,10262,3667,2897,3667,2897,3934xe" filled="t" fillcolor="#E1EDD8" stroked="f">
              <v:path arrowok="t"/>
              <v:fill/>
            </v:shape>
            <v:shape style="position:absolute;left:2897;top:3934;width:7365;height:265" coordorigin="2897,3934" coordsize="7365,265" path="m2897,4199l10262,4199,10262,3934,2897,3934,2897,4199xe" filled="t" fillcolor="#E1EDD8" stroked="f">
              <v:path arrowok="t"/>
              <v:fill/>
            </v:shape>
            <v:shape style="position:absolute;left:2897;top:4199;width:7365;height:107" coordorigin="2897,4199" coordsize="7365,107" path="m2897,4306l10262,4306,10262,4199,2897,4199,2897,4306xe" filled="t" fillcolor="#E1EDD8" stroked="f">
              <v:path arrowok="t"/>
              <v:fill/>
            </v:shape>
            <w10:wrap type="none"/>
          </v:group>
        </w:pic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Messages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every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target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audience</w:t>
      </w:r>
      <w:r>
        <w:rPr>
          <w:rFonts w:cs="Segoe UI" w:hAnsi="Segoe UI" w:eastAsia="Segoe UI" w:ascii="Segoe UI"/>
          <w:color w:val="3735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should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designed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purpo</w:t>
      </w:r>
      <w:r>
        <w:rPr>
          <w:rFonts w:cs="Segoe UI" w:hAnsi="Segoe UI" w:eastAsia="Segoe UI" w:ascii="Segoe UI"/>
          <w:color w:val="373535"/>
          <w:spacing w:val="-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terms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what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message</w:t>
      </w:r>
      <w:r>
        <w:rPr>
          <w:rFonts w:cs="Segoe UI" w:hAnsi="Segoe UI" w:eastAsia="Segoe UI" w:ascii="Segoe UI"/>
          <w:color w:val="3735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735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ms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achieve.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Messages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must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take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target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audiences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through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continuum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chang</w:t>
      </w:r>
      <w:r>
        <w:rPr>
          <w:rFonts w:cs="Segoe UI" w:hAnsi="Segoe UI" w:eastAsia="Segoe UI" w:ascii="Segoe UI"/>
          <w:color w:val="373535"/>
          <w:spacing w:val="2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which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includes</w:t>
      </w:r>
      <w:r>
        <w:rPr>
          <w:rFonts w:cs="Segoe UI" w:hAnsi="Segoe UI" w:eastAsia="Segoe UI" w:ascii="Segoe UI"/>
          <w:color w:val="3735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knowing,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feeling,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thinkin</w:t>
      </w:r>
      <w:r>
        <w:rPr>
          <w:rFonts w:cs="Segoe UI" w:hAnsi="Segoe UI" w:eastAsia="Segoe UI" w:ascii="Segoe UI"/>
          <w:color w:val="373535"/>
          <w:spacing w:val="1"/>
          <w:w w:val="100"/>
          <w:sz w:val="24"/>
          <w:szCs w:val="24"/>
        </w:rPr>
        <w:t>g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doing.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73535"/>
          <w:spacing w:val="0"/>
          <w:w w:val="100"/>
          <w:sz w:val="24"/>
          <w:szCs w:val="24"/>
        </w:rPr>
        <w:t>Table</w:t>
      </w:r>
      <w:r>
        <w:rPr>
          <w:rFonts w:cs="Segoe UI" w:hAnsi="Segoe UI" w:eastAsia="Segoe UI" w:ascii="Segoe UI"/>
          <w:b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73535"/>
          <w:spacing w:val="0"/>
          <w:w w:val="100"/>
          <w:sz w:val="24"/>
          <w:szCs w:val="24"/>
        </w:rPr>
        <w:t>5</w:t>
      </w:r>
      <w:r>
        <w:rPr>
          <w:rFonts w:cs="Segoe UI" w:hAnsi="Segoe UI" w:eastAsia="Segoe UI" w:ascii="Segoe UI"/>
          <w:b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provides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summary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expected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actions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area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4"/>
          <w:szCs w:val="24"/>
        </w:rPr>
        <w:t>messaging.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2"/>
          <w:szCs w:val="22"/>
        </w:rPr>
        <w:jc w:val="both"/>
        <w:ind w:left="119" w:right="5969"/>
        <w:sectPr>
          <w:pgMar w:footer="1031" w:header="0" w:top="1420" w:bottom="280" w:left="1320" w:right="1320"/>
          <w:footerReference w:type="default" r:id="rId47"/>
          <w:pgSz w:w="11920" w:h="16840"/>
        </w:sectPr>
      </w:pPr>
      <w:r>
        <w:pict>
          <v:group style="position:absolute;margin-left:144.36pt;margin-top:627.651pt;width:369.261pt;height:46.24pt;mso-position-horizontal-relative:page;mso-position-vertical-relative:page;z-index:-7415" coordorigin="2887,12553" coordsize="7385,925">
            <v:shape style="position:absolute;left:2897;top:12563;width:7365;height:266" coordorigin="2897,12563" coordsize="7365,266" path="m2897,12829l10262,12829,10262,12563,2897,12563,2897,12829xe" filled="t" fillcolor="#E1EDD8" stroked="f">
              <v:path arrowok="t"/>
              <v:fill/>
            </v:shape>
            <v:shape style="position:absolute;left:2897;top:12829;width:7365;height:266" coordorigin="2897,12829" coordsize="7365,266" path="m2897,13096l10262,13096,10262,12829,2897,12829,2897,13096xe" filled="t" fillcolor="#E1EDD8" stroked="f">
              <v:path arrowok="t"/>
              <v:fill/>
            </v:shape>
            <v:shape style="position:absolute;left:2897;top:13096;width:7365;height:266" coordorigin="2897,13096" coordsize="7365,266" path="m2897,13362l10262,13362,10262,13096,2897,13096,2897,13362xe" filled="t" fillcolor="#E1EDD8" stroked="f">
              <v:path arrowok="t"/>
              <v:fill/>
            </v:shape>
            <v:shape style="position:absolute;left:2897;top:13362;width:7365;height:106" coordorigin="2897,13362" coordsize="7365,106" path="m2897,13468l10262,13468,10262,13362,2897,13362,2897,13468xe" filled="t" fillcolor="#E1EDD8" stroked="f">
              <v:path arrowok="t"/>
              <v:fill/>
            </v:shape>
            <w10:wrap type="none"/>
          </v:group>
        </w:pict>
      </w:r>
      <w:r>
        <w:pict>
          <v:shape type="#_x0000_t202" style="position:absolute;margin-left:71.65pt;margin-top:14.3401pt;width:447.751pt;height:329.52pt;mso-position-horizontal-relative:page;mso-position-vertical-relative:paragraph;z-index:-7414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516" w:hRule="exact"/>
                    </w:trPr>
                    <w:tc>
                      <w:tcPr>
                        <w:tcW w:w="8928" w:type="dxa"/>
                        <w:gridSpan w:val="2"/>
                        <w:tcBorders>
                          <w:top w:val="single" w:sz="5" w:space="0" w:color="74AE4F"/>
                          <w:left w:val="single" w:sz="5" w:space="0" w:color="74AE4F"/>
                          <w:bottom w:val="single" w:sz="5" w:space="0" w:color="74AE4F"/>
                          <w:right w:val="single" w:sz="5" w:space="0" w:color="74AE4F"/>
                        </w:tcBorders>
                        <w:shd w:val="clear" w:color="auto" w:fill="74AE4F"/>
                      </w:tcPr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ind w:left="103"/>
                        </w:pP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0"/>
                            <w:szCs w:val="20"/>
                          </w:rPr>
                          <w:t>Action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0"/>
                            <w:szCs w:val="20"/>
                          </w:rPr>
                          <w:t>           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15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0"/>
                            <w:szCs w:val="20"/>
                          </w:rPr>
                          <w:t>Messaging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b/>
                            <w:color w:val="FDFDFD"/>
                            <w:spacing w:val="0"/>
                            <w:w w:val="100"/>
                            <w:sz w:val="20"/>
                            <w:szCs w:val="20"/>
                          </w:rPr>
                          <w:t>Areas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1979" w:hRule="exact"/>
                    </w:trPr>
                    <w:tc>
                      <w:tcPr>
                        <w:tcW w:w="1346" w:type="dxa"/>
                        <w:tcBorders>
                          <w:top w:val="single" w:sz="5" w:space="0" w:color="74AE4F"/>
                          <w:left w:val="single" w:sz="5" w:space="0" w:color="A9CF8F"/>
                          <w:bottom w:val="single" w:sz="5" w:space="0" w:color="A9CF8F"/>
                          <w:right w:val="single" w:sz="5" w:space="0" w:color="A9CF8F"/>
                        </w:tcBorders>
                        <w:shd w:val="clear" w:color="auto" w:fill="E1EDD8"/>
                      </w:tcPr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103"/>
                        </w:pP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Know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7582" w:type="dxa"/>
                        <w:tcBorders>
                          <w:top w:val="single" w:sz="5" w:space="0" w:color="74AE4F"/>
                          <w:left w:val="single" w:sz="5" w:space="0" w:color="A9CF8F"/>
                          <w:bottom w:val="single" w:sz="5" w:space="0" w:color="A9CF8F"/>
                          <w:right w:val="single" w:sz="5" w:space="0" w:color="A9CF8F"/>
                        </w:tcBorders>
                        <w:shd w:val="clear" w:color="auto" w:fill="E1EDD8"/>
                      </w:tcPr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before="2" w:lineRule="exact" w:line="260"/>
                          <w:ind w:left="462" w:right="252" w:hanging="36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Heal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h,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economic,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phy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ical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(person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l)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benefits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adopting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practicing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health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haviour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being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promoted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(</w:t>
                        </w:r>
                        <w:r>
                          <w:rPr>
                            <w:rFonts w:cs="Segoe UI" w:hAnsi="Segoe UI" w:eastAsia="Segoe UI" w:ascii="Segoe UI"/>
                            <w:i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What’s</w:t>
                        </w:r>
                        <w:r>
                          <w:rPr>
                            <w:rFonts w:cs="Segoe UI" w:hAnsi="Segoe UI" w:eastAsia="Segoe UI" w:ascii="Segoe UI"/>
                            <w:i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i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in</w:t>
                        </w:r>
                        <w:r>
                          <w:rPr>
                            <w:rFonts w:cs="Segoe UI" w:hAnsi="Segoe UI" w:eastAsia="Segoe UI" w:ascii="Segoe UI"/>
                            <w:i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i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it</w:t>
                        </w:r>
                        <w:r>
                          <w:rPr>
                            <w:rFonts w:cs="Segoe UI" w:hAnsi="Segoe UI" w:eastAsia="Segoe UI" w:ascii="Segoe UI"/>
                            <w:i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i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f</w:t>
                        </w:r>
                        <w:r>
                          <w:rPr>
                            <w:rFonts w:cs="Segoe UI" w:hAnsi="Segoe UI" w:eastAsia="Segoe UI" w:ascii="Segoe UI"/>
                            <w:i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o</w:t>
                        </w:r>
                        <w:r>
                          <w:rPr>
                            <w:rFonts w:cs="Segoe UI" w:hAnsi="Segoe UI" w:eastAsia="Segoe UI" w:ascii="Segoe UI"/>
                            <w:i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r</w:t>
                        </w:r>
                        <w:r>
                          <w:rPr>
                            <w:rFonts w:cs="Segoe UI" w:hAnsi="Segoe UI" w:eastAsia="Segoe UI" w:ascii="Segoe UI"/>
                            <w:i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i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her/him/the</w:t>
                        </w:r>
                        <w:r>
                          <w:rPr>
                            <w:rFonts w:cs="Segoe UI" w:hAnsi="Segoe UI" w:eastAsia="Segoe UI" w:ascii="Segoe UI"/>
                            <w:i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i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family?)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Cause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ect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disease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health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sues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Prevention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measures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ind w:left="462" w:right="390" w:hanging="36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Risk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p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ntial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effects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complicati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y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do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not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ado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p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b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ehavi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ur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being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pro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m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oted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Available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ser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v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ices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even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uring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pandemi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like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COVID-19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1712" w:hRule="exact"/>
                    </w:trPr>
                    <w:tc>
                      <w:tcPr>
                        <w:tcW w:w="1346" w:type="dxa"/>
                        <w:tcBorders>
                          <w:top w:val="single" w:sz="5" w:space="0" w:color="A9CF8F"/>
                          <w:left w:val="single" w:sz="5" w:space="0" w:color="A9CF8F"/>
                          <w:bottom w:val="single" w:sz="5" w:space="0" w:color="A9CF8F"/>
                          <w:right w:val="single" w:sz="5" w:space="0" w:color="A9CF8F"/>
                        </w:tcBorders>
                      </w:tcPr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103"/>
                        </w:pP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Feel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7582" w:type="dxa"/>
                        <w:tcBorders>
                          <w:top w:val="single" w:sz="5" w:space="0" w:color="A9CF8F"/>
                          <w:left w:val="single" w:sz="5" w:space="0" w:color="A9CF8F"/>
                          <w:bottom w:val="single" w:sz="5" w:space="0" w:color="A9CF8F"/>
                          <w:right w:val="single" w:sz="5" w:space="0" w:color="A9CF8F"/>
                        </w:tcBorders>
                      </w:tcPr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Safe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confident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access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hea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care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services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wh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re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q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uired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Confident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take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action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Urgency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ek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heal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advice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services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when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they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feel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unwell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ind w:left="462" w:right="711" w:hanging="36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ri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k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potential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adverse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effects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complicati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they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do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not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seek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proper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hea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care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services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Empowered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act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914" w:hRule="exact"/>
                    </w:trPr>
                    <w:tc>
                      <w:tcPr>
                        <w:tcW w:w="1346" w:type="dxa"/>
                        <w:tcBorders>
                          <w:top w:val="single" w:sz="5" w:space="0" w:color="A9CF8F"/>
                          <w:left w:val="single" w:sz="5" w:space="0" w:color="A9CF8F"/>
                          <w:bottom w:val="single" w:sz="5" w:space="0" w:color="A9CF8F"/>
                          <w:right w:val="single" w:sz="5" w:space="0" w:color="A9CF8F"/>
                        </w:tcBorders>
                        <w:shd w:val="clear" w:color="auto" w:fill="E1EDD8"/>
                      </w:tcPr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103"/>
                        </w:pP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Think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7582" w:type="dxa"/>
                        <w:tcBorders>
                          <w:top w:val="single" w:sz="5" w:space="0" w:color="A9CF8F"/>
                          <w:left w:val="single" w:sz="5" w:space="0" w:color="A9CF8F"/>
                          <w:bottom w:val="single" w:sz="5" w:space="0" w:color="A9CF8F"/>
                          <w:right w:val="single" w:sz="5" w:space="0" w:color="A9CF8F"/>
                        </w:tcBorders>
                        <w:shd w:val="clear" w:color="auto" w:fill="E1EDD8"/>
                      </w:tcPr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Early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health-seeking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behav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our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good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them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their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family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Reflect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whether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they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have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disease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need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tre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tment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Take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acti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arly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take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best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care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4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of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themse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ves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re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m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ain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att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active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</w:tr>
                  <w:tr>
                    <w:trPr>
                      <w:trHeight w:val="1448" w:hRule="exact"/>
                    </w:trPr>
                    <w:tc>
                      <w:tcPr>
                        <w:tcW w:w="1346" w:type="dxa"/>
                        <w:tcBorders>
                          <w:top w:val="single" w:sz="5" w:space="0" w:color="A9CF8F"/>
                          <w:left w:val="single" w:sz="5" w:space="0" w:color="A9CF8F"/>
                          <w:bottom w:val="single" w:sz="5" w:space="0" w:color="A9CF8F"/>
                          <w:right w:val="single" w:sz="5" w:space="0" w:color="A9CF8F"/>
                        </w:tcBorders>
                      </w:tcPr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103"/>
                        </w:pPr>
                        <w:r>
                          <w:rPr>
                            <w:rFonts w:cs="Segoe UI" w:hAnsi="Segoe UI" w:eastAsia="Segoe UI" w:ascii="Segoe UI"/>
                            <w:b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Do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w="7582" w:type="dxa"/>
                        <w:tcBorders>
                          <w:top w:val="single" w:sz="5" w:space="0" w:color="A9CF8F"/>
                          <w:left w:val="single" w:sz="5" w:space="0" w:color="A9CF8F"/>
                          <w:bottom w:val="single" w:sz="5" w:space="0" w:color="A9CF8F"/>
                          <w:right w:val="single" w:sz="5" w:space="0" w:color="A9CF8F"/>
                        </w:tcBorders>
                      </w:tcPr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before="2" w:lineRule="exact" w:line="260"/>
                          <w:ind w:left="462" w:right="859" w:hanging="36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Go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to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health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facility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2"/>
                            <w:w w:val="100"/>
                            <w:sz w:val="20"/>
                            <w:szCs w:val="20"/>
                          </w:rPr>
                          <w:t>n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y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time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y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us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p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ect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they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are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unwell,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1"/>
                            <w:w w:val="100"/>
                            <w:sz w:val="20"/>
                            <w:szCs w:val="20"/>
                          </w:rPr>
                          <w:t>v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oid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procra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tination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Follow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the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ovided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medical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advice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Follow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preventive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measures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approp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-2"/>
                            <w:w w:val="100"/>
                            <w:sz w:val="20"/>
                            <w:szCs w:val="20"/>
                          </w:rPr>
                          <w:t>r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iate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Segoe UI" w:hAnsi="Segoe UI" w:eastAsia="Segoe UI" w:ascii="Segoe UI"/>
                            <w:sz w:val="20"/>
                            <w:szCs w:val="20"/>
                          </w:rPr>
                          <w:jc w:val="left"/>
                          <w:ind w:left="102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363435"/>
                            <w:w w:val="184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w w:val="100"/>
                            <w:sz w:val="20"/>
                            <w:szCs w:val="20"/>
                          </w:rPr>
                          <w:t>    </w:t>
                        </w:r>
                        <w:r>
                          <w:rPr>
                            <w:rFonts w:cs="Arial" w:hAnsi="Arial" w:eastAsia="Arial" w:ascii="Arial"/>
                            <w:color w:val="363435"/>
                            <w:spacing w:val="-1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Adopt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healthy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behaviours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and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cs="Segoe UI" w:hAnsi="Segoe UI" w:eastAsia="Segoe UI" w:ascii="Segoe UI"/>
                            <w:color w:val="363435"/>
                            <w:spacing w:val="0"/>
                            <w:w w:val="100"/>
                            <w:sz w:val="20"/>
                            <w:szCs w:val="20"/>
                          </w:rPr>
                          <w:t>lifestyles</w:t>
                        </w:r>
                        <w:r>
                          <w:rPr>
                            <w:rFonts w:cs="Segoe UI" w:hAnsi="Segoe UI" w:eastAsia="Segoe UI" w:ascii="Segoe UI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Segoe UI" w:hAnsi="Segoe UI" w:eastAsia="Segoe UI" w:ascii="Segoe UI"/>
          <w:b/>
          <w:color w:val="373535"/>
          <w:spacing w:val="0"/>
          <w:w w:val="100"/>
          <w:sz w:val="22"/>
          <w:szCs w:val="22"/>
        </w:rPr>
        <w:t>Table</w:t>
      </w:r>
      <w:r>
        <w:rPr>
          <w:rFonts w:cs="Segoe UI" w:hAnsi="Segoe UI" w:eastAsia="Segoe UI" w:ascii="Segoe UI"/>
          <w:b/>
          <w:color w:val="373535"/>
          <w:spacing w:val="-6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73535"/>
          <w:spacing w:val="0"/>
          <w:w w:val="100"/>
          <w:sz w:val="22"/>
          <w:szCs w:val="22"/>
        </w:rPr>
        <w:t>5:</w:t>
      </w:r>
      <w:r>
        <w:rPr>
          <w:rFonts w:cs="Segoe UI" w:hAnsi="Segoe UI" w:eastAsia="Segoe UI" w:ascii="Segoe UI"/>
          <w:b/>
          <w:color w:val="373535"/>
          <w:spacing w:val="-2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73535"/>
          <w:spacing w:val="0"/>
          <w:w w:val="100"/>
          <w:sz w:val="22"/>
          <w:szCs w:val="22"/>
        </w:rPr>
        <w:t>Continuum</w:t>
      </w:r>
      <w:r>
        <w:rPr>
          <w:rFonts w:cs="Segoe UI" w:hAnsi="Segoe UI" w:eastAsia="Segoe UI" w:ascii="Segoe UI"/>
          <w:b/>
          <w:color w:val="373535"/>
          <w:spacing w:val="-12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73535"/>
          <w:spacing w:val="0"/>
          <w:w w:val="100"/>
          <w:sz w:val="22"/>
          <w:szCs w:val="22"/>
        </w:rPr>
        <w:t>of</w:t>
      </w:r>
      <w:r>
        <w:rPr>
          <w:rFonts w:cs="Segoe UI" w:hAnsi="Segoe UI" w:eastAsia="Segoe UI" w:ascii="Segoe UI"/>
          <w:b/>
          <w:color w:val="373535"/>
          <w:spacing w:val="-2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73535"/>
          <w:spacing w:val="0"/>
          <w:w w:val="100"/>
          <w:sz w:val="22"/>
          <w:szCs w:val="22"/>
        </w:rPr>
        <w:t>Cha</w:t>
      </w:r>
      <w:r>
        <w:rPr>
          <w:rFonts w:cs="Segoe UI" w:hAnsi="Segoe UI" w:eastAsia="Segoe UI" w:ascii="Segoe UI"/>
          <w:b/>
          <w:color w:val="373535"/>
          <w:spacing w:val="1"/>
          <w:w w:val="100"/>
          <w:sz w:val="22"/>
          <w:szCs w:val="22"/>
        </w:rPr>
        <w:t>n</w:t>
      </w:r>
      <w:r>
        <w:rPr>
          <w:rFonts w:cs="Segoe UI" w:hAnsi="Segoe UI" w:eastAsia="Segoe UI" w:ascii="Segoe UI"/>
          <w:b/>
          <w:color w:val="373535"/>
          <w:spacing w:val="0"/>
          <w:w w:val="100"/>
          <w:sz w:val="22"/>
          <w:szCs w:val="22"/>
        </w:rPr>
        <w:t>ge</w:t>
      </w:r>
      <w:r>
        <w:rPr>
          <w:rFonts w:cs="Segoe UI" w:hAnsi="Segoe UI" w:eastAsia="Segoe UI" w:ascii="Segoe UI"/>
          <w:color w:val="000000"/>
          <w:spacing w:val="0"/>
          <w:w w:val="100"/>
          <w:sz w:val="22"/>
          <w:szCs w:val="22"/>
        </w:rPr>
      </w:r>
    </w:p>
    <w:p>
      <w:pPr>
        <w:rPr>
          <w:rFonts w:cs="Segoe UI" w:hAnsi="Segoe UI" w:eastAsia="Segoe UI" w:ascii="Segoe UI"/>
          <w:sz w:val="26"/>
          <w:szCs w:val="26"/>
        </w:rPr>
        <w:jc w:val="both"/>
        <w:spacing w:before="19"/>
        <w:ind w:left="119" w:right="6081"/>
      </w:pP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7.4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Com</w:t>
      </w:r>
      <w:r>
        <w:rPr>
          <w:rFonts w:cs="Segoe UI" w:hAnsi="Segoe UI" w:eastAsia="Segoe UI" w:ascii="Segoe UI"/>
          <w:color w:val="2E6C42"/>
          <w:spacing w:val="-1"/>
          <w:w w:val="100"/>
          <w:sz w:val="26"/>
          <w:szCs w:val="26"/>
        </w:rPr>
        <w:t>m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unic</w:t>
      </w:r>
      <w:r>
        <w:rPr>
          <w:rFonts w:cs="Segoe UI" w:hAnsi="Segoe UI" w:eastAsia="Segoe UI" w:ascii="Segoe UI"/>
          <w:color w:val="2E6C42"/>
          <w:spacing w:val="-2"/>
          <w:w w:val="100"/>
          <w:sz w:val="26"/>
          <w:szCs w:val="26"/>
        </w:rPr>
        <w:t>a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tion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Channels</w:t>
      </w:r>
      <w:r>
        <w:rPr>
          <w:rFonts w:cs="Segoe UI" w:hAnsi="Segoe UI" w:eastAsia="Segoe UI" w:ascii="Segoe UI"/>
          <w:color w:val="000000"/>
          <w:spacing w:val="0"/>
          <w:w w:val="100"/>
          <w:sz w:val="26"/>
          <w:szCs w:val="26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390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impor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think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creatively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about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how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strategies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through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channels,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activities,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interventions.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should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help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determine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effect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strategies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have.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combination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interperso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-base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mass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media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interventions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should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used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reinforce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strategies.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Table</w:t>
      </w:r>
      <w:r>
        <w:rPr>
          <w:rFonts w:cs="Segoe UI" w:hAnsi="Segoe UI" w:eastAsia="Segoe UI" w:ascii="Segoe UI"/>
          <w:b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6</w:t>
      </w:r>
      <w:r>
        <w:rPr>
          <w:rFonts w:cs="Segoe UI" w:hAnsi="Segoe UI" w:eastAsia="Segoe UI" w:ascii="Segoe UI"/>
          <w:b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will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help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prioritise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activities,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channels,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aterials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based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their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advantag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aud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preferences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lifestyles.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2"/>
          <w:szCs w:val="22"/>
        </w:rPr>
        <w:jc w:val="both"/>
        <w:spacing w:lineRule="exact" w:line="260"/>
        <w:ind w:left="119" w:right="5015"/>
      </w:pPr>
      <w:r>
        <w:pict>
          <v:group style="position:absolute;margin-left:296.601pt;margin-top:65.7301pt;width:238.32pt;height:66.22pt;mso-position-horizontal-relative:page;mso-position-vertical-relative:paragraph;z-index:-7413" coordorigin="5932,1315" coordsize="4766,1324">
            <v:shape style="position:absolute;left:5942;top:1325;width:4746;height:266" coordorigin="5942,1325" coordsize="4746,266" path="m5942,1591l10688,1591,10688,1325,5942,1325,5942,1591xe" filled="t" fillcolor="#E1EDD8" stroked="f">
              <v:path arrowok="t"/>
              <v:fill/>
            </v:shape>
            <v:shape style="position:absolute;left:5942;top:1591;width:4746;height:266" coordorigin="5942,1591" coordsize="4746,266" path="m5942,1857l10688,1857,10688,1591,5942,1591,5942,1857xe" filled="t" fillcolor="#E1EDD8" stroked="f">
              <v:path arrowok="t"/>
              <v:fill/>
            </v:shape>
            <v:shape style="position:absolute;left:5942;top:1857;width:4746;height:265" coordorigin="5942,1857" coordsize="4746,265" path="m5942,2123l10688,2123,10688,1857,5942,1857,5942,2123xe" filled="t" fillcolor="#E1EDD8" stroked="f">
              <v:path arrowok="t"/>
              <v:fill/>
            </v:shape>
            <v:shape style="position:absolute;left:5942;top:2123;width:4746;height:506" coordorigin="5942,2123" coordsize="4746,506" path="m5942,2629l10688,2629,10688,2123,5942,2123,5942,2629xe" filled="t" fillcolor="#E1EDD8" stroked="f">
              <v:path arrowok="t"/>
              <v:fill/>
            </v:shape>
            <w10:wrap type="none"/>
          </v:group>
        </w:pict>
      </w:r>
      <w:r>
        <w:pict>
          <v:group style="position:absolute;margin-left:296.601pt;margin-top:239.691pt;width:238.32pt;height:106.06pt;mso-position-horizontal-relative:page;mso-position-vertical-relative:paragraph;z-index:-7412" coordorigin="5932,4794" coordsize="4766,2121">
            <v:shape style="position:absolute;left:5942;top:4804;width:4746;height:265" coordorigin="5942,4804" coordsize="4746,265" path="m5942,5069l10688,5069,10688,4804,5942,4804,5942,5069xe" filled="t" fillcolor="#E1EDD8" stroked="f">
              <v:path arrowok="t"/>
              <v:fill/>
            </v:shape>
            <v:shape style="position:absolute;left:5942;top:5069;width:4746;height:266" coordorigin="5942,5069" coordsize="4746,266" path="m5942,5335l10688,5335,10688,5069,5942,5069,5942,5335xe" filled="t" fillcolor="#E1EDD8" stroked="f">
              <v:path arrowok="t"/>
              <v:fill/>
            </v:shape>
            <v:shape style="position:absolute;left:5942;top:5335;width:4746;height:266" coordorigin="5942,5335" coordsize="4746,266" path="m5942,5602l10688,5602,10688,5335,5942,5335,5942,5602xe" filled="t" fillcolor="#E1EDD8" stroked="f">
              <v:path arrowok="t"/>
              <v:fill/>
            </v:shape>
            <v:shape style="position:absolute;left:5942;top:5602;width:4746;height:265" coordorigin="5942,5602" coordsize="4746,265" path="m5942,5867l10688,5867,10688,5602,5942,5602,5942,5867xe" filled="t" fillcolor="#E1EDD8" stroked="f">
              <v:path arrowok="t"/>
              <v:fill/>
            </v:shape>
            <v:shape style="position:absolute;left:5942;top:5867;width:4746;height:266" coordorigin="5942,5867" coordsize="4746,266" path="m5942,6133l10688,6133,10688,5867,5942,5867,5942,6133xe" filled="t" fillcolor="#E1EDD8" stroked="f">
              <v:path arrowok="t"/>
              <v:fill/>
            </v:shape>
            <v:shape style="position:absolute;left:5942;top:6133;width:4746;height:266" coordorigin="5942,6133" coordsize="4746,266" path="m5942,6400l10688,6400,10688,6133,5942,6133,5942,6400xe" filled="t" fillcolor="#E1EDD8" stroked="f">
              <v:path arrowok="t"/>
              <v:fill/>
            </v:shape>
            <v:shape style="position:absolute;left:5942;top:6400;width:4746;height:505" coordorigin="5942,6400" coordsize="4746,505" path="m5942,6905l10688,6905,10688,6400,5942,6400,5942,6905xe" filled="t" fillcolor="#E1EDD8" stroked="f">
              <v:path arrowok="t"/>
              <v:fill/>
            </v:shape>
            <w10:wrap type="none"/>
          </v:group>
        </w:pict>
      </w:r>
      <w:r>
        <w:rPr>
          <w:rFonts w:cs="Segoe UI" w:hAnsi="Segoe UI" w:eastAsia="Segoe UI" w:ascii="Segoe UI"/>
          <w:b/>
          <w:color w:val="363435"/>
          <w:spacing w:val="0"/>
          <w:w w:val="100"/>
          <w:position w:val="-1"/>
          <w:sz w:val="22"/>
          <w:szCs w:val="22"/>
        </w:rPr>
        <w:t>Table</w:t>
      </w:r>
      <w:r>
        <w:rPr>
          <w:rFonts w:cs="Segoe UI" w:hAnsi="Segoe UI" w:eastAsia="Segoe UI" w:ascii="Segoe UI"/>
          <w:b/>
          <w:color w:val="363435"/>
          <w:spacing w:val="-6"/>
          <w:w w:val="100"/>
          <w:position w:val="-1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position w:val="-1"/>
          <w:sz w:val="22"/>
          <w:szCs w:val="22"/>
        </w:rPr>
        <w:t>6:</w:t>
      </w:r>
      <w:r>
        <w:rPr>
          <w:rFonts w:cs="Segoe UI" w:hAnsi="Segoe UI" w:eastAsia="Segoe UI" w:ascii="Segoe UI"/>
          <w:b/>
          <w:color w:val="363435"/>
          <w:spacing w:val="-2"/>
          <w:w w:val="100"/>
          <w:position w:val="-1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position w:val="-1"/>
          <w:sz w:val="22"/>
          <w:szCs w:val="22"/>
        </w:rPr>
        <w:t>Gu</w:t>
      </w:r>
      <w:r>
        <w:rPr>
          <w:rFonts w:cs="Segoe UI" w:hAnsi="Segoe UI" w:eastAsia="Segoe UI" w:ascii="Segoe UI"/>
          <w:b/>
          <w:color w:val="363435"/>
          <w:spacing w:val="1"/>
          <w:w w:val="100"/>
          <w:position w:val="-1"/>
          <w:sz w:val="22"/>
          <w:szCs w:val="22"/>
        </w:rPr>
        <w:t>i</w:t>
      </w:r>
      <w:r>
        <w:rPr>
          <w:rFonts w:cs="Segoe UI" w:hAnsi="Segoe UI" w:eastAsia="Segoe UI" w:ascii="Segoe UI"/>
          <w:b/>
          <w:color w:val="363435"/>
          <w:spacing w:val="0"/>
          <w:w w:val="100"/>
          <w:position w:val="-1"/>
          <w:sz w:val="22"/>
          <w:szCs w:val="22"/>
        </w:rPr>
        <w:t>de</w:t>
      </w:r>
      <w:r>
        <w:rPr>
          <w:rFonts w:cs="Segoe UI" w:hAnsi="Segoe UI" w:eastAsia="Segoe UI" w:ascii="Segoe UI"/>
          <w:b/>
          <w:color w:val="363435"/>
          <w:spacing w:val="-6"/>
          <w:w w:val="100"/>
          <w:position w:val="-1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position w:val="-1"/>
          <w:sz w:val="22"/>
          <w:szCs w:val="22"/>
        </w:rPr>
        <w:t>to</w:t>
      </w:r>
      <w:r>
        <w:rPr>
          <w:rFonts w:cs="Segoe UI" w:hAnsi="Segoe UI" w:eastAsia="Segoe UI" w:ascii="Segoe UI"/>
          <w:b/>
          <w:color w:val="363435"/>
          <w:spacing w:val="-2"/>
          <w:w w:val="100"/>
          <w:position w:val="-1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position w:val="-1"/>
          <w:sz w:val="22"/>
          <w:szCs w:val="22"/>
        </w:rPr>
        <w:t>Channel</w:t>
      </w:r>
      <w:r>
        <w:rPr>
          <w:rFonts w:cs="Segoe UI" w:hAnsi="Segoe UI" w:eastAsia="Segoe UI" w:ascii="Segoe UI"/>
          <w:b/>
          <w:color w:val="363435"/>
          <w:spacing w:val="-8"/>
          <w:w w:val="100"/>
          <w:position w:val="-1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position w:val="-1"/>
          <w:sz w:val="22"/>
          <w:szCs w:val="22"/>
        </w:rPr>
        <w:t>a</w:t>
      </w:r>
      <w:r>
        <w:rPr>
          <w:rFonts w:cs="Segoe UI" w:hAnsi="Segoe UI" w:eastAsia="Segoe UI" w:ascii="Segoe UI"/>
          <w:b/>
          <w:color w:val="363435"/>
          <w:spacing w:val="1"/>
          <w:w w:val="100"/>
          <w:position w:val="-1"/>
          <w:sz w:val="22"/>
          <w:szCs w:val="22"/>
        </w:rPr>
        <w:t>n</w:t>
      </w:r>
      <w:r>
        <w:rPr>
          <w:rFonts w:cs="Segoe UI" w:hAnsi="Segoe UI" w:eastAsia="Segoe UI" w:ascii="Segoe UI"/>
          <w:b/>
          <w:color w:val="363435"/>
          <w:spacing w:val="0"/>
          <w:w w:val="100"/>
          <w:position w:val="-1"/>
          <w:sz w:val="22"/>
          <w:szCs w:val="22"/>
        </w:rPr>
        <w:t>d</w:t>
      </w:r>
      <w:r>
        <w:rPr>
          <w:rFonts w:cs="Segoe UI" w:hAnsi="Segoe UI" w:eastAsia="Segoe UI" w:ascii="Segoe UI"/>
          <w:b/>
          <w:color w:val="363435"/>
          <w:spacing w:val="-4"/>
          <w:w w:val="100"/>
          <w:position w:val="-1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position w:val="-1"/>
          <w:sz w:val="22"/>
          <w:szCs w:val="22"/>
        </w:rPr>
        <w:t>Activity</w:t>
      </w:r>
      <w:r>
        <w:rPr>
          <w:rFonts w:cs="Segoe UI" w:hAnsi="Segoe UI" w:eastAsia="Segoe UI" w:ascii="Segoe UI"/>
          <w:b/>
          <w:color w:val="363435"/>
          <w:spacing w:val="-8"/>
          <w:w w:val="100"/>
          <w:position w:val="-1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position w:val="-1"/>
          <w:sz w:val="22"/>
          <w:szCs w:val="22"/>
        </w:rPr>
        <w:t>Mix</w:t>
      </w:r>
      <w:r>
        <w:rPr>
          <w:rFonts w:cs="Segoe UI" w:hAnsi="Segoe UI" w:eastAsia="Segoe UI" w:ascii="Segoe UI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8" w:lineRule="exact" w:line="240"/>
      </w:pPr>
      <w:r>
        <w:rPr>
          <w:sz w:val="24"/>
          <w:szCs w:val="24"/>
        </w:rPr>
      </w:r>
    </w:p>
    <w:tbl>
      <w:tblPr>
        <w:tblW w:w="0" w:type="auto"/>
        <w:tblLook w:val="01E0"/>
        <w:jc w:val="left"/>
        <w:tblInd w:w="11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782" w:hRule="exact"/>
        </w:trPr>
        <w:tc>
          <w:tcPr>
            <w:tcW w:w="9353" w:type="dxa"/>
            <w:gridSpan w:val="2"/>
            <w:tcBorders>
              <w:top w:val="single" w:sz="5" w:space="0" w:color="74AE4F"/>
              <w:left w:val="single" w:sz="5" w:space="0" w:color="74AE4F"/>
              <w:bottom w:val="single" w:sz="5" w:space="0" w:color="74AE4F"/>
              <w:right w:val="single" w:sz="5" w:space="0" w:color="74AE4F"/>
            </w:tcBorders>
            <w:shd w:val="clear" w:color="auto" w:fill="74AE4F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213"/>
            </w:pP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Channel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Type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                                                    </w:t>
            </w:r>
            <w:r>
              <w:rPr>
                <w:rFonts w:cs="Segoe UI" w:hAnsi="Segoe UI" w:eastAsia="Segoe UI" w:ascii="Segoe UI"/>
                <w:b/>
                <w:color w:val="FDFDFD"/>
                <w:spacing w:val="38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Examples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Planned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ctivities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13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Supporting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ind w:left="4458" w:right="3941"/>
            </w:pP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0"/>
                <w:szCs w:val="20"/>
              </w:rPr>
              <w:t>Materials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606" w:hRule="exact"/>
        </w:trPr>
        <w:tc>
          <w:tcPr>
            <w:tcW w:w="4392" w:type="dxa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3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Interpersonal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3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education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Clien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-provi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muni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3"/>
            </w:pPr>
            <w:r>
              <w:rPr>
                <w:rFonts w:cs="Times New Roman" w:hAnsi="Times New Roman" w:eastAsia="Times New Roman" w:ascii="Times New Roman"/>
                <w:color w:val="3735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735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735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Counselling,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telephone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hotlines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3"/>
            </w:pPr>
            <w:r>
              <w:rPr>
                <w:rFonts w:cs="Times New Roman" w:hAnsi="Times New Roman" w:eastAsia="Times New Roman" w:ascii="Times New Roman"/>
                <w:color w:val="3735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735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735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Home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visits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961" w:type="dxa"/>
            <w:tcBorders>
              <w:top w:val="single" w:sz="5" w:space="0" w:color="74AE4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1"/>
            </w:pPr>
            <w:r>
              <w:rPr>
                <w:rFonts w:cs="Times New Roman" w:hAnsi="Times New Roman" w:eastAsia="Times New Roman" w:ascii="Times New Roman"/>
                <w:color w:val="3735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735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735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Series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site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visits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leaders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politicians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1"/>
            </w:pPr>
            <w:r>
              <w:rPr>
                <w:rFonts w:cs="Times New Roman" w:hAnsi="Times New Roman" w:eastAsia="Times New Roman" w:ascii="Times New Roman"/>
                <w:color w:val="3735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735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735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Coalition</w:t>
            </w:r>
            <w:r>
              <w:rPr>
                <w:rFonts w:cs="Cambria Math" w:hAnsi="Cambria Math" w:eastAsia="Cambria Math" w:ascii="Cambria Math"/>
                <w:color w:val="363435"/>
                <w:spacing w:val="29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uilding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meetin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1"/>
            </w:pPr>
            <w:r>
              <w:rPr>
                <w:rFonts w:cs="Times New Roman" w:hAnsi="Times New Roman" w:eastAsia="Times New Roman" w:ascii="Times New Roman"/>
                <w:color w:val="3735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735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735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education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1"/>
            </w:pPr>
            <w:r>
              <w:rPr>
                <w:rFonts w:cs="Times New Roman" w:hAnsi="Times New Roman" w:eastAsia="Times New Roman" w:ascii="Times New Roman"/>
                <w:color w:val="3735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735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735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education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uide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873" w:hRule="exact"/>
        </w:trPr>
        <w:tc>
          <w:tcPr>
            <w:tcW w:w="4392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3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Community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based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3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ty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ogues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3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Rallies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Participatory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drama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perfo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mances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3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Risk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mapp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3"/>
            </w:pPr>
            <w:r>
              <w:rPr>
                <w:rFonts w:cs="Times New Roman" w:hAnsi="Times New Roman" w:eastAsia="Times New Roman" w:ascii="Times New Roman"/>
                <w:color w:val="3735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735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735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rad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progra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ming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961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1"/>
            </w:pPr>
            <w:r>
              <w:rPr>
                <w:rFonts w:cs="Times New Roman" w:hAnsi="Times New Roman" w:eastAsia="Times New Roman" w:ascii="Times New Roman"/>
                <w:color w:val="3735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735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735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Rallies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Parliament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1" w:right="61" w:hanging="360"/>
            </w:pPr>
            <w:r>
              <w:rPr>
                <w:rFonts w:cs="Times New Roman" w:hAnsi="Times New Roman" w:eastAsia="Times New Roman" w:ascii="Times New Roman"/>
                <w:color w:val="3735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735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735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ty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ogue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  </w:t>
            </w:r>
            <w:r>
              <w:rPr>
                <w:rFonts w:cs="Segoe UI" w:hAnsi="Segoe UI" w:eastAsia="Segoe UI" w:ascii="Segoe UI"/>
                <w:color w:val="363435"/>
                <w:spacing w:val="2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sions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  </w:t>
            </w:r>
            <w:r>
              <w:rPr>
                <w:rFonts w:cs="Segoe UI" w:hAnsi="Segoe UI" w:eastAsia="Segoe UI" w:ascii="Segoe UI"/>
                <w:color w:val="363435"/>
                <w:spacing w:val="2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  </w:t>
            </w:r>
            <w:r>
              <w:rPr>
                <w:rFonts w:cs="Segoe UI" w:hAnsi="Segoe UI" w:eastAsia="Segoe UI" w:ascii="Segoe UI"/>
                <w:color w:val="363435"/>
                <w:spacing w:val="2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selected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groups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1"/>
            </w:pPr>
            <w:r>
              <w:rPr>
                <w:rFonts w:cs="Times New Roman" w:hAnsi="Times New Roman" w:eastAsia="Times New Roman" w:ascii="Times New Roman"/>
                <w:color w:val="3735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735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735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Radio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road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sho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w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931" w:hRule="exact"/>
        </w:trPr>
        <w:tc>
          <w:tcPr>
            <w:tcW w:w="4392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3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Mass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cial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Media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3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Radio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evision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ots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jingles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3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Role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modelling/celebrity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stim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als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Serial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drama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3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Newspaper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articles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3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ters,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hur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bookl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463" w:right="713" w:hanging="360"/>
            </w:pPr>
            <w:r>
              <w:rPr>
                <w:rFonts w:cs="Times New Roman" w:hAnsi="Times New Roman" w:eastAsia="Times New Roman" w:ascii="Times New Roman"/>
                <w:color w:val="3634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634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634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Digital,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online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mobile: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websites,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Facebook,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blogs,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WhatsApp,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short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message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v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ice,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YouTube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videos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color w:val="3735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735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735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Outdoor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ia: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lboards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961" w:type="dxa"/>
            <w:tcBorders>
              <w:top w:val="single" w:sz="5" w:space="0" w:color="A9CF8F"/>
              <w:left w:val="single" w:sz="5" w:space="0" w:color="A9CF8F"/>
              <w:bottom w:val="single" w:sz="5" w:space="0" w:color="A9CF8F"/>
              <w:right w:val="single" w:sz="5" w:space="0" w:color="A9CF8F"/>
            </w:tcBorders>
            <w:shd w:val="clear" w:color="auto" w:fill="E1EDD8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1"/>
            </w:pPr>
            <w:r>
              <w:rPr>
                <w:rFonts w:cs="Times New Roman" w:hAnsi="Times New Roman" w:eastAsia="Times New Roman" w:ascii="Times New Roman"/>
                <w:color w:val="3735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735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735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Emails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letters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nister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Health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1"/>
            </w:pPr>
            <w:r>
              <w:rPr>
                <w:rFonts w:cs="Times New Roman" w:hAnsi="Times New Roman" w:eastAsia="Times New Roman" w:ascii="Times New Roman"/>
                <w:color w:val="3735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735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735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Newspaper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placements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inser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1"/>
            </w:pPr>
            <w:r>
              <w:rPr>
                <w:rFonts w:cs="Times New Roman" w:hAnsi="Times New Roman" w:eastAsia="Times New Roman" w:ascii="Times New Roman"/>
                <w:color w:val="3735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735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735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Radio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soap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opera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with</w:t>
            </w:r>
            <w:r>
              <w:rPr>
                <w:rFonts w:cs="Segoe UI" w:hAnsi="Segoe UI" w:eastAsia="Segoe UI" w:ascii="Segoe UI"/>
                <w:color w:val="363435"/>
                <w:spacing w:val="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cal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Cambria Math" w:hAnsi="Cambria Math" w:eastAsia="Cambria Math" w:ascii="Cambria Math"/>
                <w:color w:val="363435"/>
                <w:spacing w:val="29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ogra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1"/>
            </w:pPr>
            <w:r>
              <w:rPr>
                <w:rFonts w:cs="Times New Roman" w:hAnsi="Times New Roman" w:eastAsia="Times New Roman" w:ascii="Times New Roman"/>
                <w:color w:val="3735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735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735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Brochures,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posters,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leaflets,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bookle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61" w:right="62" w:hanging="360"/>
            </w:pPr>
            <w:r>
              <w:rPr>
                <w:rFonts w:cs="Times New Roman" w:hAnsi="Times New Roman" w:eastAsia="Times New Roman" w:ascii="Times New Roman"/>
                <w:color w:val="3735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735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735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Facebook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   </w:t>
            </w:r>
            <w:r>
              <w:rPr>
                <w:rFonts w:cs="Segoe UI" w:hAnsi="Segoe UI" w:eastAsia="Segoe UI" w:ascii="Segoe UI"/>
                <w:color w:val="363435"/>
                <w:spacing w:val="7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page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   </w:t>
            </w:r>
            <w:r>
              <w:rPr>
                <w:rFonts w:cs="Segoe UI" w:hAnsi="Segoe UI" w:eastAsia="Segoe UI" w:ascii="Segoe UI"/>
                <w:color w:val="363435"/>
                <w:spacing w:val="9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with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   </w:t>
            </w:r>
            <w:r>
              <w:rPr>
                <w:rFonts w:cs="Segoe UI" w:hAnsi="Segoe UI" w:eastAsia="Segoe UI" w:ascii="Segoe UI"/>
                <w:color w:val="363435"/>
                <w:spacing w:val="9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que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tion-and-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nswer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sessions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1"/>
            </w:pPr>
            <w:r>
              <w:rPr>
                <w:rFonts w:cs="Times New Roman" w:hAnsi="Times New Roman" w:eastAsia="Times New Roman" w:ascii="Times New Roman"/>
                <w:color w:val="373535"/>
                <w:w w:val="184"/>
                <w:sz w:val="20"/>
                <w:szCs w:val="20"/>
              </w:rPr>
              <w:t> </w:t>
            </w:r>
            <w:r>
              <w:rPr>
                <w:rFonts w:cs="Arial" w:hAnsi="Arial" w:eastAsia="Arial" w:ascii="Arial"/>
                <w:color w:val="373535"/>
                <w:w w:val="100"/>
                <w:sz w:val="20"/>
                <w:szCs w:val="20"/>
              </w:rPr>
              <w:t>    </w:t>
            </w:r>
            <w:r>
              <w:rPr>
                <w:rFonts w:cs="Arial" w:hAnsi="Arial" w:eastAsia="Arial" w:ascii="Arial"/>
                <w:color w:val="373535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Blog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urban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women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social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" w:hAnsi="Segoe UI" w:eastAsia="Segoe UI" w:ascii="Segoe UI"/>
          <w:sz w:val="22"/>
          <w:szCs w:val="22"/>
        </w:rPr>
        <w:jc w:val="left"/>
        <w:spacing w:lineRule="exact" w:line="260"/>
        <w:ind w:left="232"/>
      </w:pPr>
      <w:r>
        <w:rPr>
          <w:rFonts w:cs="Segoe UI" w:hAnsi="Segoe UI" w:eastAsia="Segoe UI" w:ascii="Segoe UI"/>
          <w:b/>
          <w:color w:val="363435"/>
          <w:spacing w:val="0"/>
          <w:w w:val="100"/>
          <w:position w:val="-1"/>
          <w:sz w:val="22"/>
          <w:szCs w:val="22"/>
        </w:rPr>
        <w:t>Tips</w:t>
      </w:r>
      <w:r>
        <w:rPr>
          <w:rFonts w:cs="Segoe UI" w:hAnsi="Segoe UI" w:eastAsia="Segoe UI" w:ascii="Segoe UI"/>
          <w:b/>
          <w:color w:val="363435"/>
          <w:spacing w:val="-4"/>
          <w:w w:val="100"/>
          <w:position w:val="-1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position w:val="-1"/>
          <w:sz w:val="22"/>
          <w:szCs w:val="22"/>
        </w:rPr>
        <w:t>on</w:t>
      </w:r>
      <w:r>
        <w:rPr>
          <w:rFonts w:cs="Segoe UI" w:hAnsi="Segoe UI" w:eastAsia="Segoe UI" w:ascii="Segoe UI"/>
          <w:b/>
          <w:color w:val="363435"/>
          <w:spacing w:val="-3"/>
          <w:w w:val="100"/>
          <w:position w:val="-1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position w:val="-1"/>
          <w:sz w:val="22"/>
          <w:szCs w:val="22"/>
        </w:rPr>
        <w:t>Channel</w:t>
      </w:r>
      <w:r>
        <w:rPr>
          <w:rFonts w:cs="Segoe UI" w:hAnsi="Segoe UI" w:eastAsia="Segoe UI" w:ascii="Segoe UI"/>
          <w:b/>
          <w:color w:val="363435"/>
          <w:spacing w:val="-8"/>
          <w:w w:val="100"/>
          <w:position w:val="-1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position w:val="-1"/>
          <w:sz w:val="22"/>
          <w:szCs w:val="22"/>
        </w:rPr>
        <w:t>a</w:t>
      </w:r>
      <w:r>
        <w:rPr>
          <w:rFonts w:cs="Segoe UI" w:hAnsi="Segoe UI" w:eastAsia="Segoe UI" w:ascii="Segoe UI"/>
          <w:b/>
          <w:color w:val="363435"/>
          <w:spacing w:val="1"/>
          <w:w w:val="100"/>
          <w:position w:val="-1"/>
          <w:sz w:val="22"/>
          <w:szCs w:val="22"/>
        </w:rPr>
        <w:t>n</w:t>
      </w:r>
      <w:r>
        <w:rPr>
          <w:rFonts w:cs="Segoe UI" w:hAnsi="Segoe UI" w:eastAsia="Segoe UI" w:ascii="Segoe UI"/>
          <w:b/>
          <w:color w:val="363435"/>
          <w:spacing w:val="0"/>
          <w:w w:val="100"/>
          <w:position w:val="-1"/>
          <w:sz w:val="22"/>
          <w:szCs w:val="22"/>
        </w:rPr>
        <w:t>d</w:t>
      </w:r>
      <w:r>
        <w:rPr>
          <w:rFonts w:cs="Segoe UI" w:hAnsi="Segoe UI" w:eastAsia="Segoe UI" w:ascii="Segoe UI"/>
          <w:b/>
          <w:color w:val="363435"/>
          <w:spacing w:val="-4"/>
          <w:w w:val="100"/>
          <w:position w:val="-1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position w:val="-1"/>
          <w:sz w:val="22"/>
          <w:szCs w:val="22"/>
        </w:rPr>
        <w:t>Activity</w:t>
      </w:r>
      <w:r>
        <w:rPr>
          <w:rFonts w:cs="Segoe UI" w:hAnsi="Segoe UI" w:eastAsia="Segoe UI" w:ascii="Segoe UI"/>
          <w:b/>
          <w:color w:val="363435"/>
          <w:spacing w:val="-8"/>
          <w:w w:val="100"/>
          <w:position w:val="-1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position w:val="-1"/>
          <w:sz w:val="22"/>
          <w:szCs w:val="22"/>
        </w:rPr>
        <w:t>Selection</w:t>
      </w:r>
      <w:r>
        <w:rPr>
          <w:rFonts w:cs="Segoe UI" w:hAnsi="Segoe UI" w:eastAsia="Segoe UI" w:ascii="Segoe UI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2"/>
          <w:szCs w:val="22"/>
        </w:rPr>
        <w:jc w:val="left"/>
        <w:spacing w:before="2"/>
        <w:ind w:left="592" w:right="172" w:hanging="360"/>
      </w:pPr>
      <w:r>
        <w:rPr>
          <w:rFonts w:cs="Times New Roman" w:hAnsi="Times New Roman" w:eastAsia="Times New Roman" w:ascii="Times New Roman"/>
          <w:color w:val="363435"/>
          <w:w w:val="183"/>
          <w:sz w:val="22"/>
          <w:szCs w:val="22"/>
        </w:rPr>
        <w:t> </w:t>
      </w:r>
      <w:r>
        <w:rPr>
          <w:rFonts w:cs="Arial" w:hAnsi="Arial" w:eastAsia="Arial" w:ascii="Arial"/>
          <w:color w:val="363435"/>
          <w:w w:val="100"/>
          <w:sz w:val="22"/>
          <w:szCs w:val="22"/>
        </w:rPr>
        <w:t>   </w:t>
      </w:r>
      <w:r>
        <w:rPr>
          <w:rFonts w:cs="Arial" w:hAnsi="Arial" w:eastAsia="Arial" w:ascii="Arial"/>
          <w:color w:val="363435"/>
          <w:spacing w:val="15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Use</w:t>
      </w:r>
      <w:r>
        <w:rPr>
          <w:rFonts w:cs="Segoe UI" w:hAnsi="Segoe UI" w:eastAsia="Segoe UI" w:ascii="Segoe UI"/>
          <w:color w:val="363435"/>
          <w:spacing w:val="11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a</w:t>
      </w:r>
      <w:r>
        <w:rPr>
          <w:rFonts w:cs="Segoe UI" w:hAnsi="Segoe UI" w:eastAsia="Segoe UI" w:ascii="Segoe UI"/>
          <w:color w:val="363435"/>
          <w:spacing w:val="15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combination</w:t>
      </w:r>
      <w:r>
        <w:rPr>
          <w:rFonts w:cs="Segoe UI" w:hAnsi="Segoe UI" w:eastAsia="Segoe UI" w:ascii="Segoe UI"/>
          <w:color w:val="363435"/>
          <w:spacing w:val="3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of</w:t>
      </w:r>
      <w:r>
        <w:rPr>
          <w:rFonts w:cs="Segoe UI" w:hAnsi="Segoe UI" w:eastAsia="Segoe UI" w:ascii="Segoe UI"/>
          <w:color w:val="363435"/>
          <w:spacing w:val="15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channels</w:t>
      </w:r>
      <w:r>
        <w:rPr>
          <w:rFonts w:cs="Segoe UI" w:hAnsi="Segoe UI" w:eastAsia="Segoe UI" w:ascii="Segoe UI"/>
          <w:color w:val="363435"/>
          <w:spacing w:val="7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that</w:t>
      </w:r>
      <w:r>
        <w:rPr>
          <w:rFonts w:cs="Segoe UI" w:hAnsi="Segoe UI" w:eastAsia="Segoe UI" w:ascii="Segoe UI"/>
          <w:color w:val="363435"/>
          <w:spacing w:val="15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are</w:t>
      </w:r>
      <w:r>
        <w:rPr>
          <w:rFonts w:cs="Segoe UI" w:hAnsi="Segoe UI" w:eastAsia="Segoe UI" w:ascii="Segoe UI"/>
          <w:color w:val="363435"/>
          <w:spacing w:val="15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l</w:t>
      </w:r>
      <w:r>
        <w:rPr>
          <w:rFonts w:cs="Segoe UI" w:hAnsi="Segoe UI" w:eastAsia="Segoe UI" w:ascii="Segoe UI"/>
          <w:color w:val="363435"/>
          <w:spacing w:val="3"/>
          <w:w w:val="100"/>
          <w:sz w:val="22"/>
          <w:szCs w:val="22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nked</w:t>
      </w:r>
      <w:r>
        <w:rPr>
          <w:rFonts w:cs="Segoe UI" w:hAnsi="Segoe UI" w:eastAsia="Segoe UI" w:ascii="Segoe UI"/>
          <w:color w:val="363435"/>
          <w:spacing w:val="1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and</w:t>
      </w:r>
      <w:r>
        <w:rPr>
          <w:rFonts w:cs="Segoe UI" w:hAnsi="Segoe UI" w:eastAsia="Segoe UI" w:ascii="Segoe UI"/>
          <w:color w:val="363435"/>
          <w:spacing w:val="1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mutually</w:t>
      </w:r>
      <w:r>
        <w:rPr>
          <w:rFonts w:cs="Segoe UI" w:hAnsi="Segoe UI" w:eastAsia="Segoe UI" w:ascii="Segoe UI"/>
          <w:color w:val="363435"/>
          <w:spacing w:val="6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supportive.</w:t>
      </w:r>
      <w:r>
        <w:rPr>
          <w:rFonts w:cs="Segoe UI" w:hAnsi="Segoe UI" w:eastAsia="Segoe UI" w:ascii="Segoe UI"/>
          <w:color w:val="363435"/>
          <w:spacing w:val="3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For</w:t>
      </w:r>
      <w:r>
        <w:rPr>
          <w:rFonts w:cs="Segoe UI" w:hAnsi="Segoe UI" w:eastAsia="Segoe UI" w:ascii="Segoe UI"/>
          <w:color w:val="363435"/>
          <w:spacing w:val="11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example,</w:t>
      </w:r>
      <w:r>
        <w:rPr>
          <w:rFonts w:cs="Segoe UI" w:hAnsi="Segoe UI" w:eastAsia="Segoe UI" w:ascii="Segoe UI"/>
          <w:color w:val="363435"/>
          <w:spacing w:val="5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use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mass</w:t>
      </w:r>
      <w:r>
        <w:rPr>
          <w:rFonts w:cs="Segoe UI" w:hAnsi="Segoe UI" w:eastAsia="Segoe UI" w:ascii="Segoe UI"/>
          <w:color w:val="363435"/>
          <w:spacing w:val="-5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media</w:t>
      </w:r>
      <w:r>
        <w:rPr>
          <w:rFonts w:cs="Segoe UI" w:hAnsi="Segoe UI" w:eastAsia="Segoe UI" w:ascii="Segoe UI"/>
          <w:color w:val="363435"/>
          <w:spacing w:val="-6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highlight</w:t>
      </w:r>
      <w:r>
        <w:rPr>
          <w:rFonts w:cs="Segoe UI" w:hAnsi="Segoe UI" w:eastAsia="Segoe UI" w:ascii="Segoe UI"/>
          <w:color w:val="363435"/>
          <w:spacing w:val="-7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effective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community</w:t>
      </w:r>
      <w:r>
        <w:rPr>
          <w:rFonts w:cs="Segoe UI" w:hAnsi="Segoe UI" w:eastAsia="Segoe UI" w:ascii="Segoe UI"/>
          <w:color w:val="363435"/>
          <w:spacing w:val="-11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dialogue.</w:t>
      </w:r>
      <w:r>
        <w:rPr>
          <w:rFonts w:cs="Segoe UI" w:hAnsi="Segoe UI" w:eastAsia="Segoe UI" w:ascii="Segoe UI"/>
          <w:color w:val="000000"/>
          <w:spacing w:val="0"/>
          <w:w w:val="100"/>
          <w:sz w:val="22"/>
          <w:szCs w:val="22"/>
        </w:rPr>
      </w:r>
    </w:p>
    <w:p>
      <w:pPr>
        <w:rPr>
          <w:rFonts w:cs="Segoe UI" w:hAnsi="Segoe UI" w:eastAsia="Segoe UI" w:ascii="Segoe UI"/>
          <w:sz w:val="22"/>
          <w:szCs w:val="22"/>
        </w:rPr>
        <w:jc w:val="left"/>
        <w:ind w:left="592" w:right="170" w:hanging="360"/>
      </w:pPr>
      <w:r>
        <w:pict>
          <v:group style="position:absolute;margin-left:71.65pt;margin-top:-56.7pt;width:468.881pt;height:145.32pt;mso-position-horizontal-relative:page;mso-position-vertical-relative:paragraph;z-index:-7411" coordorigin="1433,-1134" coordsize="9378,2906">
            <v:shape style="position:absolute;left:1448;top:-1117;width:9347;height:2873" coordorigin="1448,-1117" coordsize="9347,2873" path="m1448,1756l10795,1756,10795,-1117,1448,-1117,1448,1756xe" filled="t" fillcolor="#F8E3D4" stroked="f">
              <v:path arrowok="t"/>
              <v:fill/>
            </v:shape>
            <v:shape style="position:absolute;left:1552;top:-1117;width:9140;height:532" coordorigin="1552,-1117" coordsize="9140,532" path="m1552,-586l10692,-586,10692,-1117,1552,-1117,1552,-586xe" filled="t" fillcolor="#F8E3D4" stroked="f">
              <v:path arrowok="t"/>
              <v:fill/>
            </v:shape>
            <v:shape style="position:absolute;left:1552;top:-586;width:9140;height:293" coordorigin="1552,-586" coordsize="9140,293" path="m1552,-293l10692,-293,10692,-586,1552,-586,1552,-293xe" filled="t" fillcolor="#F8E3D4" stroked="f">
              <v:path arrowok="t"/>
              <v:fill/>
            </v:shape>
            <v:shape style="position:absolute;left:1552;top:-293;width:9140;height:293" coordorigin="1552,-293" coordsize="9140,293" path="m1552,0l10692,0,10692,-293,1552,-293,1552,0xe" filled="t" fillcolor="#F8E3D4" stroked="f">
              <v:path arrowok="t"/>
              <v:fill/>
            </v:shape>
            <v:shape style="position:absolute;left:1552;top:0;width:9140;height:293" coordorigin="1552,0" coordsize="9140,293" path="m1552,293l10692,293,10692,0,1552,0,1552,293xe" filled="t" fillcolor="#F8E3D4" stroked="f">
              <v:path arrowok="t"/>
              <v:fill/>
            </v:shape>
            <v:shape style="position:absolute;left:1552;top:293;width:9140;height:293" coordorigin="1552,293" coordsize="9140,293" path="m1552,586l10692,586,10692,293,1552,293,1552,586xe" filled="t" fillcolor="#F8E3D4" stroked="f">
              <v:path arrowok="t"/>
              <v:fill/>
            </v:shape>
            <v:shape style="position:absolute;left:1552;top:586;width:9140;height:293" coordorigin="1552,586" coordsize="9140,293" path="m1552,879l10692,879,10692,586,1552,586,1552,879xe" filled="t" fillcolor="#F8E3D4" stroked="f">
              <v:path arrowok="t"/>
              <v:fill/>
            </v:shape>
            <v:shape style="position:absolute;left:1552;top:879;width:9140;height:293" coordorigin="1552,879" coordsize="9140,293" path="m1552,1171l10692,1171,10692,879,1552,879,1552,1171xe" filled="t" fillcolor="#F8E3D4" stroked="f">
              <v:path arrowok="t"/>
              <v:fill/>
            </v:shape>
            <v:shape style="position:absolute;left:1552;top:1171;width:9140;height:292" coordorigin="1552,1171" coordsize="9140,292" path="m1552,1463l10692,1463,10692,1171,1552,1171,1552,1463xe" filled="t" fillcolor="#F8E3D4" stroked="f">
              <v:path arrowok="t"/>
              <v:fill/>
            </v:shape>
            <v:shape style="position:absolute;left:1552;top:1463;width:9140;height:293" coordorigin="1552,1463" coordsize="9140,293" path="m1552,1756l10692,1756,10692,1463,1552,1463,1552,1756xe" filled="t" fillcolor="#F8E3D4" stroked="f">
              <v:path arrowok="t"/>
              <v:fill/>
            </v:shape>
            <v:shape style="position:absolute;left:1439;top:-1123;width:9366;height:0" coordorigin="1439,-1123" coordsize="9366,0" path="m1439,-1123l10805,-1123e" filled="f" stroked="t" strokeweight="0.58006pt" strokecolor="#363435">
              <v:path arrowok="t"/>
            </v:shape>
            <v:shape style="position:absolute;left:1444;top:-1128;width:0;height:2895" coordorigin="1444,-1128" coordsize="0,2895" path="m1444,-1128l1444,1767e" filled="f" stroked="t" strokeweight="0.58pt" strokecolor="#363435">
              <v:path arrowok="t"/>
            </v:shape>
            <v:shape style="position:absolute;left:1439;top:1762;width:9356;height:0" coordorigin="1439,1762" coordsize="9356,0" path="m1439,1762l10795,1762e" filled="f" stroked="t" strokeweight="0.58004pt" strokecolor="#363435">
              <v:path arrowok="t"/>
            </v:shape>
            <v:shape style="position:absolute;left:10800;top:-1128;width:0;height:2895" coordorigin="10800,-1128" coordsize="0,2895" path="m10800,-1128l10800,1767e" filled="f" stroked="t" strokeweight="0.58004pt" strokecolor="#363435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color w:val="363435"/>
          <w:w w:val="183"/>
          <w:sz w:val="22"/>
          <w:szCs w:val="22"/>
        </w:rPr>
        <w:t> </w:t>
      </w:r>
      <w:r>
        <w:rPr>
          <w:rFonts w:cs="Arial" w:hAnsi="Arial" w:eastAsia="Arial" w:ascii="Arial"/>
          <w:color w:val="363435"/>
          <w:w w:val="100"/>
          <w:sz w:val="22"/>
          <w:szCs w:val="22"/>
        </w:rPr>
        <w:t>   </w:t>
      </w:r>
      <w:r>
        <w:rPr>
          <w:rFonts w:cs="Arial" w:hAnsi="Arial" w:eastAsia="Arial" w:ascii="Arial"/>
          <w:color w:val="363435"/>
          <w:spacing w:val="15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Build</w:t>
      </w:r>
      <w:r>
        <w:rPr>
          <w:rFonts w:cs="Segoe UI" w:hAnsi="Segoe UI" w:eastAsia="Segoe UI" w:ascii="Segoe UI"/>
          <w:color w:val="363435"/>
          <w:spacing w:val="33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in</w:t>
      </w:r>
      <w:r>
        <w:rPr>
          <w:rFonts w:cs="Segoe UI" w:hAnsi="Segoe UI" w:eastAsia="Segoe UI" w:ascii="Segoe UI"/>
          <w:color w:val="363435"/>
          <w:spacing w:val="36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re</w:t>
      </w:r>
      <w:r>
        <w:rPr>
          <w:rFonts w:cs="Segoe UI" w:hAnsi="Segoe UI" w:eastAsia="Segoe UI" w:ascii="Segoe UI"/>
          <w:color w:val="363435"/>
          <w:spacing w:val="2"/>
          <w:w w:val="100"/>
          <w:sz w:val="22"/>
          <w:szCs w:val="22"/>
        </w:rPr>
        <w:t>p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etition</w:t>
      </w:r>
      <w:r>
        <w:rPr>
          <w:rFonts w:cs="Segoe UI" w:hAnsi="Segoe UI" w:eastAsia="Segoe UI" w:ascii="Segoe UI"/>
          <w:color w:val="363435"/>
          <w:spacing w:val="34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of</w:t>
      </w:r>
      <w:r>
        <w:rPr>
          <w:rFonts w:cs="Segoe UI" w:hAnsi="Segoe UI" w:eastAsia="Segoe UI" w:ascii="Segoe UI"/>
          <w:color w:val="363435"/>
          <w:spacing w:val="38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2"/>
          <w:szCs w:val="22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ssages</w:t>
      </w:r>
      <w:r>
        <w:rPr>
          <w:rFonts w:cs="Segoe UI" w:hAnsi="Segoe UI" w:eastAsia="Segoe UI" w:ascii="Segoe UI"/>
          <w:color w:val="363435"/>
          <w:spacing w:val="3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throughout</w:t>
      </w:r>
      <w:r>
        <w:rPr>
          <w:rFonts w:cs="Segoe UI" w:hAnsi="Segoe UI" w:eastAsia="Segoe UI" w:ascii="Segoe UI"/>
          <w:color w:val="363435"/>
          <w:spacing w:val="38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various</w:t>
      </w:r>
      <w:r>
        <w:rPr>
          <w:rFonts w:cs="Segoe UI" w:hAnsi="Segoe UI" w:eastAsia="Segoe UI" w:ascii="Segoe UI"/>
          <w:color w:val="363435"/>
          <w:spacing w:val="35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media</w:t>
      </w:r>
      <w:r>
        <w:rPr>
          <w:rFonts w:cs="Segoe UI" w:hAnsi="Segoe UI" w:eastAsia="Segoe UI" w:ascii="Segoe UI"/>
          <w:color w:val="363435"/>
          <w:spacing w:val="32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and</w:t>
      </w:r>
      <w:r>
        <w:rPr>
          <w:rFonts w:cs="Segoe UI" w:hAnsi="Segoe UI" w:eastAsia="Segoe UI" w:ascii="Segoe UI"/>
          <w:color w:val="363435"/>
          <w:spacing w:val="35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create</w:t>
      </w:r>
      <w:r>
        <w:rPr>
          <w:rFonts w:cs="Segoe UI" w:hAnsi="Segoe UI" w:eastAsia="Segoe UI" w:ascii="Segoe UI"/>
          <w:color w:val="363435"/>
          <w:spacing w:val="39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opportuniti</w:t>
      </w:r>
      <w:r>
        <w:rPr>
          <w:rFonts w:cs="Segoe UI" w:hAnsi="Segoe UI" w:eastAsia="Segoe UI" w:ascii="Segoe UI"/>
          <w:color w:val="363435"/>
          <w:spacing w:val="1"/>
          <w:w w:val="100"/>
          <w:sz w:val="22"/>
          <w:szCs w:val="22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s</w:t>
      </w:r>
      <w:r>
        <w:rPr>
          <w:rFonts w:cs="Segoe UI" w:hAnsi="Segoe UI" w:eastAsia="Segoe UI" w:ascii="Segoe UI"/>
          <w:color w:val="363435"/>
          <w:spacing w:val="26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audience</w:t>
      </w:r>
      <w:r>
        <w:rPr>
          <w:rFonts w:cs="Segoe UI" w:hAnsi="Segoe UI" w:eastAsia="Segoe UI" w:ascii="Segoe UI"/>
          <w:color w:val="363435"/>
          <w:spacing w:val="-23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members</w:t>
      </w:r>
      <w:r>
        <w:rPr>
          <w:rFonts w:cs="Segoe UI" w:hAnsi="Segoe UI" w:eastAsia="Segoe UI" w:ascii="Segoe UI"/>
          <w:color w:val="363435"/>
          <w:spacing w:val="-23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to</w:t>
      </w:r>
      <w:r>
        <w:rPr>
          <w:rFonts w:cs="Segoe UI" w:hAnsi="Segoe UI" w:eastAsia="Segoe UI" w:ascii="Segoe UI"/>
          <w:color w:val="363435"/>
          <w:spacing w:val="-14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ask</w:t>
      </w:r>
      <w:r>
        <w:rPr>
          <w:rFonts w:cs="Segoe UI" w:hAnsi="Segoe UI" w:eastAsia="Segoe UI" w:ascii="Segoe UI"/>
          <w:color w:val="363435"/>
          <w:spacing w:val="-17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questions</w:t>
      </w:r>
      <w:r>
        <w:rPr>
          <w:rFonts w:cs="Segoe UI" w:hAnsi="Segoe UI" w:eastAsia="Segoe UI" w:ascii="Segoe UI"/>
          <w:color w:val="363435"/>
          <w:spacing w:val="-23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or</w:t>
      </w:r>
      <w:r>
        <w:rPr>
          <w:rFonts w:cs="Segoe UI" w:hAnsi="Segoe UI" w:eastAsia="Segoe UI" w:ascii="Segoe UI"/>
          <w:color w:val="363435"/>
          <w:spacing w:val="-14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state</w:t>
      </w:r>
      <w:r>
        <w:rPr>
          <w:rFonts w:cs="Segoe UI" w:hAnsi="Segoe UI" w:eastAsia="Segoe UI" w:ascii="Segoe UI"/>
          <w:color w:val="363435"/>
          <w:spacing w:val="-14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what</w:t>
      </w:r>
      <w:r>
        <w:rPr>
          <w:rFonts w:cs="Segoe UI" w:hAnsi="Segoe UI" w:eastAsia="Segoe UI" w:ascii="Segoe UI"/>
          <w:color w:val="363435"/>
          <w:spacing w:val="-14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they</w:t>
      </w:r>
      <w:r>
        <w:rPr>
          <w:rFonts w:cs="Segoe UI" w:hAnsi="Segoe UI" w:eastAsia="Segoe UI" w:ascii="Segoe UI"/>
          <w:color w:val="363435"/>
          <w:spacing w:val="-14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think</w:t>
      </w:r>
      <w:r>
        <w:rPr>
          <w:rFonts w:cs="Segoe UI" w:hAnsi="Segoe UI" w:eastAsia="Segoe UI" w:ascii="Segoe UI"/>
          <w:color w:val="363435"/>
          <w:spacing w:val="-19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of</w:t>
      </w:r>
      <w:r>
        <w:rPr>
          <w:rFonts w:cs="Segoe UI" w:hAnsi="Segoe UI" w:eastAsia="Segoe UI" w:ascii="Segoe UI"/>
          <w:color w:val="363435"/>
          <w:spacing w:val="-14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the</w:t>
      </w:r>
      <w:r>
        <w:rPr>
          <w:rFonts w:cs="Segoe UI" w:hAnsi="Segoe UI" w:eastAsia="Segoe UI" w:ascii="Segoe UI"/>
          <w:color w:val="363435"/>
          <w:spacing w:val="-14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ac</w:t>
      </w:r>
      <w:r>
        <w:rPr>
          <w:rFonts w:cs="Segoe UI" w:hAnsi="Segoe UI" w:eastAsia="Segoe UI" w:ascii="Segoe UI"/>
          <w:color w:val="363435"/>
          <w:spacing w:val="3"/>
          <w:w w:val="100"/>
          <w:sz w:val="22"/>
          <w:szCs w:val="22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ivities</w:t>
      </w:r>
      <w:r>
        <w:rPr>
          <w:rFonts w:cs="Segoe UI" w:hAnsi="Segoe UI" w:eastAsia="Segoe UI" w:ascii="Segoe UI"/>
          <w:color w:val="363435"/>
          <w:spacing w:val="-17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(feedback</w:t>
      </w:r>
      <w:r>
        <w:rPr>
          <w:rFonts w:cs="Segoe UI" w:hAnsi="Segoe UI" w:eastAsia="Segoe UI" w:ascii="Segoe UI"/>
          <w:color w:val="363435"/>
          <w:spacing w:val="-14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loop).</w:t>
      </w:r>
      <w:r>
        <w:rPr>
          <w:rFonts w:cs="Segoe UI" w:hAnsi="Segoe UI" w:eastAsia="Segoe UI" w:ascii="Segoe UI"/>
          <w:color w:val="000000"/>
          <w:spacing w:val="0"/>
          <w:w w:val="100"/>
          <w:sz w:val="22"/>
          <w:szCs w:val="22"/>
        </w:rPr>
      </w:r>
    </w:p>
    <w:p>
      <w:pPr>
        <w:rPr>
          <w:rFonts w:cs="Segoe UI" w:hAnsi="Segoe UI" w:eastAsia="Segoe UI" w:ascii="Segoe UI"/>
          <w:sz w:val="22"/>
          <w:szCs w:val="22"/>
        </w:rPr>
        <w:jc w:val="left"/>
        <w:spacing w:before="3" w:lineRule="exact" w:line="280"/>
        <w:ind w:left="592" w:right="177" w:hanging="360"/>
      </w:pPr>
      <w:r>
        <w:rPr>
          <w:rFonts w:cs="Times New Roman" w:hAnsi="Times New Roman" w:eastAsia="Times New Roman" w:ascii="Times New Roman"/>
          <w:color w:val="363435"/>
          <w:w w:val="183"/>
          <w:sz w:val="22"/>
          <w:szCs w:val="22"/>
        </w:rPr>
        <w:t> </w:t>
      </w:r>
      <w:r>
        <w:rPr>
          <w:rFonts w:cs="Arial" w:hAnsi="Arial" w:eastAsia="Arial" w:ascii="Arial"/>
          <w:color w:val="363435"/>
          <w:w w:val="100"/>
          <w:sz w:val="22"/>
          <w:szCs w:val="22"/>
        </w:rPr>
        <w:t>   </w:t>
      </w:r>
      <w:r>
        <w:rPr>
          <w:rFonts w:cs="Arial" w:hAnsi="Arial" w:eastAsia="Arial" w:ascii="Arial"/>
          <w:color w:val="363435"/>
          <w:spacing w:val="15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Make</w:t>
      </w:r>
      <w:r>
        <w:rPr>
          <w:rFonts w:cs="Segoe UI" w:hAnsi="Segoe UI" w:eastAsia="Segoe UI" w:ascii="Segoe UI"/>
          <w:color w:val="363435"/>
          <w:spacing w:val="11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sure</w:t>
      </w:r>
      <w:r>
        <w:rPr>
          <w:rFonts w:cs="Segoe UI" w:hAnsi="Segoe UI" w:eastAsia="Segoe UI" w:ascii="Segoe UI"/>
          <w:color w:val="363435"/>
          <w:spacing w:val="12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all</w:t>
      </w:r>
      <w:r>
        <w:rPr>
          <w:rFonts w:cs="Segoe UI" w:hAnsi="Segoe UI" w:eastAsia="Segoe UI" w:ascii="Segoe UI"/>
          <w:color w:val="363435"/>
          <w:spacing w:val="14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ac</w:t>
      </w:r>
      <w:r>
        <w:rPr>
          <w:rFonts w:cs="Segoe UI" w:hAnsi="Segoe UI" w:eastAsia="Segoe UI" w:ascii="Segoe UI"/>
          <w:color w:val="363435"/>
          <w:spacing w:val="1"/>
          <w:w w:val="100"/>
          <w:sz w:val="22"/>
          <w:szCs w:val="22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ivities</w:t>
      </w:r>
      <w:r>
        <w:rPr>
          <w:rFonts w:cs="Segoe UI" w:hAnsi="Segoe UI" w:eastAsia="Segoe UI" w:ascii="Segoe UI"/>
          <w:color w:val="363435"/>
          <w:spacing w:val="11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are</w:t>
      </w:r>
      <w:r>
        <w:rPr>
          <w:rFonts w:cs="Segoe UI" w:hAnsi="Segoe UI" w:eastAsia="Segoe UI" w:ascii="Segoe UI"/>
          <w:color w:val="363435"/>
          <w:spacing w:val="16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recognisable</w:t>
      </w:r>
      <w:r>
        <w:rPr>
          <w:rFonts w:cs="Segoe UI" w:hAnsi="Segoe UI" w:eastAsia="Segoe UI" w:ascii="Segoe UI"/>
          <w:color w:val="363435"/>
          <w:spacing w:val="4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as</w:t>
      </w:r>
      <w:r>
        <w:rPr>
          <w:rFonts w:cs="Segoe UI" w:hAnsi="Segoe UI" w:eastAsia="Segoe UI" w:ascii="Segoe UI"/>
          <w:color w:val="363435"/>
          <w:spacing w:val="14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originating</w:t>
      </w:r>
      <w:r>
        <w:rPr>
          <w:rFonts w:cs="Segoe UI" w:hAnsi="Segoe UI" w:eastAsia="Segoe UI" w:ascii="Segoe UI"/>
          <w:color w:val="363435"/>
          <w:spacing w:val="5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from</w:t>
      </w:r>
      <w:r>
        <w:rPr>
          <w:rFonts w:cs="Segoe UI" w:hAnsi="Segoe UI" w:eastAsia="Segoe UI" w:ascii="Segoe UI"/>
          <w:color w:val="363435"/>
          <w:spacing w:val="12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the</w:t>
      </w:r>
      <w:r>
        <w:rPr>
          <w:rFonts w:cs="Segoe UI" w:hAnsi="Segoe UI" w:eastAsia="Segoe UI" w:ascii="Segoe UI"/>
          <w:color w:val="363435"/>
          <w:spacing w:val="16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strategic</w:t>
      </w:r>
      <w:r>
        <w:rPr>
          <w:rFonts w:cs="Segoe UI" w:hAnsi="Segoe UI" w:eastAsia="Segoe UI" w:ascii="Segoe UI"/>
          <w:color w:val="363435"/>
          <w:spacing w:val="16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design</w:t>
      </w:r>
      <w:r>
        <w:rPr>
          <w:rFonts w:cs="Segoe UI" w:hAnsi="Segoe UI" w:eastAsia="Segoe UI" w:ascii="Segoe UI"/>
          <w:color w:val="363435"/>
          <w:spacing w:val="1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and</w:t>
      </w:r>
      <w:r>
        <w:rPr>
          <w:rFonts w:cs="Segoe UI" w:hAnsi="Segoe UI" w:eastAsia="Segoe UI" w:ascii="Segoe UI"/>
          <w:color w:val="363435"/>
          <w:spacing w:val="12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tied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together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by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logo.</w:t>
      </w:r>
      <w:r>
        <w:rPr>
          <w:rFonts w:cs="Segoe UI" w:hAnsi="Segoe UI" w:eastAsia="Segoe UI" w:ascii="Segoe UI"/>
          <w:color w:val="000000"/>
          <w:spacing w:val="0"/>
          <w:w w:val="100"/>
          <w:sz w:val="22"/>
          <w:szCs w:val="22"/>
        </w:rPr>
      </w:r>
    </w:p>
    <w:p>
      <w:pPr>
        <w:rPr>
          <w:rFonts w:cs="Segoe UI" w:hAnsi="Segoe UI" w:eastAsia="Segoe UI" w:ascii="Segoe UI"/>
          <w:sz w:val="22"/>
          <w:szCs w:val="22"/>
        </w:rPr>
        <w:jc w:val="left"/>
        <w:spacing w:lineRule="exact" w:line="280"/>
        <w:ind w:left="232"/>
      </w:pPr>
      <w:r>
        <w:rPr>
          <w:rFonts w:cs="Times New Roman" w:hAnsi="Times New Roman" w:eastAsia="Times New Roman" w:ascii="Times New Roman"/>
          <w:color w:val="363435"/>
          <w:w w:val="183"/>
          <w:sz w:val="22"/>
          <w:szCs w:val="22"/>
        </w:rPr>
        <w:t> </w:t>
      </w:r>
      <w:r>
        <w:rPr>
          <w:rFonts w:cs="Arial" w:hAnsi="Arial" w:eastAsia="Arial" w:ascii="Arial"/>
          <w:color w:val="363435"/>
          <w:w w:val="100"/>
          <w:sz w:val="22"/>
          <w:szCs w:val="22"/>
        </w:rPr>
        <w:t>   </w:t>
      </w:r>
      <w:r>
        <w:rPr>
          <w:rFonts w:cs="Arial" w:hAnsi="Arial" w:eastAsia="Arial" w:ascii="Arial"/>
          <w:color w:val="363435"/>
          <w:spacing w:val="15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Invest</w:t>
      </w:r>
      <w:r>
        <w:rPr>
          <w:rFonts w:cs="Segoe UI" w:hAnsi="Segoe UI" w:eastAsia="Segoe UI" w:ascii="Segoe UI"/>
          <w:color w:val="363435"/>
          <w:spacing w:val="5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wisely</w:t>
      </w:r>
      <w:r>
        <w:rPr>
          <w:rFonts w:cs="Segoe UI" w:hAnsi="Segoe UI" w:eastAsia="Segoe UI" w:ascii="Segoe UI"/>
          <w:color w:val="363435"/>
          <w:spacing w:val="5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for</w:t>
      </w:r>
      <w:r>
        <w:rPr>
          <w:rFonts w:cs="Segoe UI" w:hAnsi="Segoe UI" w:eastAsia="Segoe UI" w:ascii="Segoe UI"/>
          <w:color w:val="363435"/>
          <w:spacing w:val="11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sufficient</w:t>
      </w:r>
      <w:r>
        <w:rPr>
          <w:rFonts w:cs="Segoe UI" w:hAnsi="Segoe UI" w:eastAsia="Segoe UI" w:ascii="Segoe UI"/>
          <w:color w:val="363435"/>
          <w:spacing w:val="2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repetition.</w:t>
      </w:r>
      <w:r>
        <w:rPr>
          <w:rFonts w:cs="Segoe UI" w:hAnsi="Segoe UI" w:eastAsia="Segoe UI" w:ascii="Segoe UI"/>
          <w:color w:val="363435"/>
          <w:spacing w:val="12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Make</w:t>
      </w:r>
      <w:r>
        <w:rPr>
          <w:rFonts w:cs="Segoe UI" w:hAnsi="Segoe UI" w:eastAsia="Segoe UI" w:ascii="Segoe UI"/>
          <w:color w:val="363435"/>
          <w:spacing w:val="6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sure</w:t>
      </w:r>
      <w:r>
        <w:rPr>
          <w:rFonts w:cs="Segoe UI" w:hAnsi="Segoe UI" w:eastAsia="Segoe UI" w:ascii="Segoe UI"/>
          <w:color w:val="363435"/>
          <w:spacing w:val="7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activities</w:t>
      </w:r>
      <w:r>
        <w:rPr>
          <w:rFonts w:cs="Segoe UI" w:hAnsi="Segoe UI" w:eastAsia="Segoe UI" w:ascii="Segoe UI"/>
          <w:color w:val="363435"/>
          <w:spacing w:val="3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are</w:t>
      </w:r>
      <w:r>
        <w:rPr>
          <w:rFonts w:cs="Segoe UI" w:hAnsi="Segoe UI" w:eastAsia="Segoe UI" w:ascii="Segoe UI"/>
          <w:color w:val="363435"/>
          <w:spacing w:val="12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disseminated</w:t>
      </w:r>
      <w:r>
        <w:rPr>
          <w:rFonts w:cs="Segoe UI" w:hAnsi="Segoe UI" w:eastAsia="Segoe UI" w:ascii="Segoe UI"/>
          <w:color w:val="363435"/>
          <w:spacing w:val="-2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as</w:t>
      </w:r>
      <w:r>
        <w:rPr>
          <w:rFonts w:cs="Segoe UI" w:hAnsi="Segoe UI" w:eastAsia="Segoe UI" w:ascii="Segoe UI"/>
          <w:color w:val="363435"/>
          <w:spacing w:val="9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many</w:t>
      </w:r>
      <w:r>
        <w:rPr>
          <w:rFonts w:cs="Segoe UI" w:hAnsi="Segoe UI" w:eastAsia="Segoe UI" w:ascii="Segoe UI"/>
          <w:color w:val="363435"/>
          <w:spacing w:val="6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times</w:t>
      </w:r>
      <w:r>
        <w:rPr>
          <w:rFonts w:cs="Segoe UI" w:hAnsi="Segoe UI" w:eastAsia="Segoe UI" w:ascii="Segoe UI"/>
          <w:color w:val="000000"/>
          <w:spacing w:val="0"/>
          <w:w w:val="100"/>
          <w:sz w:val="22"/>
          <w:szCs w:val="22"/>
        </w:rPr>
      </w:r>
    </w:p>
    <w:p>
      <w:pPr>
        <w:rPr>
          <w:rFonts w:cs="Segoe UI" w:hAnsi="Segoe UI" w:eastAsia="Segoe UI" w:ascii="Segoe UI"/>
          <w:sz w:val="22"/>
          <w:szCs w:val="22"/>
        </w:rPr>
        <w:jc w:val="left"/>
        <w:ind w:left="592"/>
        <w:sectPr>
          <w:pgMar w:header="0" w:footer="1031" w:top="1420" w:bottom="280" w:left="1320" w:right="1000"/>
          <w:pgSz w:w="11920" w:h="16840"/>
        </w:sectPr>
      </w:pP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as</w:t>
      </w:r>
      <w:r>
        <w:rPr>
          <w:rFonts w:cs="Segoe UI" w:hAnsi="Segoe UI" w:eastAsia="Segoe UI" w:ascii="Segoe UI"/>
          <w:color w:val="363435"/>
          <w:spacing w:val="-2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possible</w:t>
      </w:r>
      <w:r>
        <w:rPr>
          <w:rFonts w:cs="Segoe UI" w:hAnsi="Segoe UI" w:eastAsia="Segoe UI" w:ascii="Segoe UI"/>
          <w:color w:val="363435"/>
          <w:spacing w:val="-6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but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avoid</w:t>
      </w:r>
      <w:r>
        <w:rPr>
          <w:rFonts w:cs="Segoe UI" w:hAnsi="Segoe UI" w:eastAsia="Segoe UI" w:ascii="Segoe UI"/>
          <w:color w:val="363435"/>
          <w:spacing w:val="-5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a</w:t>
      </w:r>
      <w:r>
        <w:rPr>
          <w:rFonts w:cs="Segoe UI" w:hAnsi="Segoe UI" w:eastAsia="Segoe UI" w:ascii="Segoe UI"/>
          <w:color w:val="363435"/>
          <w:spacing w:val="2"/>
          <w:w w:val="100"/>
          <w:sz w:val="22"/>
          <w:szCs w:val="22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dience</w:t>
      </w:r>
      <w:r>
        <w:rPr>
          <w:rFonts w:cs="Segoe UI" w:hAnsi="Segoe UI" w:eastAsia="Segoe UI" w:ascii="Segoe UI"/>
          <w:color w:val="363435"/>
          <w:spacing w:val="-6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fatigue.</w:t>
      </w:r>
      <w:r>
        <w:rPr>
          <w:rFonts w:cs="Segoe UI" w:hAnsi="Segoe UI" w:eastAsia="Segoe UI" w:ascii="Segoe UI"/>
          <w:color w:val="000000"/>
          <w:spacing w:val="0"/>
          <w:w w:val="100"/>
          <w:sz w:val="22"/>
          <w:szCs w:val="22"/>
        </w:rPr>
      </w:r>
    </w:p>
    <w:p>
      <w:pPr>
        <w:rPr>
          <w:rFonts w:cs="Segoe UI" w:hAnsi="Segoe UI" w:eastAsia="Segoe UI" w:ascii="Segoe UI"/>
          <w:sz w:val="22"/>
          <w:szCs w:val="22"/>
        </w:rPr>
        <w:jc w:val="both"/>
        <w:spacing w:before="50"/>
        <w:ind w:left="592" w:right="69" w:hanging="360"/>
      </w:pPr>
      <w:r>
        <w:pict>
          <v:group style="position:absolute;margin-left:71.65pt;margin-top:71.74pt;width:468.881pt;height:116.04pt;mso-position-horizontal-relative:page;mso-position-vertical-relative:page;z-index:-7410" coordorigin="1433,1435" coordsize="9378,2321">
            <v:shape style="position:absolute;left:1448;top:1450;width:9347;height:2289" coordorigin="1448,1450" coordsize="9347,2289" path="m1448,3739l10795,3739,10795,1450,1448,1450,1448,3739xe" filled="t" fillcolor="#F8E3D4" stroked="f">
              <v:path arrowok="t"/>
              <v:fill/>
            </v:shape>
            <v:shape style="position:absolute;left:1552;top:1450;width:9140;height:293" coordorigin="1552,1450" coordsize="9140,293" path="m1552,1743l10692,1743,10692,1450,1552,1450,1552,1743xe" filled="t" fillcolor="#F8E3D4" stroked="f">
              <v:path arrowok="t"/>
              <v:fill/>
            </v:shape>
            <v:shape style="position:absolute;left:1552;top:1743;width:9140;height:293" coordorigin="1552,1743" coordsize="9140,293" path="m1552,2036l10692,2036,10692,1743,1552,1743,1552,2036xe" filled="t" fillcolor="#F8E3D4" stroked="f">
              <v:path arrowok="t"/>
              <v:fill/>
            </v:shape>
            <v:shape style="position:absolute;left:1552;top:2036;width:9140;height:293" coordorigin="1552,2036" coordsize="9140,293" path="m1552,2329l10692,2329,10692,2036,1552,2036,1552,2329xe" filled="t" fillcolor="#F8E3D4" stroked="f">
              <v:path arrowok="t"/>
              <v:fill/>
            </v:shape>
            <v:shape style="position:absolute;left:1552;top:2329;width:9140;height:293" coordorigin="1552,2329" coordsize="9140,293" path="m1552,2621l10692,2621,10692,2329,1552,2329,1552,2621xe" filled="t" fillcolor="#F8E3D4" stroked="f">
              <v:path arrowok="t"/>
              <v:fill/>
            </v:shape>
            <v:shape style="position:absolute;left:1552;top:2621;width:9140;height:293" coordorigin="1552,2621" coordsize="9140,293" path="m1552,2915l10692,2915,10692,2621,1552,2621,1552,2915xe" filled="t" fillcolor="#F8E3D4" stroked="f">
              <v:path arrowok="t"/>
              <v:fill/>
            </v:shape>
            <v:shape style="position:absolute;left:1552;top:2915;width:9140;height:292" coordorigin="1552,2915" coordsize="9140,292" path="m1552,3206l10692,3206,10692,2915,1552,2915,1552,3206xe" filled="t" fillcolor="#F8E3D4" stroked="f">
              <v:path arrowok="t"/>
              <v:fill/>
            </v:shape>
            <v:shape style="position:absolute;left:1552;top:3206;width:9140;height:533" coordorigin="1552,3206" coordsize="9140,533" path="m1552,3739l10692,3739,10692,3206,1552,3206,1552,3739xe" filled="t" fillcolor="#F8E3D4" stroked="f">
              <v:path arrowok="t"/>
              <v:fill/>
            </v:shape>
            <v:shape style="position:absolute;left:1439;top:1445;width:9366;height:0" coordorigin="1439,1445" coordsize="9366,0" path="m1439,1445l10805,1445e" filled="f" stroked="t" strokeweight="0.57998pt" strokecolor="#363435">
              <v:path arrowok="t"/>
            </v:shape>
            <v:shape style="position:absolute;left:1444;top:1441;width:0;height:2309" coordorigin="1444,1441" coordsize="0,2309" path="m1444,1441l1444,3750e" filled="f" stroked="t" strokeweight="0.58pt" strokecolor="#363435">
              <v:path arrowok="t"/>
            </v:shape>
            <v:shape style="position:absolute;left:1439;top:3745;width:9356;height:0" coordorigin="1439,3745" coordsize="9356,0" path="m1439,3745l10795,3745e" filled="f" stroked="t" strokeweight="0.58004pt" strokecolor="#363435">
              <v:path arrowok="t"/>
            </v:shape>
            <v:shape style="position:absolute;left:10800;top:1441;width:0;height:2309" coordorigin="10800,1441" coordsize="0,2309" path="m10800,1441l10800,3750e" filled="f" stroked="t" strokeweight="0.58004pt" strokecolor="#363435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color w:val="363435"/>
          <w:w w:val="183"/>
          <w:sz w:val="22"/>
          <w:szCs w:val="22"/>
        </w:rPr>
        <w:t> </w:t>
      </w:r>
      <w:r>
        <w:rPr>
          <w:rFonts w:cs="Arial" w:hAnsi="Arial" w:eastAsia="Arial" w:ascii="Arial"/>
          <w:color w:val="363435"/>
          <w:w w:val="100"/>
          <w:sz w:val="22"/>
          <w:szCs w:val="22"/>
        </w:rPr>
        <w:t>   </w:t>
      </w:r>
      <w:r>
        <w:rPr>
          <w:rFonts w:cs="Arial" w:hAnsi="Arial" w:eastAsia="Arial" w:ascii="Arial"/>
          <w:color w:val="363435"/>
          <w:spacing w:val="15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Make</w:t>
      </w:r>
      <w:r>
        <w:rPr>
          <w:rFonts w:cs="Segoe UI" w:hAnsi="Segoe UI" w:eastAsia="Segoe UI" w:ascii="Segoe UI"/>
          <w:color w:val="363435"/>
          <w:spacing w:val="-1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sure</w:t>
      </w:r>
      <w:r>
        <w:rPr>
          <w:rFonts w:cs="Segoe UI" w:hAnsi="Segoe UI" w:eastAsia="Segoe UI" w:ascii="Segoe UI"/>
          <w:color w:val="363435"/>
          <w:spacing w:val="-9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a</w:t>
      </w:r>
      <w:r>
        <w:rPr>
          <w:rFonts w:cs="Segoe UI" w:hAnsi="Segoe UI" w:eastAsia="Segoe UI" w:ascii="Segoe UI"/>
          <w:color w:val="363435"/>
          <w:spacing w:val="-5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workshop</w:t>
      </w:r>
      <w:r>
        <w:rPr>
          <w:rFonts w:cs="Segoe UI" w:hAnsi="Segoe UI" w:eastAsia="Segoe UI" w:ascii="Segoe UI"/>
          <w:color w:val="363435"/>
          <w:spacing w:val="-14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t</w:t>
      </w:r>
      <w:r>
        <w:rPr>
          <w:rFonts w:cs="Segoe UI" w:hAnsi="Segoe UI" w:eastAsia="Segoe UI" w:ascii="Segoe UI"/>
          <w:color w:val="363435"/>
          <w:spacing w:val="2"/>
          <w:w w:val="100"/>
          <w:sz w:val="22"/>
          <w:szCs w:val="22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at</w:t>
      </w:r>
      <w:r>
        <w:rPr>
          <w:rFonts w:cs="Segoe UI" w:hAnsi="Segoe UI" w:eastAsia="Segoe UI" w:ascii="Segoe UI"/>
          <w:color w:val="363435"/>
          <w:spacing w:val="-5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trains</w:t>
      </w:r>
      <w:r>
        <w:rPr>
          <w:rFonts w:cs="Segoe UI" w:hAnsi="Segoe UI" w:eastAsia="Segoe UI" w:ascii="Segoe UI"/>
          <w:color w:val="363435"/>
          <w:spacing w:val="-1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trainers</w:t>
      </w:r>
      <w:r>
        <w:rPr>
          <w:rFonts w:cs="Segoe UI" w:hAnsi="Segoe UI" w:eastAsia="Segoe UI" w:ascii="Segoe UI"/>
          <w:color w:val="363435"/>
          <w:spacing w:val="-2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are</w:t>
      </w:r>
      <w:r>
        <w:rPr>
          <w:rFonts w:cs="Segoe UI" w:hAnsi="Segoe UI" w:eastAsia="Segoe UI" w:ascii="Segoe UI"/>
          <w:color w:val="363435"/>
          <w:spacing w:val="-5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longer</w:t>
      </w:r>
      <w:r>
        <w:rPr>
          <w:rFonts w:cs="Segoe UI" w:hAnsi="Segoe UI" w:eastAsia="Segoe UI" w:ascii="Segoe UI"/>
          <w:color w:val="363435"/>
          <w:spacing w:val="-11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than</w:t>
      </w:r>
      <w:r>
        <w:rPr>
          <w:rFonts w:cs="Segoe UI" w:hAnsi="Segoe UI" w:eastAsia="Segoe UI" w:ascii="Segoe UI"/>
          <w:color w:val="363435"/>
          <w:spacing w:val="-5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three</w:t>
      </w:r>
      <w:r>
        <w:rPr>
          <w:rFonts w:cs="Segoe UI" w:hAnsi="Segoe UI" w:eastAsia="Segoe UI" w:ascii="Segoe UI"/>
          <w:color w:val="363435"/>
          <w:spacing w:val="-5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days</w:t>
      </w:r>
      <w:r>
        <w:rPr>
          <w:rFonts w:cs="Segoe UI" w:hAnsi="Segoe UI" w:eastAsia="Segoe UI" w:ascii="Segoe UI"/>
          <w:color w:val="363435"/>
          <w:spacing w:val="-9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and</w:t>
      </w:r>
      <w:r>
        <w:rPr>
          <w:rFonts w:cs="Segoe UI" w:hAnsi="Segoe UI" w:eastAsia="Segoe UI" w:ascii="Segoe UI"/>
          <w:color w:val="363435"/>
          <w:spacing w:val="-6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participants</w:t>
      </w:r>
      <w:r>
        <w:rPr>
          <w:rFonts w:cs="Segoe UI" w:hAnsi="Segoe UI" w:eastAsia="Segoe UI" w:ascii="Segoe UI"/>
          <w:color w:val="363435"/>
          <w:spacing w:val="-14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apply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learning</w:t>
      </w:r>
      <w:r>
        <w:rPr>
          <w:rFonts w:cs="Segoe UI" w:hAnsi="Segoe UI" w:eastAsia="Segoe UI" w:ascii="Segoe UI"/>
          <w:color w:val="363435"/>
          <w:spacing w:val="-8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before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they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train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others.</w:t>
      </w:r>
      <w:r>
        <w:rPr>
          <w:rFonts w:cs="Segoe UI" w:hAnsi="Segoe UI" w:eastAsia="Segoe UI" w:ascii="Segoe UI"/>
          <w:color w:val="000000"/>
          <w:spacing w:val="0"/>
          <w:w w:val="100"/>
          <w:sz w:val="22"/>
          <w:szCs w:val="22"/>
        </w:rPr>
      </w:r>
    </w:p>
    <w:p>
      <w:pPr>
        <w:rPr>
          <w:rFonts w:cs="Segoe UI" w:hAnsi="Segoe UI" w:eastAsia="Segoe UI" w:ascii="Segoe UI"/>
          <w:sz w:val="22"/>
          <w:szCs w:val="22"/>
        </w:rPr>
        <w:jc w:val="both"/>
        <w:ind w:left="592" w:right="73" w:hanging="360"/>
      </w:pPr>
      <w:r>
        <w:rPr>
          <w:rFonts w:cs="Times New Roman" w:hAnsi="Times New Roman" w:eastAsia="Times New Roman" w:ascii="Times New Roman"/>
          <w:color w:val="363435"/>
          <w:w w:val="183"/>
          <w:sz w:val="22"/>
          <w:szCs w:val="22"/>
        </w:rPr>
        <w:t> </w:t>
      </w:r>
      <w:r>
        <w:rPr>
          <w:rFonts w:cs="Arial" w:hAnsi="Arial" w:eastAsia="Arial" w:ascii="Arial"/>
          <w:color w:val="363435"/>
          <w:w w:val="100"/>
          <w:sz w:val="22"/>
          <w:szCs w:val="22"/>
        </w:rPr>
        <w:t>   </w:t>
      </w:r>
      <w:r>
        <w:rPr>
          <w:rFonts w:cs="Arial" w:hAnsi="Arial" w:eastAsia="Arial" w:ascii="Arial"/>
          <w:color w:val="363435"/>
          <w:spacing w:val="15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Don’t</w:t>
      </w:r>
      <w:r>
        <w:rPr>
          <w:rFonts w:cs="Segoe UI" w:hAnsi="Segoe UI" w:eastAsia="Segoe UI" w:ascii="Segoe UI"/>
          <w:color w:val="363435"/>
          <w:spacing w:val="-2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auto</w:t>
      </w:r>
      <w:r>
        <w:rPr>
          <w:rFonts w:cs="Segoe UI" w:hAnsi="Segoe UI" w:eastAsia="Segoe UI" w:ascii="Segoe UI"/>
          <w:color w:val="363435"/>
          <w:spacing w:val="1"/>
          <w:w w:val="100"/>
          <w:sz w:val="22"/>
          <w:szCs w:val="22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atically</w:t>
      </w:r>
      <w:r>
        <w:rPr>
          <w:rFonts w:cs="Segoe UI" w:hAnsi="Segoe UI" w:eastAsia="Segoe UI" w:ascii="Segoe UI"/>
          <w:color w:val="363435"/>
          <w:spacing w:val="-1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choose</w:t>
      </w:r>
      <w:r>
        <w:rPr>
          <w:rFonts w:cs="Segoe UI" w:hAnsi="Segoe UI" w:eastAsia="Segoe UI" w:ascii="Segoe UI"/>
          <w:color w:val="363435"/>
          <w:spacing w:val="-4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peer</w:t>
      </w:r>
      <w:r>
        <w:rPr>
          <w:rFonts w:cs="Segoe UI" w:hAnsi="Segoe UI" w:eastAsia="Segoe UI" w:ascii="Segoe UI"/>
          <w:color w:val="363435"/>
          <w:spacing w:val="3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education</w:t>
      </w:r>
      <w:r>
        <w:rPr>
          <w:rFonts w:cs="Segoe UI" w:hAnsi="Segoe UI" w:eastAsia="Segoe UI" w:ascii="Segoe UI"/>
          <w:color w:val="363435"/>
          <w:spacing w:val="3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prog</w:t>
      </w:r>
      <w:r>
        <w:rPr>
          <w:rFonts w:cs="Segoe UI" w:hAnsi="Segoe UI" w:eastAsia="Segoe UI" w:ascii="Segoe UI"/>
          <w:color w:val="363435"/>
          <w:spacing w:val="1"/>
          <w:w w:val="100"/>
          <w:sz w:val="22"/>
          <w:szCs w:val="22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ammes.</w:t>
      </w:r>
      <w:r>
        <w:rPr>
          <w:rFonts w:cs="Segoe UI" w:hAnsi="Segoe UI" w:eastAsia="Segoe UI" w:ascii="Segoe UI"/>
          <w:color w:val="363435"/>
          <w:spacing w:val="-4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They</w:t>
      </w:r>
      <w:r>
        <w:rPr>
          <w:rFonts w:cs="Segoe UI" w:hAnsi="Segoe UI" w:eastAsia="Segoe UI" w:ascii="Segoe UI"/>
          <w:color w:val="363435"/>
          <w:spacing w:val="3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are</w:t>
      </w:r>
      <w:r>
        <w:rPr>
          <w:rFonts w:cs="Segoe UI" w:hAnsi="Segoe UI" w:eastAsia="Segoe UI" w:ascii="Segoe UI"/>
          <w:color w:val="363435"/>
          <w:spacing w:val="3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often</w:t>
      </w:r>
      <w:r>
        <w:rPr>
          <w:rFonts w:cs="Segoe UI" w:hAnsi="Segoe UI" w:eastAsia="Segoe UI" w:ascii="Segoe UI"/>
          <w:color w:val="363435"/>
          <w:spacing w:val="3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2"/>
          <w:szCs w:val="22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een</w:t>
      </w:r>
      <w:r>
        <w:rPr>
          <w:rFonts w:cs="Segoe UI" w:hAnsi="Segoe UI" w:eastAsia="Segoe UI" w:ascii="Segoe UI"/>
          <w:color w:val="363435"/>
          <w:spacing w:val="2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as</w:t>
      </w:r>
      <w:r>
        <w:rPr>
          <w:rFonts w:cs="Segoe UI" w:hAnsi="Segoe UI" w:eastAsia="Segoe UI" w:ascii="Segoe UI"/>
          <w:color w:val="363435"/>
          <w:spacing w:val="1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quick</w:t>
      </w:r>
      <w:r>
        <w:rPr>
          <w:rFonts w:cs="Segoe UI" w:hAnsi="Segoe UI" w:eastAsia="Segoe UI" w:ascii="Segoe UI"/>
          <w:color w:val="363435"/>
          <w:spacing w:val="-1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inexpensive</w:t>
      </w:r>
      <w:r>
        <w:rPr>
          <w:rFonts w:cs="Segoe UI" w:hAnsi="Segoe UI" w:eastAsia="Segoe UI" w:ascii="Segoe UI"/>
          <w:color w:val="363435"/>
          <w:spacing w:val="1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73535"/>
          <w:spacing w:val="0"/>
          <w:w w:val="100"/>
          <w:sz w:val="22"/>
          <w:szCs w:val="22"/>
        </w:rPr>
        <w:t>interventions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but</w:t>
      </w:r>
      <w:r>
        <w:rPr>
          <w:rFonts w:cs="Segoe UI" w:hAnsi="Segoe UI" w:eastAsia="Segoe UI" w:ascii="Segoe UI"/>
          <w:color w:val="363435"/>
          <w:spacing w:val="13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experience</w:t>
      </w:r>
      <w:r>
        <w:rPr>
          <w:rFonts w:cs="Segoe UI" w:hAnsi="Segoe UI" w:eastAsia="Segoe UI" w:ascii="Segoe UI"/>
          <w:color w:val="363435"/>
          <w:spacing w:val="13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has</w:t>
      </w:r>
      <w:r>
        <w:rPr>
          <w:rFonts w:cs="Segoe UI" w:hAnsi="Segoe UI" w:eastAsia="Segoe UI" w:ascii="Segoe UI"/>
          <w:color w:val="363435"/>
          <w:spacing w:val="9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shown</w:t>
      </w:r>
      <w:r>
        <w:rPr>
          <w:rFonts w:cs="Segoe UI" w:hAnsi="Segoe UI" w:eastAsia="Segoe UI" w:ascii="Segoe UI"/>
          <w:color w:val="363435"/>
          <w:spacing w:val="6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volunteers</w:t>
      </w:r>
      <w:r>
        <w:rPr>
          <w:rFonts w:cs="Segoe UI" w:hAnsi="Segoe UI" w:eastAsia="Segoe UI" w:ascii="Segoe UI"/>
          <w:color w:val="363435"/>
          <w:spacing w:val="3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need</w:t>
      </w:r>
      <w:r>
        <w:rPr>
          <w:rFonts w:cs="Segoe UI" w:hAnsi="Segoe UI" w:eastAsia="Segoe UI" w:ascii="Segoe UI"/>
          <w:color w:val="363435"/>
          <w:spacing w:val="8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to</w:t>
      </w:r>
      <w:r>
        <w:rPr>
          <w:rFonts w:cs="Segoe UI" w:hAnsi="Segoe UI" w:eastAsia="Segoe UI" w:ascii="Segoe UI"/>
          <w:color w:val="363435"/>
          <w:spacing w:val="13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be</w:t>
      </w:r>
      <w:r>
        <w:rPr>
          <w:rFonts w:cs="Segoe UI" w:hAnsi="Segoe UI" w:eastAsia="Segoe UI" w:ascii="Segoe UI"/>
          <w:color w:val="363435"/>
          <w:spacing w:val="1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continuously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trained,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motivated,</w:t>
      </w:r>
      <w:r>
        <w:rPr>
          <w:rFonts w:cs="Segoe UI" w:hAnsi="Segoe UI" w:eastAsia="Segoe UI" w:ascii="Segoe UI"/>
          <w:color w:val="363435"/>
          <w:spacing w:val="-1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and</w:t>
      </w:r>
      <w:r>
        <w:rPr>
          <w:rFonts w:cs="Segoe UI" w:hAnsi="Segoe UI" w:eastAsia="Segoe UI" w:ascii="Segoe UI"/>
          <w:color w:val="363435"/>
          <w:spacing w:val="-4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supervised.</w:t>
      </w:r>
      <w:r>
        <w:rPr>
          <w:rFonts w:cs="Segoe UI" w:hAnsi="Segoe UI" w:eastAsia="Segoe UI" w:ascii="Segoe UI"/>
          <w:color w:val="000000"/>
          <w:spacing w:val="0"/>
          <w:w w:val="100"/>
          <w:sz w:val="22"/>
          <w:szCs w:val="22"/>
        </w:rPr>
      </w:r>
    </w:p>
    <w:p>
      <w:pPr>
        <w:rPr>
          <w:rFonts w:cs="Segoe UI" w:hAnsi="Segoe UI" w:eastAsia="Segoe UI" w:ascii="Segoe UI"/>
          <w:sz w:val="22"/>
          <w:szCs w:val="22"/>
        </w:rPr>
        <w:jc w:val="both"/>
        <w:spacing w:before="2" w:lineRule="exact" w:line="280"/>
        <w:ind w:left="592" w:right="77" w:hanging="360"/>
      </w:pPr>
      <w:r>
        <w:rPr>
          <w:rFonts w:cs="Times New Roman" w:hAnsi="Times New Roman" w:eastAsia="Times New Roman" w:ascii="Times New Roman"/>
          <w:color w:val="363435"/>
          <w:w w:val="183"/>
          <w:sz w:val="22"/>
          <w:szCs w:val="22"/>
        </w:rPr>
        <w:t> </w:t>
      </w:r>
      <w:r>
        <w:rPr>
          <w:rFonts w:cs="Arial" w:hAnsi="Arial" w:eastAsia="Arial" w:ascii="Arial"/>
          <w:color w:val="363435"/>
          <w:w w:val="100"/>
          <w:sz w:val="22"/>
          <w:szCs w:val="22"/>
        </w:rPr>
        <w:t>   </w:t>
      </w:r>
      <w:r>
        <w:rPr>
          <w:rFonts w:cs="Arial" w:hAnsi="Arial" w:eastAsia="Arial" w:ascii="Arial"/>
          <w:color w:val="363435"/>
          <w:spacing w:val="15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Remember,</w:t>
      </w:r>
      <w:r>
        <w:rPr>
          <w:rFonts w:cs="Segoe UI" w:hAnsi="Segoe UI" w:eastAsia="Segoe UI" w:ascii="Segoe UI"/>
          <w:color w:val="363435"/>
          <w:spacing w:val="-7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less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is</w:t>
      </w:r>
      <w:r>
        <w:rPr>
          <w:rFonts w:cs="Segoe UI" w:hAnsi="Segoe UI" w:eastAsia="Segoe UI" w:ascii="Segoe UI"/>
          <w:color w:val="363435"/>
          <w:spacing w:val="3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more,</w:t>
      </w:r>
      <w:r>
        <w:rPr>
          <w:rFonts w:cs="Segoe UI" w:hAnsi="Segoe UI" w:eastAsia="Segoe UI" w:ascii="Segoe UI"/>
          <w:color w:val="363435"/>
          <w:spacing w:val="-1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quality</w:t>
      </w:r>
      <w:r>
        <w:rPr>
          <w:rFonts w:cs="Segoe UI" w:hAnsi="Segoe UI" w:eastAsia="Segoe UI" w:ascii="Segoe UI"/>
          <w:color w:val="363435"/>
          <w:spacing w:val="-2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pays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off.</w:t>
      </w:r>
      <w:r>
        <w:rPr>
          <w:rFonts w:cs="Segoe UI" w:hAnsi="Segoe UI" w:eastAsia="Segoe UI" w:ascii="Segoe UI"/>
          <w:color w:val="363435"/>
          <w:spacing w:val="5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It</w:t>
      </w:r>
      <w:r>
        <w:rPr>
          <w:rFonts w:cs="Segoe UI" w:hAnsi="Segoe UI" w:eastAsia="Segoe UI" w:ascii="Segoe UI"/>
          <w:color w:val="363435"/>
          <w:spacing w:val="4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is</w:t>
      </w:r>
      <w:r>
        <w:rPr>
          <w:rFonts w:cs="Segoe UI" w:hAnsi="Segoe UI" w:eastAsia="Segoe UI" w:ascii="Segoe UI"/>
          <w:color w:val="363435"/>
          <w:spacing w:val="3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better</w:t>
      </w:r>
      <w:r>
        <w:rPr>
          <w:rFonts w:cs="Segoe UI" w:hAnsi="Segoe UI" w:eastAsia="Segoe UI" w:ascii="Segoe UI"/>
          <w:color w:val="363435"/>
          <w:spacing w:val="4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to</w:t>
      </w:r>
      <w:r>
        <w:rPr>
          <w:rFonts w:cs="Segoe UI" w:hAnsi="Segoe UI" w:eastAsia="Segoe UI" w:ascii="Segoe UI"/>
          <w:color w:val="363435"/>
          <w:spacing w:val="4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2"/>
          <w:szCs w:val="22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o</w:t>
      </w:r>
      <w:r>
        <w:rPr>
          <w:rFonts w:cs="Segoe UI" w:hAnsi="Segoe UI" w:eastAsia="Segoe UI" w:ascii="Segoe UI"/>
          <w:color w:val="363435"/>
          <w:spacing w:val="1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one</w:t>
      </w:r>
      <w:r>
        <w:rPr>
          <w:rFonts w:cs="Segoe UI" w:hAnsi="Segoe UI" w:eastAsia="Segoe UI" w:ascii="Segoe UI"/>
          <w:color w:val="363435"/>
          <w:spacing w:val="1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thing</w:t>
      </w:r>
      <w:r>
        <w:rPr>
          <w:rFonts w:cs="Segoe UI" w:hAnsi="Segoe UI" w:eastAsia="Segoe UI" w:ascii="Segoe UI"/>
          <w:color w:val="363435"/>
          <w:spacing w:val="-1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well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than</w:t>
      </w:r>
      <w:r>
        <w:rPr>
          <w:rFonts w:cs="Segoe UI" w:hAnsi="Segoe UI" w:eastAsia="Segoe UI" w:ascii="Segoe UI"/>
          <w:color w:val="363435"/>
          <w:spacing w:val="4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to</w:t>
      </w:r>
      <w:r>
        <w:rPr>
          <w:rFonts w:cs="Segoe UI" w:hAnsi="Segoe UI" w:eastAsia="Segoe UI" w:ascii="Segoe UI"/>
          <w:color w:val="363435"/>
          <w:spacing w:val="4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have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many</w:t>
      </w:r>
      <w:r>
        <w:rPr>
          <w:rFonts w:cs="Segoe UI" w:hAnsi="Segoe UI" w:eastAsia="Segoe UI" w:ascii="Segoe UI"/>
          <w:color w:val="363435"/>
          <w:spacing w:val="-5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different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activities</w:t>
      </w:r>
      <w:r>
        <w:rPr>
          <w:rFonts w:cs="Segoe UI" w:hAnsi="Segoe UI" w:eastAsia="Segoe UI" w:ascii="Segoe UI"/>
          <w:color w:val="363435"/>
          <w:spacing w:val="-8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that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people</w:t>
      </w:r>
      <w:r>
        <w:rPr>
          <w:rFonts w:cs="Segoe UI" w:hAnsi="Segoe UI" w:eastAsia="Segoe UI" w:ascii="Segoe UI"/>
          <w:color w:val="363435"/>
          <w:spacing w:val="-7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will</w:t>
      </w:r>
      <w:r>
        <w:rPr>
          <w:rFonts w:cs="Segoe UI" w:hAnsi="Segoe UI" w:eastAsia="Segoe UI" w:ascii="Segoe UI"/>
          <w:color w:val="363435"/>
          <w:spacing w:val="-3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not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re</w:t>
      </w:r>
      <w:r>
        <w:rPr>
          <w:rFonts w:cs="Segoe UI" w:hAnsi="Segoe UI" w:eastAsia="Segoe UI" w:ascii="Segoe UI"/>
          <w:color w:val="363435"/>
          <w:spacing w:val="2"/>
          <w:w w:val="100"/>
          <w:sz w:val="22"/>
          <w:szCs w:val="22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ember</w:t>
      </w:r>
      <w:r>
        <w:rPr>
          <w:rFonts w:cs="Segoe UI" w:hAnsi="Segoe UI" w:eastAsia="Segoe UI" w:ascii="Segoe UI"/>
          <w:color w:val="363435"/>
          <w:spacing w:val="-1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bec</w:t>
      </w:r>
      <w:r>
        <w:rPr>
          <w:rFonts w:cs="Segoe UI" w:hAnsi="Segoe UI" w:eastAsia="Segoe UI" w:ascii="Segoe UI"/>
          <w:color w:val="363435"/>
          <w:spacing w:val="-1"/>
          <w:w w:val="100"/>
          <w:sz w:val="22"/>
          <w:szCs w:val="22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use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of</w:t>
      </w:r>
      <w:r>
        <w:rPr>
          <w:rFonts w:cs="Segoe UI" w:hAnsi="Segoe UI" w:eastAsia="Segoe UI" w:ascii="Segoe UI"/>
          <w:color w:val="363435"/>
          <w:spacing w:val="-1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poor</w:t>
      </w:r>
      <w:r>
        <w:rPr>
          <w:rFonts w:cs="Segoe UI" w:hAnsi="Segoe UI" w:eastAsia="Segoe UI" w:ascii="Segoe UI"/>
          <w:color w:val="363435"/>
          <w:spacing w:val="1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2"/>
          <w:szCs w:val="22"/>
        </w:rPr>
        <w:t>implementation.</w:t>
      </w:r>
      <w:r>
        <w:rPr>
          <w:rFonts w:cs="Segoe UI" w:hAnsi="Segoe UI" w:eastAsia="Segoe UI" w:ascii="Segoe UI"/>
          <w:color w:val="000000"/>
          <w:spacing w:val="0"/>
          <w:w w:val="100"/>
          <w:sz w:val="22"/>
          <w:szCs w:val="22"/>
        </w:rPr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16"/>
          <w:szCs w:val="16"/>
        </w:rPr>
        <w:jc w:val="left"/>
        <w:spacing w:before="16"/>
        <w:ind w:left="119"/>
        <w:sectPr>
          <w:pgMar w:header="0" w:footer="1031" w:top="1400" w:bottom="280" w:left="1320" w:right="1100"/>
          <w:pgSz w:w="11920" w:h="16840"/>
        </w:sectPr>
      </w:pPr>
      <w:r>
        <w:rPr>
          <w:rFonts w:cs="Segoe UI" w:hAnsi="Segoe UI" w:eastAsia="Segoe UI" w:ascii="Segoe UI"/>
          <w:b/>
          <w:color w:val="363435"/>
          <w:spacing w:val="0"/>
          <w:w w:val="100"/>
          <w:sz w:val="16"/>
          <w:szCs w:val="16"/>
        </w:rPr>
        <w:t>Adop</w:t>
      </w:r>
      <w:r>
        <w:rPr>
          <w:rFonts w:cs="Segoe UI" w:hAnsi="Segoe UI" w:eastAsia="Segoe UI" w:ascii="Segoe UI"/>
          <w:b/>
          <w:color w:val="363435"/>
          <w:spacing w:val="1"/>
          <w:w w:val="100"/>
          <w:sz w:val="16"/>
          <w:szCs w:val="16"/>
        </w:rPr>
        <w:t>t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16"/>
          <w:szCs w:val="16"/>
        </w:rPr>
        <w:t>ed</w:t>
      </w:r>
      <w:r>
        <w:rPr>
          <w:rFonts w:cs="Segoe UI" w:hAnsi="Segoe UI" w:eastAsia="Segoe UI" w:ascii="Segoe UI"/>
          <w:b/>
          <w:color w:val="363435"/>
          <w:spacing w:val="-7"/>
          <w:w w:val="100"/>
          <w:sz w:val="16"/>
          <w:szCs w:val="16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16"/>
          <w:szCs w:val="16"/>
        </w:rPr>
        <w:t>f</w:t>
      </w:r>
      <w:r>
        <w:rPr>
          <w:rFonts w:cs="Segoe UI" w:hAnsi="Segoe UI" w:eastAsia="Segoe UI" w:ascii="Segoe UI"/>
          <w:b/>
          <w:color w:val="363435"/>
          <w:spacing w:val="1"/>
          <w:w w:val="100"/>
          <w:sz w:val="16"/>
          <w:szCs w:val="16"/>
        </w:rPr>
        <w:t>r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16"/>
          <w:szCs w:val="16"/>
        </w:rPr>
        <w:t>om</w:t>
      </w:r>
      <w:r>
        <w:rPr>
          <w:rFonts w:cs="Segoe UI" w:hAnsi="Segoe UI" w:eastAsia="Segoe UI" w:ascii="Segoe UI"/>
          <w:b/>
          <w:color w:val="363435"/>
          <w:spacing w:val="-4"/>
          <w:w w:val="100"/>
          <w:sz w:val="16"/>
          <w:szCs w:val="16"/>
        </w:rPr>
        <w:t> </w:t>
      </w:r>
      <w:r>
        <w:rPr>
          <w:rFonts w:cs="Segoe UI" w:hAnsi="Segoe UI" w:eastAsia="Segoe UI" w:ascii="Segoe UI"/>
          <w:b/>
          <w:color w:val="363435"/>
          <w:spacing w:val="2"/>
          <w:w w:val="100"/>
          <w:sz w:val="16"/>
          <w:szCs w:val="16"/>
        </w:rPr>
        <w:t>C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16"/>
          <w:szCs w:val="16"/>
        </w:rPr>
        <w:t>-Change</w:t>
      </w:r>
      <w:r>
        <w:rPr>
          <w:rFonts w:cs="Segoe UI" w:hAnsi="Segoe UI" w:eastAsia="Segoe UI" w:ascii="Segoe UI"/>
          <w:b/>
          <w:color w:val="363435"/>
          <w:spacing w:val="-6"/>
          <w:w w:val="100"/>
          <w:sz w:val="16"/>
          <w:szCs w:val="16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16"/>
          <w:szCs w:val="16"/>
        </w:rPr>
        <w:t>Module</w:t>
      </w:r>
      <w:r>
        <w:rPr>
          <w:rFonts w:cs="Segoe UI" w:hAnsi="Segoe UI" w:eastAsia="Segoe UI" w:ascii="Segoe UI"/>
          <w:b/>
          <w:color w:val="363435"/>
          <w:spacing w:val="-6"/>
          <w:w w:val="100"/>
          <w:sz w:val="16"/>
          <w:szCs w:val="16"/>
        </w:rPr>
        <w:t> </w:t>
      </w:r>
      <w:r>
        <w:rPr>
          <w:rFonts w:cs="Segoe UI" w:hAnsi="Segoe UI" w:eastAsia="Segoe UI" w:ascii="Segoe UI"/>
          <w:b/>
          <w:color w:val="363435"/>
          <w:spacing w:val="1"/>
          <w:w w:val="100"/>
          <w:sz w:val="16"/>
          <w:szCs w:val="16"/>
        </w:rPr>
        <w:t>2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16"/>
          <w:szCs w:val="16"/>
        </w:rPr>
        <w:t>:</w:t>
      </w:r>
      <w:r>
        <w:rPr>
          <w:rFonts w:cs="Segoe UI" w:hAnsi="Segoe UI" w:eastAsia="Segoe UI" w:ascii="Segoe UI"/>
          <w:b/>
          <w:color w:val="363435"/>
          <w:spacing w:val="-1"/>
          <w:w w:val="100"/>
          <w:sz w:val="16"/>
          <w:szCs w:val="16"/>
        </w:rPr>
        <w:t> </w:t>
      </w:r>
      <w:hyperlink r:id="rId48">
        <w:r>
          <w:rPr>
            <w:rFonts w:cs="Segoe UI" w:hAnsi="Segoe UI" w:eastAsia="Segoe UI" w:ascii="Segoe UI"/>
            <w:color w:val="363435"/>
            <w:spacing w:val="0"/>
            <w:w w:val="100"/>
            <w:sz w:val="16"/>
            <w:szCs w:val="16"/>
          </w:rPr>
          <w:t>https://</w:t>
        </w:r>
        <w:r>
          <w:rPr>
            <w:rFonts w:cs="Segoe UI" w:hAnsi="Segoe UI" w:eastAsia="Segoe UI" w:ascii="Segoe UI"/>
            <w:color w:val="363435"/>
            <w:spacing w:val="1"/>
            <w:w w:val="100"/>
            <w:sz w:val="16"/>
            <w:szCs w:val="16"/>
          </w:rPr>
          <w:t>w</w:t>
        </w:r>
        <w:r>
          <w:rPr>
            <w:rFonts w:cs="Segoe UI" w:hAnsi="Segoe UI" w:eastAsia="Segoe UI" w:ascii="Segoe UI"/>
            <w:color w:val="363435"/>
            <w:spacing w:val="0"/>
            <w:w w:val="100"/>
            <w:sz w:val="16"/>
            <w:szCs w:val="16"/>
          </w:rPr>
          <w:t>ww.fhi360.org</w:t>
        </w:r>
        <w:r>
          <w:rPr>
            <w:rFonts w:cs="Segoe UI" w:hAnsi="Segoe UI" w:eastAsia="Segoe UI" w:ascii="Segoe UI"/>
            <w:color w:val="363435"/>
            <w:spacing w:val="1"/>
            <w:w w:val="100"/>
            <w:sz w:val="16"/>
            <w:szCs w:val="16"/>
          </w:rPr>
          <w:t>/</w:t>
        </w:r>
        <w:r>
          <w:rPr>
            <w:rFonts w:cs="Segoe UI" w:hAnsi="Segoe UI" w:eastAsia="Segoe UI" w:ascii="Segoe UI"/>
            <w:color w:val="363435"/>
            <w:spacing w:val="0"/>
            <w:w w:val="100"/>
            <w:sz w:val="16"/>
            <w:szCs w:val="16"/>
          </w:rPr>
          <w:t>sites</w:t>
        </w:r>
        <w:r>
          <w:rPr>
            <w:rFonts w:cs="Segoe UI" w:hAnsi="Segoe UI" w:eastAsia="Segoe UI" w:ascii="Segoe UI"/>
            <w:color w:val="363435"/>
            <w:spacing w:val="1"/>
            <w:w w:val="100"/>
            <w:sz w:val="16"/>
            <w:szCs w:val="16"/>
          </w:rPr>
          <w:t>/</w:t>
        </w:r>
        <w:r>
          <w:rPr>
            <w:rFonts w:cs="Segoe UI" w:hAnsi="Segoe UI" w:eastAsia="Segoe UI" w:ascii="Segoe UI"/>
            <w:color w:val="363435"/>
            <w:spacing w:val="0"/>
            <w:w w:val="100"/>
            <w:sz w:val="16"/>
            <w:szCs w:val="16"/>
          </w:rPr>
          <w:t>default/files/media/documents/Module</w:t>
        </w:r>
        <w:r>
          <w:rPr>
            <w:rFonts w:cs="Segoe UI" w:hAnsi="Segoe UI" w:eastAsia="Segoe UI" w:ascii="Segoe UI"/>
            <w:color w:val="363435"/>
            <w:spacing w:val="4"/>
            <w:w w:val="100"/>
            <w:sz w:val="16"/>
            <w:szCs w:val="16"/>
          </w:rPr>
          <w:t>2</w:t>
        </w:r>
        <w:r>
          <w:rPr>
            <w:rFonts w:cs="Segoe UI" w:hAnsi="Segoe UI" w:eastAsia="Segoe UI" w:ascii="Segoe UI"/>
            <w:color w:val="363435"/>
            <w:spacing w:val="1"/>
            <w:w w:val="100"/>
            <w:sz w:val="16"/>
            <w:szCs w:val="16"/>
          </w:rPr>
          <w:t>-</w:t>
        </w:r>
        <w:r>
          <w:rPr>
            <w:rFonts w:cs="Segoe UI" w:hAnsi="Segoe UI" w:eastAsia="Segoe UI" w:ascii="Segoe UI"/>
            <w:color w:val="363435"/>
            <w:spacing w:val="-1"/>
            <w:w w:val="100"/>
            <w:sz w:val="16"/>
            <w:szCs w:val="16"/>
          </w:rPr>
          <w:t>P</w:t>
        </w:r>
        <w:r>
          <w:rPr>
            <w:rFonts w:cs="Segoe UI" w:hAnsi="Segoe UI" w:eastAsia="Segoe UI" w:ascii="Segoe UI"/>
            <w:color w:val="363435"/>
            <w:spacing w:val="0"/>
            <w:w w:val="100"/>
            <w:sz w:val="16"/>
            <w:szCs w:val="16"/>
          </w:rPr>
          <w:t>r</w:t>
        </w:r>
        <w:r>
          <w:rPr>
            <w:rFonts w:cs="Segoe UI" w:hAnsi="Segoe UI" w:eastAsia="Segoe UI" w:ascii="Segoe UI"/>
            <w:color w:val="363435"/>
            <w:spacing w:val="1"/>
            <w:w w:val="100"/>
            <w:sz w:val="16"/>
            <w:szCs w:val="16"/>
          </w:rPr>
          <w:t>a</w:t>
        </w:r>
        <w:r>
          <w:rPr>
            <w:rFonts w:cs="Segoe UI" w:hAnsi="Segoe UI" w:eastAsia="Segoe UI" w:ascii="Segoe UI"/>
            <w:color w:val="363435"/>
            <w:spacing w:val="0"/>
            <w:w w:val="100"/>
            <w:sz w:val="16"/>
            <w:szCs w:val="16"/>
          </w:rPr>
          <w:t>ctitioner.pdf</w:t>
        </w:r>
      </w:hyperlink>
      <w:r>
        <w:rPr>
          <w:rFonts w:cs="Segoe UI" w:hAnsi="Segoe UI" w:eastAsia="Segoe UI" w:ascii="Segoe UI"/>
          <w:color w:val="000000"/>
          <w:spacing w:val="0"/>
          <w:w w:val="100"/>
          <w:sz w:val="16"/>
          <w:szCs w:val="16"/>
        </w:rPr>
      </w:r>
    </w:p>
    <w:p>
      <w:pPr>
        <w:rPr>
          <w:rFonts w:cs="Segoe UI" w:hAnsi="Segoe UI" w:eastAsia="Segoe UI" w:ascii="Segoe UI"/>
          <w:sz w:val="32"/>
          <w:szCs w:val="32"/>
        </w:rPr>
        <w:jc w:val="both"/>
        <w:spacing w:before="21"/>
        <w:ind w:left="119" w:right="1836"/>
      </w:pP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8.0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Risk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and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Crisis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Communication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Manag</w:t>
      </w:r>
      <w:r>
        <w:rPr>
          <w:rFonts w:cs="Segoe UI" w:hAnsi="Segoe UI" w:eastAsia="Segoe UI" w:ascii="Segoe UI"/>
          <w:b/>
          <w:color w:val="2E6C42"/>
          <w:spacing w:val="-2"/>
          <w:w w:val="100"/>
          <w:sz w:val="32"/>
          <w:szCs w:val="32"/>
        </w:rPr>
        <w:t>e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ment</w:t>
      </w:r>
      <w:r>
        <w:rPr>
          <w:rFonts w:cs="Segoe UI" w:hAnsi="Segoe UI" w:eastAsia="Segoe UI" w:ascii="Segoe UI"/>
          <w:color w:val="000000"/>
          <w:spacing w:val="0"/>
          <w:w w:val="100"/>
          <w:sz w:val="32"/>
          <w:szCs w:val="32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Risk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public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prior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enco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rages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organizations,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governments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-saving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information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knowledge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take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preventive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protective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actions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against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threat.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When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emerging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threat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occurs,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shall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guide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wel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-planned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effective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crisis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activities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mitigate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rumours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misinformation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promptly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address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ommunication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issues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arise.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5070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following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steps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conducted: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839" w:right="71" w:hanging="360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1.</w:t>
      </w:r>
      <w:r>
        <w:rPr>
          <w:rFonts w:cs="Arial" w:hAnsi="Arial" w:eastAsia="Arial" w:ascii="Arial"/>
          <w:color w:val="363435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363435"/>
          <w:spacing w:val="3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risk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crisis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team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district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shall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activated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quickly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mobilise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resources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develop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materials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shared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neral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publ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means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839" w:right="69" w:hanging="360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2.</w:t>
      </w:r>
      <w:r>
        <w:rPr>
          <w:rFonts w:cs="Arial" w:hAnsi="Arial" w:eastAsia="Arial" w:ascii="Arial"/>
          <w:color w:val="363435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363435"/>
          <w:spacing w:val="4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team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will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engage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religious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groups,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traditional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leaders,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teachers,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other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influential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leaders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right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information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update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status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emerging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threat.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839" w:right="71" w:hanging="360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3.</w:t>
      </w:r>
      <w:r>
        <w:rPr>
          <w:rFonts w:cs="Arial" w:hAnsi="Arial" w:eastAsia="Arial" w:ascii="Arial"/>
          <w:color w:val="363435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363435"/>
          <w:spacing w:val="4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risk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crisis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team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monitor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evaluate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situation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through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audience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feedback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snapshot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v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eys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data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guide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des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activities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materials,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engagement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meet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ngs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eld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relev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839" w:right="69" w:hanging="360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4.</w:t>
      </w:r>
      <w:r>
        <w:rPr>
          <w:rFonts w:cs="Arial" w:hAnsi="Arial" w:eastAsia="Arial" w:ascii="Arial"/>
          <w:color w:val="363435"/>
          <w:spacing w:val="0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Information</w:t>
      </w:r>
      <w:r>
        <w:rPr>
          <w:rFonts w:cs="Segoe UI" w:hAnsi="Segoe UI" w:eastAsia="Segoe UI" w:ascii="Segoe UI"/>
          <w:color w:val="363435"/>
          <w:spacing w:val="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shall</w:t>
      </w:r>
      <w:r>
        <w:rPr>
          <w:rFonts w:cs="Segoe UI" w:hAnsi="Segoe UI" w:eastAsia="Segoe UI" w:ascii="Segoe UI"/>
          <w:color w:val="363435"/>
          <w:spacing w:val="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frequently</w:t>
      </w:r>
      <w:r>
        <w:rPr>
          <w:rFonts w:cs="Segoe UI" w:hAnsi="Segoe UI" w:eastAsia="Segoe UI" w:ascii="Segoe UI"/>
          <w:color w:val="363435"/>
          <w:spacing w:val="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shared</w:t>
      </w:r>
      <w:r>
        <w:rPr>
          <w:rFonts w:cs="Segoe UI" w:hAnsi="Segoe UI" w:eastAsia="Segoe UI" w:ascii="Segoe UI"/>
          <w:color w:val="363435"/>
          <w:spacing w:val="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through</w:t>
      </w:r>
      <w:r>
        <w:rPr>
          <w:rFonts w:cs="Segoe UI" w:hAnsi="Segoe UI" w:eastAsia="Segoe UI" w:ascii="Segoe UI"/>
          <w:color w:val="363435"/>
          <w:spacing w:val="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relevant</w:t>
      </w:r>
      <w:r>
        <w:rPr>
          <w:rFonts w:cs="Segoe UI" w:hAnsi="Segoe UI" w:eastAsia="Segoe UI" w:ascii="Segoe UI"/>
          <w:color w:val="363435"/>
          <w:spacing w:val="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mmunication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channels,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including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mass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media,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print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media,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Facebook,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Twitter,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WhatsApp.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6"/>
          <w:szCs w:val="26"/>
        </w:rPr>
        <w:jc w:val="both"/>
        <w:ind w:left="119" w:right="4703"/>
      </w:pP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8.1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Audience,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Messages,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and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Channels</w:t>
      </w:r>
      <w:r>
        <w:rPr>
          <w:rFonts w:cs="Segoe UI" w:hAnsi="Segoe UI" w:eastAsia="Segoe UI" w:ascii="Segoe UI"/>
          <w:color w:val="000000"/>
          <w:spacing w:val="0"/>
          <w:w w:val="100"/>
          <w:sz w:val="26"/>
          <w:szCs w:val="26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before="2" w:lineRule="exact" w:line="320"/>
        <w:ind w:left="119" w:right="72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Crises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handl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-by-ca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basis.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geographical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location,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spread,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magnitude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crisis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etermine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audience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addressed,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strategies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applied,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essages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disseminated,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channels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convey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messages.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Local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geographically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limited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crises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will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dealt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through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local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means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Segoe UI" w:hAnsi="Segoe UI" w:eastAsia="Segoe UI" w:ascii="Segoe UI"/>
          <w:sz w:val="26"/>
          <w:szCs w:val="26"/>
        </w:rPr>
        <w:jc w:val="both"/>
        <w:ind w:left="119" w:right="960"/>
      </w:pP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8.2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Produce/Update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Crisis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Co</w:t>
      </w:r>
      <w:r>
        <w:rPr>
          <w:rFonts w:cs="Segoe UI" w:hAnsi="Segoe UI" w:eastAsia="Segoe UI" w:ascii="Segoe UI"/>
          <w:color w:val="2E6C42"/>
          <w:spacing w:val="-2"/>
          <w:w w:val="100"/>
          <w:sz w:val="26"/>
          <w:szCs w:val="26"/>
        </w:rPr>
        <w:t>m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munic</w:t>
      </w:r>
      <w:r>
        <w:rPr>
          <w:rFonts w:cs="Segoe UI" w:hAnsi="Segoe UI" w:eastAsia="Segoe UI" w:ascii="Segoe UI"/>
          <w:color w:val="2E6C42"/>
          <w:spacing w:val="-1"/>
          <w:w w:val="100"/>
          <w:sz w:val="26"/>
          <w:szCs w:val="26"/>
        </w:rPr>
        <w:t>a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ti</w:t>
      </w:r>
      <w:r>
        <w:rPr>
          <w:rFonts w:cs="Segoe UI" w:hAnsi="Segoe UI" w:eastAsia="Segoe UI" w:ascii="Segoe UI"/>
          <w:color w:val="2E6C42"/>
          <w:spacing w:val="-2"/>
          <w:w w:val="100"/>
          <w:sz w:val="26"/>
          <w:szCs w:val="26"/>
        </w:rPr>
        <w:t>o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n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Materials,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Tools,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and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G</w:t>
      </w:r>
      <w:r>
        <w:rPr>
          <w:rFonts w:cs="Segoe UI" w:hAnsi="Segoe UI" w:eastAsia="Segoe UI" w:ascii="Segoe UI"/>
          <w:color w:val="2E6C42"/>
          <w:spacing w:val="-2"/>
          <w:w w:val="100"/>
          <w:sz w:val="26"/>
          <w:szCs w:val="26"/>
        </w:rPr>
        <w:t>u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ides</w:t>
      </w:r>
      <w:r>
        <w:rPr>
          <w:rFonts w:cs="Segoe UI" w:hAnsi="Segoe UI" w:eastAsia="Segoe UI" w:ascii="Segoe UI"/>
          <w:color w:val="000000"/>
          <w:spacing w:val="0"/>
          <w:w w:val="100"/>
          <w:sz w:val="26"/>
          <w:szCs w:val="26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lineRule="exact" w:line="300"/>
        <w:ind w:left="119" w:right="4672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following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materia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developed: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839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Key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messages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risk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tion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839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sheets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839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Public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service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announcements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1"/>
        <w:ind w:left="839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Question-and-answer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documents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anticipated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issues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rumours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9" w:right="74" w:hanging="360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Guidelines</w:t>
      </w:r>
      <w:r>
        <w:rPr>
          <w:rFonts w:cs="Segoe UI" w:hAnsi="Segoe UI" w:eastAsia="Segoe UI" w:ascii="Segoe UI"/>
          <w:color w:val="363435"/>
          <w:spacing w:val="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public</w:t>
      </w:r>
      <w:r>
        <w:rPr>
          <w:rFonts w:cs="Segoe UI" w:hAnsi="Segoe UI" w:eastAsia="Segoe UI" w:ascii="Segoe UI"/>
          <w:color w:val="363435"/>
          <w:spacing w:val="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relations</w:t>
      </w:r>
      <w:r>
        <w:rPr>
          <w:rFonts w:cs="Segoe UI" w:hAnsi="Segoe UI" w:eastAsia="Segoe UI" w:ascii="Segoe UI"/>
          <w:color w:val="363435"/>
          <w:spacing w:val="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off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cers</w:t>
      </w:r>
      <w:r>
        <w:rPr>
          <w:rFonts w:cs="Segoe UI" w:hAnsi="Segoe UI" w:eastAsia="Segoe UI" w:ascii="Segoe UI"/>
          <w:color w:val="363435"/>
          <w:spacing w:val="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how</w:t>
      </w:r>
      <w:r>
        <w:rPr>
          <w:rFonts w:cs="Segoe UI" w:hAnsi="Segoe UI" w:eastAsia="Segoe UI" w:ascii="Segoe UI"/>
          <w:color w:val="363435"/>
          <w:spacing w:val="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prepare</w:t>
      </w:r>
      <w:r>
        <w:rPr>
          <w:rFonts w:cs="Segoe UI" w:hAnsi="Segoe UI" w:eastAsia="Segoe UI" w:ascii="Segoe UI"/>
          <w:color w:val="363435"/>
          <w:spacing w:val="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respond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rumours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questions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839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draft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press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rel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holding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statements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6"/>
          <w:szCs w:val="26"/>
        </w:rPr>
        <w:jc w:val="both"/>
        <w:ind w:left="119" w:right="6319"/>
      </w:pP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8.3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71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Media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Engag</w:t>
      </w:r>
      <w:r>
        <w:rPr>
          <w:rFonts w:cs="Segoe UI" w:hAnsi="Segoe UI" w:eastAsia="Segoe UI" w:ascii="Segoe UI"/>
          <w:color w:val="2E6C42"/>
          <w:spacing w:val="-2"/>
          <w:w w:val="100"/>
          <w:sz w:val="26"/>
          <w:szCs w:val="26"/>
        </w:rPr>
        <w:t>e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ment</w:t>
      </w:r>
      <w:r>
        <w:rPr>
          <w:rFonts w:cs="Segoe UI" w:hAnsi="Segoe UI" w:eastAsia="Segoe UI" w:ascii="Segoe UI"/>
          <w:color w:val="000000"/>
          <w:spacing w:val="0"/>
          <w:w w:val="100"/>
          <w:sz w:val="26"/>
          <w:szCs w:val="26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lineRule="exact" w:line="300"/>
        <w:ind w:left="119" w:right="3058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following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activities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engage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media: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839"/>
        <w:sectPr>
          <w:pgMar w:header="0" w:footer="1031" w:top="1420" w:bottom="280" w:left="1320" w:right="1320"/>
          <w:pgSz w:w="11920" w:h="16840"/>
        </w:sectPr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Hold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media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briefings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provide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updated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information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39"/>
        <w:ind w:left="839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Update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media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contact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lists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(especially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journalists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focus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issues)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agree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contact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each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media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house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crisis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839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Develop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media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kit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role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media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widespread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crisis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6"/>
          <w:szCs w:val="26"/>
        </w:rPr>
        <w:jc w:val="left"/>
        <w:ind w:left="119"/>
      </w:pP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8.4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Enha</w:t>
      </w:r>
      <w:r>
        <w:rPr>
          <w:rFonts w:cs="Segoe UI" w:hAnsi="Segoe UI" w:eastAsia="Segoe UI" w:ascii="Segoe UI"/>
          <w:color w:val="2E6C42"/>
          <w:spacing w:val="-2"/>
          <w:w w:val="100"/>
          <w:sz w:val="26"/>
          <w:szCs w:val="26"/>
        </w:rPr>
        <w:t>n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ce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Capacity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of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National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and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District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Spokespeople</w:t>
      </w:r>
      <w:r>
        <w:rPr>
          <w:rFonts w:cs="Segoe UI" w:hAnsi="Segoe UI" w:eastAsia="Segoe UI" w:ascii="Segoe UI"/>
          <w:color w:val="000000"/>
          <w:spacing w:val="0"/>
          <w:w w:val="100"/>
          <w:sz w:val="26"/>
          <w:szCs w:val="26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2" w:lineRule="exact" w:line="320"/>
        <w:ind w:left="119" w:right="70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3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following</w:t>
      </w:r>
      <w:r>
        <w:rPr>
          <w:rFonts w:cs="Segoe UI" w:hAnsi="Segoe UI" w:eastAsia="Segoe UI" w:ascii="Segoe UI"/>
          <w:color w:val="363435"/>
          <w:spacing w:val="3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activities</w:t>
      </w:r>
      <w:r>
        <w:rPr>
          <w:rFonts w:cs="Segoe UI" w:hAnsi="Segoe UI" w:eastAsia="Segoe UI" w:ascii="Segoe UI"/>
          <w:color w:val="363435"/>
          <w:spacing w:val="3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will</w:t>
      </w:r>
      <w:r>
        <w:rPr>
          <w:rFonts w:cs="Segoe UI" w:hAnsi="Segoe UI" w:eastAsia="Segoe UI" w:ascii="Segoe UI"/>
          <w:color w:val="363435"/>
          <w:spacing w:val="3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3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ondu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ted</w:t>
      </w:r>
      <w:r>
        <w:rPr>
          <w:rFonts w:cs="Segoe UI" w:hAnsi="Segoe UI" w:eastAsia="Segoe UI" w:ascii="Segoe UI"/>
          <w:color w:val="363435"/>
          <w:spacing w:val="3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3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enhance</w:t>
      </w:r>
      <w:r>
        <w:rPr>
          <w:rFonts w:cs="Segoe UI" w:hAnsi="Segoe UI" w:eastAsia="Segoe UI" w:ascii="Segoe UI"/>
          <w:color w:val="363435"/>
          <w:spacing w:val="3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3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capacity</w:t>
      </w:r>
      <w:r>
        <w:rPr>
          <w:rFonts w:cs="Segoe UI" w:hAnsi="Segoe UI" w:eastAsia="Segoe UI" w:ascii="Segoe UI"/>
          <w:color w:val="363435"/>
          <w:spacing w:val="3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3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3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district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spokespeople: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lineRule="exact" w:line="320"/>
        <w:ind w:left="1199" w:right="74" w:hanging="360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Hold</w:t>
      </w:r>
      <w:r>
        <w:rPr>
          <w:rFonts w:cs="Segoe UI" w:hAnsi="Segoe UI" w:eastAsia="Segoe UI" w:ascii="Segoe UI"/>
          <w:color w:val="363435"/>
          <w:spacing w:val="3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orientation</w:t>
      </w:r>
      <w:r>
        <w:rPr>
          <w:rFonts w:cs="Segoe UI" w:hAnsi="Segoe UI" w:eastAsia="Segoe UI" w:ascii="Segoe UI"/>
          <w:color w:val="363435"/>
          <w:spacing w:val="3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sess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ons</w:t>
      </w:r>
      <w:r>
        <w:rPr>
          <w:rFonts w:cs="Segoe UI" w:hAnsi="Segoe UI" w:eastAsia="Segoe UI" w:ascii="Segoe UI"/>
          <w:color w:val="363435"/>
          <w:spacing w:val="3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3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risk</w:t>
      </w:r>
      <w:r>
        <w:rPr>
          <w:rFonts w:cs="Segoe UI" w:hAnsi="Segoe UI" w:eastAsia="Segoe UI" w:ascii="Segoe UI"/>
          <w:color w:val="363435"/>
          <w:spacing w:val="3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3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crisis</w:t>
      </w:r>
      <w:r>
        <w:rPr>
          <w:rFonts w:cs="Segoe UI" w:hAnsi="Segoe UI" w:eastAsia="Segoe UI" w:ascii="Segoe UI"/>
          <w:color w:val="363435"/>
          <w:spacing w:val="3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tion</w:t>
      </w:r>
      <w:r>
        <w:rPr>
          <w:rFonts w:cs="Segoe UI" w:hAnsi="Segoe UI" w:eastAsia="Segoe UI" w:ascii="Segoe UI"/>
          <w:color w:val="363435"/>
          <w:spacing w:val="3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3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3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district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public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relat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officers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lineRule="exact" w:line="320"/>
        <w:ind w:left="1199" w:right="71" w:hanging="360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Provide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district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officers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crisis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materials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including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guide,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question-and-answers,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sheets.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lineRule="exact" w:line="320"/>
        <w:ind w:left="1199" w:right="73" w:hanging="360"/>
        <w:sectPr>
          <w:pgMar w:header="0" w:footer="1031" w:top="1400" w:bottom="280" w:left="1320" w:right="1320"/>
          <w:pgSz w:w="11920" w:h="16840"/>
        </w:sectPr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Conduct</w:t>
      </w:r>
      <w:r>
        <w:rPr>
          <w:rFonts w:cs="Segoe UI" w:hAnsi="Segoe UI" w:eastAsia="Segoe UI" w:ascii="Segoe UI"/>
          <w:color w:val="363435"/>
          <w:spacing w:val="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orientation</w:t>
      </w:r>
      <w:r>
        <w:rPr>
          <w:rFonts w:cs="Segoe UI" w:hAnsi="Segoe UI" w:eastAsia="Segoe UI" w:ascii="Segoe UI"/>
          <w:color w:val="363435"/>
          <w:spacing w:val="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religious</w:t>
      </w:r>
      <w:r>
        <w:rPr>
          <w:rFonts w:cs="Segoe UI" w:hAnsi="Segoe UI" w:eastAsia="Segoe UI" w:ascii="Segoe UI"/>
          <w:color w:val="363435"/>
          <w:spacing w:val="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leaders</w:t>
      </w:r>
      <w:r>
        <w:rPr>
          <w:rFonts w:cs="Segoe UI" w:hAnsi="Segoe UI" w:eastAsia="Segoe UI" w:ascii="Segoe UI"/>
          <w:color w:val="363435"/>
          <w:spacing w:val="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collaboration</w:t>
      </w:r>
      <w:r>
        <w:rPr>
          <w:rFonts w:cs="Segoe UI" w:hAnsi="Segoe UI" w:eastAsia="Segoe UI" w:ascii="Segoe UI"/>
          <w:color w:val="363435"/>
          <w:spacing w:val="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var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ous</w:t>
      </w:r>
      <w:r>
        <w:rPr>
          <w:rFonts w:cs="Segoe UI" w:hAnsi="Segoe UI" w:eastAsia="Segoe UI" w:ascii="Segoe UI"/>
          <w:color w:val="363435"/>
          <w:spacing w:val="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fai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based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groups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associations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32"/>
          <w:szCs w:val="32"/>
        </w:rPr>
        <w:jc w:val="both"/>
        <w:spacing w:before="21"/>
        <w:ind w:left="119" w:right="4249"/>
      </w:pP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9.0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Organizational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Ar</w:t>
      </w:r>
      <w:r>
        <w:rPr>
          <w:rFonts w:cs="Segoe UI" w:hAnsi="Segoe UI" w:eastAsia="Segoe UI" w:ascii="Segoe UI"/>
          <w:b/>
          <w:color w:val="2E6C42"/>
          <w:spacing w:val="-2"/>
          <w:w w:val="100"/>
          <w:sz w:val="32"/>
          <w:szCs w:val="32"/>
        </w:rPr>
        <w:t>r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angement</w:t>
      </w:r>
      <w:r>
        <w:rPr>
          <w:rFonts w:cs="Segoe UI" w:hAnsi="Segoe UI" w:eastAsia="Segoe UI" w:ascii="Segoe UI"/>
          <w:color w:val="000000"/>
          <w:spacing w:val="0"/>
          <w:w w:val="100"/>
          <w:sz w:val="32"/>
          <w:szCs w:val="32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6"/>
          <w:szCs w:val="26"/>
        </w:rPr>
        <w:jc w:val="both"/>
        <w:ind w:left="119" w:right="3413"/>
      </w:pP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9.1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Coordination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and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Imple</w:t>
      </w:r>
      <w:r>
        <w:rPr>
          <w:rFonts w:cs="Segoe UI" w:hAnsi="Segoe UI" w:eastAsia="Segoe UI" w:ascii="Segoe UI"/>
          <w:color w:val="2E6C42"/>
          <w:spacing w:val="-2"/>
          <w:w w:val="100"/>
          <w:sz w:val="26"/>
          <w:szCs w:val="26"/>
        </w:rPr>
        <w:t>m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entation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Mechanism</w:t>
      </w:r>
      <w:r>
        <w:rPr>
          <w:rFonts w:cs="Segoe UI" w:hAnsi="Segoe UI" w:eastAsia="Segoe UI" w:ascii="Segoe UI"/>
          <w:color w:val="000000"/>
          <w:spacing w:val="0"/>
          <w:w w:val="100"/>
          <w:sz w:val="26"/>
          <w:szCs w:val="26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NHCS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strategic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tool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planning,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implementation,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monitorin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eval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interventions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country.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Under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leadership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MOH,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government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ministries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depar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ments,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donors,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NGOs,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implementing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partners,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TWGs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must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focus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their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eff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rts,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resources,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interventi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ns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strategy.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Implementation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strengthens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existing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systems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structures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provision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services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district,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facili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outlined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belo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w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5691"/>
      </w:pPr>
      <w:r>
        <w:rPr>
          <w:rFonts w:cs="Segoe UI" w:hAnsi="Segoe UI" w:eastAsia="Segoe UI" w:ascii="Segoe UI"/>
          <w:color w:val="2E6C42"/>
          <w:spacing w:val="0"/>
          <w:w w:val="100"/>
          <w:sz w:val="24"/>
          <w:szCs w:val="24"/>
        </w:rPr>
        <w:t>9.1.1</w:t>
      </w:r>
      <w:r>
        <w:rPr>
          <w:rFonts w:cs="Segoe UI" w:hAnsi="Segoe UI" w:eastAsia="Segoe UI" w:ascii="Segoe UI"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4"/>
          <w:szCs w:val="24"/>
        </w:rPr>
        <w:t>level</w:t>
      </w:r>
      <w:r>
        <w:rPr>
          <w:rFonts w:cs="Segoe UI" w:hAnsi="Segoe UI" w:eastAsia="Segoe UI" w:ascii="Segoe UI"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4"/>
          <w:szCs w:val="24"/>
        </w:rPr>
        <w:t>coordination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1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coordination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plementation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following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systems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structures: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3178"/>
      </w:pP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Ministry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-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Education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Section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2E6C42"/>
          <w:spacing w:val="1"/>
          <w:w w:val="100"/>
          <w:sz w:val="24"/>
          <w:szCs w:val="24"/>
        </w:rPr>
        <w:t>(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MOH-HES)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Government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ognises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lead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institution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coordination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services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country.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mandate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fulfilled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MOH-HES,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department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technic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expertise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iatives.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MOH-HES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plays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leading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role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coordination,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planning,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implementation,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monitorin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evaluation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interventi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ns,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envisioned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strategy.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collaboration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–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Technical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roup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(HP-TWG),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MOH-HES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provides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leadership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resource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mobilisation,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guidance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prior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intervent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other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upport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needed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plementing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partners.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3437"/>
      </w:pP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Technical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Working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Group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(</w:t>
      </w:r>
      <w:r>
        <w:rPr>
          <w:rFonts w:cs="Segoe UI" w:hAnsi="Segoe UI" w:eastAsia="Segoe UI" w:ascii="Segoe UI"/>
          <w:i/>
          <w:color w:val="2E6C42"/>
          <w:spacing w:val="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P-TWG)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0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stakeholders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activities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must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members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HP-TWG.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Implementing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partners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provide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both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technical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financial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support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-TWG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ensure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remains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operat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provides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eeded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gui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stakeholders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line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align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priorities,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goals,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objectives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HP-TWG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rema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entry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point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guidance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partners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proposed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interventions,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priority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geographical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location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mentation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modalities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ctivities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country.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4500"/>
      </w:pP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Quality</w:t>
      </w:r>
      <w:r>
        <w:rPr>
          <w:rFonts w:cs="Segoe UI" w:hAnsi="Segoe UI" w:eastAsia="Segoe UI" w:ascii="Segoe UI"/>
          <w:i/>
          <w:color w:val="2E6C42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i/>
          <w:color w:val="2E6C42"/>
          <w:spacing w:val="-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urance</w:t>
      </w:r>
      <w:r>
        <w:rPr>
          <w:rFonts w:cs="Segoe UI" w:hAnsi="Segoe UI" w:eastAsia="Segoe UI" w:ascii="Segoe UI"/>
          <w:i/>
          <w:color w:val="2E6C42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Su</w:t>
      </w:r>
      <w:r>
        <w:rPr>
          <w:rFonts w:cs="Segoe UI" w:hAnsi="Segoe UI" w:eastAsia="Segoe UI" w:ascii="Segoe UI"/>
          <w:i/>
          <w:color w:val="2E6C42"/>
          <w:spacing w:val="2"/>
          <w:w w:val="100"/>
          <w:sz w:val="24"/>
          <w:szCs w:val="24"/>
        </w:rPr>
        <w:t>b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-Technical</w:t>
      </w:r>
      <w:r>
        <w:rPr>
          <w:rFonts w:cs="Segoe UI" w:hAnsi="Segoe UI" w:eastAsia="Segoe UI" w:ascii="Segoe UI"/>
          <w:i/>
          <w:color w:val="2E6C42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Committee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8"/>
        <w:sectPr>
          <w:pgMar w:header="0" w:footer="1031" w:top="1420" w:bottom="280" w:left="1320" w:right="1320"/>
          <w:pgSz w:w="11920" w:h="16840"/>
        </w:sectPr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HP-TWG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sub-technical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committee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responsible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quality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assurance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quality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improvement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(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QA/QI)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design,</w:t>
      </w:r>
      <w:r>
        <w:rPr>
          <w:rFonts w:cs="Segoe UI" w:hAnsi="Segoe UI" w:eastAsia="Segoe UI" w:ascii="Segoe UI"/>
          <w:color w:val="363435"/>
          <w:spacing w:val="-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production,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implementation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various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motion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initiatives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print,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bro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dcas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electronic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media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formats.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SBCC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materials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should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submitted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committee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review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approval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before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ementation.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achieve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its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objecti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v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es,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committee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wor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colla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b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1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1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1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1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Regulatory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1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Authori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1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1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track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1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 </w:t>
      </w:r>
      <w:r>
        <w:rPr>
          <w:rFonts w:cs="Segoe UI" w:hAnsi="Segoe UI" w:eastAsia="Segoe UI" w:ascii="Segoe UI"/>
          <w:color w:val="363435"/>
          <w:spacing w:val="1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before="39"/>
        <w:ind w:left="119" w:right="71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tions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materials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being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disseminated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public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without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prior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approval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HP-TWG.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4900"/>
      </w:pP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Stakeholders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Implementing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Partners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6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4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NHCS</w:t>
      </w:r>
      <w:r>
        <w:rPr>
          <w:rFonts w:cs="Segoe UI" w:hAnsi="Segoe UI" w:eastAsia="Segoe UI" w:ascii="Segoe UI"/>
          <w:color w:val="363435"/>
          <w:spacing w:val="3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envisions</w:t>
      </w:r>
      <w:r>
        <w:rPr>
          <w:rFonts w:cs="Segoe UI" w:hAnsi="Segoe UI" w:eastAsia="Segoe UI" w:ascii="Segoe UI"/>
          <w:color w:val="363435"/>
          <w:spacing w:val="4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inclusive</w:t>
      </w:r>
      <w:r>
        <w:rPr>
          <w:rFonts w:cs="Segoe UI" w:hAnsi="Segoe UI" w:eastAsia="Segoe UI" w:ascii="Segoe UI"/>
          <w:color w:val="363435"/>
          <w:spacing w:val="4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participation</w:t>
      </w:r>
      <w:r>
        <w:rPr>
          <w:rFonts w:cs="Segoe UI" w:hAnsi="Segoe UI" w:eastAsia="Segoe UI" w:ascii="Segoe UI"/>
          <w:color w:val="363435"/>
          <w:spacing w:val="4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4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range</w:t>
      </w:r>
      <w:r>
        <w:rPr>
          <w:rFonts w:cs="Segoe UI" w:hAnsi="Segoe UI" w:eastAsia="Segoe UI" w:ascii="Segoe UI"/>
          <w:color w:val="363435"/>
          <w:spacing w:val="4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4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stakeholders</w:t>
      </w:r>
      <w:r>
        <w:rPr>
          <w:rFonts w:cs="Segoe UI" w:hAnsi="Segoe UI" w:eastAsia="Segoe UI" w:ascii="Segoe UI"/>
          <w:color w:val="363435"/>
          <w:spacing w:val="4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partners.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include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government,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development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ers,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local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international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NGOs,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formal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sector,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informal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sector,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-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private</w:t>
      </w:r>
      <w:r>
        <w:rPr>
          <w:rFonts w:cs="Segoe UI" w:hAnsi="Segoe UI" w:eastAsia="Segoe UI" w:ascii="Segoe UI"/>
          <w:color w:val="363435"/>
          <w:spacing w:val="-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-1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st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k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hol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-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mus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-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ensur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-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im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p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lem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nta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io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-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-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al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-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p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omo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io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-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ini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tive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-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line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wit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-2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-2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priorit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-2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goals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-2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-2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objective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-2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-2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-2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NHCS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-2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-2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-2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thei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-2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interventions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-2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</w:t>
      </w:r>
      <w:r>
        <w:rPr>
          <w:rFonts w:cs="Segoe UI" w:hAnsi="Segoe UI" w:eastAsia="Segoe UI" w:ascii="Segoe UI"/>
          <w:color w:val="363435"/>
          <w:spacing w:val="-2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should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advocat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advanc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imp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mentatio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healt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promotio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act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v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tie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ensu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they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re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ai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prior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tised.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5538"/>
      </w:pP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Donors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Development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Partners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8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Development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partners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support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mplementation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through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technical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financial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support,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pacity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buildin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resource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mobilisation.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line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aspirations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CS,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development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partners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donors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work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MOH-HES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approval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processes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resource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mobil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sation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proposals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submitted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partners.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important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because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help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ensure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proposed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interventi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ended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implementat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locations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gned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priorities.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5847"/>
      </w:pPr>
      <w:r>
        <w:rPr>
          <w:rFonts w:cs="Segoe UI" w:hAnsi="Segoe UI" w:eastAsia="Segoe UI" w:ascii="Segoe UI"/>
          <w:color w:val="2E6C42"/>
          <w:spacing w:val="0"/>
          <w:w w:val="100"/>
          <w:sz w:val="24"/>
          <w:szCs w:val="24"/>
        </w:rPr>
        <w:t>9.1.2</w:t>
      </w:r>
      <w:r>
        <w:rPr>
          <w:rFonts w:cs="Segoe UI" w:hAnsi="Segoe UI" w:eastAsia="Segoe UI" w:ascii="Segoe UI"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4"/>
          <w:szCs w:val="24"/>
        </w:rPr>
        <w:t>District</w:t>
      </w:r>
      <w:r>
        <w:rPr>
          <w:rFonts w:cs="Segoe UI" w:hAnsi="Segoe UI" w:eastAsia="Segoe UI" w:ascii="Segoe UI"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4"/>
          <w:szCs w:val="24"/>
        </w:rPr>
        <w:t>level</w:t>
      </w:r>
      <w:r>
        <w:rPr>
          <w:rFonts w:cs="Segoe UI" w:hAnsi="Segoe UI" w:eastAsia="Segoe UI" w:ascii="Segoe UI"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4"/>
          <w:szCs w:val="24"/>
        </w:rPr>
        <w:t>coordination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3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district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coordination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relies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following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systems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structures: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4644"/>
      </w:pP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District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Officers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(DHPOs)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district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DHPO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provides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leadership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oversi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planning,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implementation,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monitoring,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evaluation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interventions.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collaboration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membership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District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Technical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Team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(DHPTT),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district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MOH-HES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office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provides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leadership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ource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mobil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satio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guidance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prioritised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romotion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terventions,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other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support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needed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partners.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2463"/>
      </w:pP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District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Technical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Working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Group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(D</w:t>
      </w:r>
      <w:r>
        <w:rPr>
          <w:rFonts w:cs="Segoe UI" w:hAnsi="Segoe UI" w:eastAsia="Segoe UI" w:ascii="Segoe UI"/>
          <w:i/>
          <w:color w:val="2E6C42"/>
          <w:spacing w:val="-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i/>
          <w:color w:val="2E6C42"/>
          <w:spacing w:val="2"/>
          <w:w w:val="100"/>
          <w:sz w:val="24"/>
          <w:szCs w:val="24"/>
        </w:rPr>
        <w:t>P</w:t>
      </w:r>
      <w:r>
        <w:rPr>
          <w:rFonts w:cs="Segoe UI" w:hAnsi="Segoe UI" w:eastAsia="Segoe UI" w:ascii="Segoe UI"/>
          <w:i/>
          <w:color w:val="2E6C42"/>
          <w:spacing w:val="0"/>
          <w:w w:val="100"/>
          <w:sz w:val="24"/>
          <w:szCs w:val="24"/>
        </w:rPr>
        <w:t>-TWG)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8"/>
        <w:sectPr>
          <w:pgMar w:header="0" w:footer="1031" w:top="1400" w:bottom="280" w:left="1320" w:right="1320"/>
          <w:pgSz w:w="11920" w:h="16840"/>
        </w:sectPr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stakeholders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activities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district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must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members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P-TWG.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Implementing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partners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district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provide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technical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financial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supp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DHP-TWG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ensure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rema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operational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provides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needed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gu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dance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stakeholders.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align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priorities,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goal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objectives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HP-TWG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mains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entry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point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guida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district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proposed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interventions,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priority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geographical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location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lementation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modalities.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Rather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creating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new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structures,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DHP-TWG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continues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work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existing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community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structures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levels.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before="39"/>
        <w:ind w:left="119" w:right="4362"/>
      </w:pPr>
      <w:r>
        <w:rPr>
          <w:rFonts w:cs="Segoe UI" w:hAnsi="Segoe UI" w:eastAsia="Segoe UI" w:ascii="Segoe UI"/>
          <w:color w:val="2E6C42"/>
          <w:spacing w:val="0"/>
          <w:w w:val="100"/>
          <w:sz w:val="24"/>
          <w:szCs w:val="24"/>
        </w:rPr>
        <w:t>9.1.3</w:t>
      </w:r>
      <w:r>
        <w:rPr>
          <w:rFonts w:cs="Segoe UI" w:hAnsi="Segoe UI" w:eastAsia="Segoe UI" w:ascii="Segoe UI"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4"/>
          <w:szCs w:val="24"/>
        </w:rPr>
        <w:t>Stakeholders</w:t>
      </w:r>
      <w:r>
        <w:rPr>
          <w:rFonts w:cs="Segoe UI" w:hAnsi="Segoe UI" w:eastAsia="Segoe UI" w:ascii="Segoe UI"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4"/>
          <w:szCs w:val="24"/>
        </w:rPr>
        <w:t>implementing</w:t>
      </w:r>
      <w:r>
        <w:rPr>
          <w:rFonts w:cs="Segoe UI" w:hAnsi="Segoe UI" w:eastAsia="Segoe UI" w:ascii="Segoe UI"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4"/>
          <w:szCs w:val="24"/>
        </w:rPr>
        <w:t>partners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190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NHCS</w:t>
      </w:r>
      <w:r>
        <w:rPr>
          <w:rFonts w:cs="Segoe UI" w:hAnsi="Segoe UI" w:eastAsia="Segoe UI" w:ascii="Segoe UI"/>
          <w:color w:val="363435"/>
          <w:spacing w:val="5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envisions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inclusive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participat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2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wide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range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stakeholders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ers.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district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include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distric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-based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government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departments,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local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international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NGOs,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formal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sector,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informal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sector,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-5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private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sector.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These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stakeholders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will</w:t>
      </w:r>
      <w:r>
        <w:rPr>
          <w:rFonts w:cs="Segoe UI" w:hAnsi="Segoe UI" w:eastAsia="Segoe UI" w:ascii="Segoe UI"/>
          <w:color w:val="363435"/>
          <w:spacing w:val="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ensure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implementation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activities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line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priorities,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goal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objectives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NHCS.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their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initiatives,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should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advocate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activities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grassroots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communities.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5038"/>
      </w:pPr>
      <w:r>
        <w:rPr>
          <w:rFonts w:cs="Segoe UI" w:hAnsi="Segoe UI" w:eastAsia="Segoe UI" w:ascii="Segoe UI"/>
          <w:color w:val="2E6C42"/>
          <w:spacing w:val="0"/>
          <w:w w:val="100"/>
          <w:sz w:val="24"/>
          <w:szCs w:val="24"/>
        </w:rPr>
        <w:t>9.1.4</w:t>
      </w:r>
      <w:r>
        <w:rPr>
          <w:rFonts w:cs="Segoe UI" w:hAnsi="Segoe UI" w:eastAsia="Segoe UI" w:ascii="Segoe UI"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4"/>
          <w:szCs w:val="24"/>
        </w:rPr>
        <w:t>District</w:t>
      </w:r>
      <w:r>
        <w:rPr>
          <w:rFonts w:cs="Segoe UI" w:hAnsi="Segoe UI" w:eastAsia="Segoe UI" w:ascii="Segoe UI"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4"/>
          <w:szCs w:val="24"/>
        </w:rPr>
        <w:t>level</w:t>
      </w:r>
      <w:r>
        <w:rPr>
          <w:rFonts w:cs="Segoe UI" w:hAnsi="Segoe UI" w:eastAsia="Segoe UI" w:ascii="Segoe UI"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4"/>
          <w:szCs w:val="24"/>
        </w:rPr>
        <w:t>resource</w:t>
      </w:r>
      <w:r>
        <w:rPr>
          <w:rFonts w:cs="Segoe UI" w:hAnsi="Segoe UI" w:eastAsia="Segoe UI" w:ascii="Segoe UI"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4"/>
          <w:szCs w:val="24"/>
        </w:rPr>
        <w:t>mobilisation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18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district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DHPO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provides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leadership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resource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mobil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tiatives.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line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goals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NHCS,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donors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ers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district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work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HPO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approval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processes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resource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mobilisation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proposals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submitted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support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motion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activities.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hel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-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ensure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proposed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nitiatives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aligned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priorities.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4586"/>
      </w:pPr>
      <w:r>
        <w:rPr>
          <w:rFonts w:cs="Segoe UI" w:hAnsi="Segoe UI" w:eastAsia="Segoe UI" w:ascii="Segoe UI"/>
          <w:color w:val="2E6C42"/>
          <w:spacing w:val="0"/>
          <w:w w:val="100"/>
          <w:sz w:val="24"/>
          <w:szCs w:val="24"/>
        </w:rPr>
        <w:t>9.1.5</w:t>
      </w:r>
      <w:r>
        <w:rPr>
          <w:rFonts w:cs="Segoe UI" w:hAnsi="Segoe UI" w:eastAsia="Segoe UI" w:ascii="Segoe UI"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4"/>
          <w:szCs w:val="24"/>
        </w:rPr>
        <w:t>Facility-Based</w:t>
      </w:r>
      <w:r>
        <w:rPr>
          <w:rFonts w:cs="Segoe UI" w:hAnsi="Segoe UI" w:eastAsia="Segoe UI" w:ascii="Segoe UI"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2E6C4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4"/>
          <w:szCs w:val="24"/>
        </w:rPr>
        <w:t>Office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188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facility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personnel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continue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work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grassroots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structures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provide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technical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support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activities.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These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grassroots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structures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inc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ude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Area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Development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Committee,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Executive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Committee,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Village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Development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Committee,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group,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Village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Committee,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care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grou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s,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support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groups,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village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drama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groups.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ensure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quality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interventions,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facility-based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personnel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work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under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direct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supervision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DHPO.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2"/>
          <w:szCs w:val="22"/>
        </w:rPr>
        <w:jc w:val="both"/>
        <w:ind w:left="119" w:right="5079"/>
        <w:sectPr>
          <w:pgMar w:header="0" w:footer="1031" w:top="1400" w:bottom="280" w:left="1320" w:right="1200"/>
          <w:pgSz w:w="11920" w:h="16840"/>
        </w:sectPr>
      </w:pPr>
      <w:r>
        <w:pict>
          <v:shape type="#_x0000_t75" style="position:absolute;margin-left:71.874pt;margin-top:14.5131pt;width:457.512pt;height:295.932pt;mso-position-horizontal-relative:page;mso-position-vertical-relative:paragraph;z-index:-7409">
            <v:imagedata o:title="" r:id="rId49"/>
          </v:shape>
        </w:pic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Figure</w:t>
      </w:r>
      <w:r>
        <w:rPr>
          <w:rFonts w:cs="Segoe UI" w:hAnsi="Segoe UI" w:eastAsia="Segoe UI" w:ascii="Segoe UI"/>
          <w:b/>
          <w:color w:val="363435"/>
          <w:spacing w:val="-7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4:</w:t>
      </w:r>
      <w:r>
        <w:rPr>
          <w:rFonts w:cs="Segoe UI" w:hAnsi="Segoe UI" w:eastAsia="Segoe UI" w:ascii="Segoe UI"/>
          <w:b/>
          <w:color w:val="363435"/>
          <w:spacing w:val="-2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Implementation</w:t>
      </w:r>
      <w:r>
        <w:rPr>
          <w:rFonts w:cs="Segoe UI" w:hAnsi="Segoe UI" w:eastAsia="Segoe UI" w:ascii="Segoe UI"/>
          <w:b/>
          <w:color w:val="363435"/>
          <w:spacing w:val="-17"/>
          <w:w w:val="100"/>
          <w:sz w:val="22"/>
          <w:szCs w:val="22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2"/>
          <w:szCs w:val="22"/>
        </w:rPr>
        <w:t>Arrangements</w:t>
      </w:r>
      <w:r>
        <w:rPr>
          <w:rFonts w:cs="Segoe UI" w:hAnsi="Segoe UI" w:eastAsia="Segoe UI" w:ascii="Segoe UI"/>
          <w:color w:val="000000"/>
          <w:spacing w:val="0"/>
          <w:w w:val="100"/>
          <w:sz w:val="22"/>
          <w:szCs w:val="22"/>
        </w:rPr>
      </w:r>
    </w:p>
    <w:p>
      <w:pPr>
        <w:rPr>
          <w:rFonts w:cs="Segoe UI" w:hAnsi="Segoe UI" w:eastAsia="Segoe UI" w:ascii="Segoe UI"/>
          <w:sz w:val="32"/>
          <w:szCs w:val="32"/>
        </w:rPr>
        <w:jc w:val="both"/>
        <w:spacing w:before="21"/>
        <w:ind w:left="119" w:right="4337"/>
      </w:pP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10.0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Monitoring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and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Evaluation</w:t>
      </w:r>
      <w:r>
        <w:rPr>
          <w:rFonts w:cs="Segoe UI" w:hAnsi="Segoe UI" w:eastAsia="Segoe UI" w:ascii="Segoe UI"/>
          <w:color w:val="000000"/>
          <w:spacing w:val="0"/>
          <w:w w:val="100"/>
          <w:sz w:val="32"/>
          <w:szCs w:val="32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0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NHCS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interventions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should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based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available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evidence.</w:t>
      </w:r>
      <w:r>
        <w:rPr>
          <w:rFonts w:cs="Segoe UI" w:hAnsi="Segoe UI" w:eastAsia="Segoe UI" w:ascii="Segoe UI"/>
          <w:color w:val="363435"/>
          <w:spacing w:val="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M&amp;E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shall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conducted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throughout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district,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levels.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6"/>
          <w:szCs w:val="26"/>
        </w:rPr>
        <w:jc w:val="both"/>
        <w:ind w:left="119" w:right="7268"/>
      </w:pP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10.1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Monitoring</w:t>
      </w:r>
      <w:r>
        <w:rPr>
          <w:rFonts w:cs="Segoe UI" w:hAnsi="Segoe UI" w:eastAsia="Segoe UI" w:ascii="Segoe UI"/>
          <w:color w:val="000000"/>
          <w:spacing w:val="0"/>
          <w:w w:val="100"/>
          <w:sz w:val="26"/>
          <w:szCs w:val="26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0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Monitoring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shall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involve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routinely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collecting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process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outcome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indicators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track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progres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shall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emographic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Information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System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HIS2)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manage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programme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mplementation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data.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HIS2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captures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data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SBCC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facility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district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levels.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SBCC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onthly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report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shall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collect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quantitative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data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facility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district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levels.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implementing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partners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shall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SBCC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report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their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activities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submit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Office.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Client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exit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rviews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checklist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shall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quarterly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monitor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activitie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6"/>
          <w:szCs w:val="26"/>
        </w:rPr>
        <w:jc w:val="both"/>
        <w:ind w:left="119" w:right="7377"/>
      </w:pP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10.2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 </w:t>
      </w:r>
      <w:r>
        <w:rPr>
          <w:rFonts w:cs="Segoe UI" w:hAnsi="Segoe UI" w:eastAsia="Segoe UI" w:ascii="Segoe UI"/>
          <w:color w:val="2E6C42"/>
          <w:spacing w:val="0"/>
          <w:w w:val="100"/>
          <w:sz w:val="26"/>
          <w:szCs w:val="26"/>
        </w:rPr>
        <w:t>Evaluation</w:t>
      </w:r>
      <w:r>
        <w:rPr>
          <w:rFonts w:cs="Segoe UI" w:hAnsi="Segoe UI" w:eastAsia="Segoe UI" w:ascii="Segoe UI"/>
          <w:color w:val="000000"/>
          <w:spacing w:val="0"/>
          <w:w w:val="100"/>
          <w:sz w:val="26"/>
          <w:szCs w:val="26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Evaluation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this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shall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bas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theories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change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findings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formative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studies,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which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provide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understanding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local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context,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facilitating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factors,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barriers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desired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social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change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assess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effectiveness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approac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es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being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plemented.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Baseline,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midline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end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line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evaluation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surveys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q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antitative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qualitative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surveys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shall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used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collect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data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evaluation.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behaviour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change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indicators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below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used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moters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measure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success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their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interventions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their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contribution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HSSP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ormance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indicators.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ind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cators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exhaust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should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b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adapted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suppl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mented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based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mme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bjectives,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audiences,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resources,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outputs.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list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ncludes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general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indicators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adapted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area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disease-spec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fic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indicators.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After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v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iewing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indicators,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evaluators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develop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additional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soc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change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indicators.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5899"/>
      </w:pP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Exposure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Related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Indicators: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479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Percentage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recall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hearing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seeing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any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EHP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message</w:t>
      </w:r>
      <w:r>
        <w:rPr>
          <w:rFonts w:cs="Segoe UI" w:hAnsi="Segoe UI" w:eastAsia="Segoe UI" w:ascii="Segoe UI"/>
          <w:color w:val="363435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past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8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6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months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479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Percentage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eople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recall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Moyo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ndi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Mpamba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campaign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479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Percentage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participated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call-in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dialogue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programme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839" w:right="71" w:hanging="360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Percentage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5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6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6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6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took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6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6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6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knowledge-related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6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interactive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sessions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1" w:lineRule="exact" w:line="320"/>
        <w:ind w:left="839" w:right="70" w:hanging="360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Percentage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know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main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symptoms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malaria,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NTDs,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epilepsy,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ARI,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diarr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TB,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etc.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lineRule="exact" w:line="320"/>
        <w:ind w:left="839" w:right="75" w:hanging="360"/>
        <w:sectPr>
          <w:pgMar w:header="0" w:footer="1031" w:top="1420" w:bottom="280" w:left="1320" w:right="1320"/>
          <w:pgSz w:w="11920" w:h="16840"/>
        </w:sectPr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Percentage</w:t>
      </w:r>
      <w:r>
        <w:rPr>
          <w:rFonts w:cs="Segoe UI" w:hAnsi="Segoe UI" w:eastAsia="Segoe UI" w:ascii="Segoe UI"/>
          <w:color w:val="363435"/>
          <w:spacing w:val="1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</w:t>
      </w:r>
      <w:r>
        <w:rPr>
          <w:rFonts w:cs="Segoe UI" w:hAnsi="Segoe UI" w:eastAsia="Segoe UI" w:ascii="Segoe UI"/>
          <w:color w:val="363435"/>
          <w:spacing w:val="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know</w:t>
      </w:r>
      <w:r>
        <w:rPr>
          <w:rFonts w:cs="Segoe UI" w:hAnsi="Segoe UI" w:eastAsia="Segoe UI" w:ascii="Segoe UI"/>
          <w:color w:val="363435"/>
          <w:spacing w:val="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preventive</w:t>
      </w:r>
      <w:r>
        <w:rPr>
          <w:rFonts w:cs="Segoe UI" w:hAnsi="Segoe UI" w:eastAsia="Segoe UI" w:ascii="Segoe UI"/>
          <w:color w:val="363435"/>
          <w:spacing w:val="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measures</w:t>
      </w:r>
      <w:r>
        <w:rPr>
          <w:rFonts w:cs="Segoe UI" w:hAnsi="Segoe UI" w:eastAsia="Segoe UI" w:ascii="Segoe UI"/>
          <w:color w:val="363435"/>
          <w:spacing w:val="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malaria,</w:t>
      </w:r>
      <w:r>
        <w:rPr>
          <w:rFonts w:cs="Segoe UI" w:hAnsi="Segoe UI" w:eastAsia="Segoe UI" w:ascii="Segoe UI"/>
          <w:color w:val="363435"/>
          <w:spacing w:val="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HIV,</w:t>
      </w:r>
      <w:r>
        <w:rPr>
          <w:rFonts w:cs="Segoe UI" w:hAnsi="Segoe UI" w:eastAsia="Segoe UI" w:ascii="Segoe UI"/>
          <w:color w:val="363435"/>
          <w:spacing w:val="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NTDs,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epilepsy,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ARI,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diarrho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TB,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etc.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39"/>
        <w:ind w:left="839" w:right="70" w:hanging="360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Percentage</w:t>
      </w:r>
      <w:r>
        <w:rPr>
          <w:rFonts w:cs="Segoe UI" w:hAnsi="Segoe UI" w:eastAsia="Segoe UI" w:ascii="Segoe UI"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know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critical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times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wash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ands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face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soap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water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479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Percentage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know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importance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birth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plan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Attitudes,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Risk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Perception,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Efficacy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b/>
          <w:color w:val="363435"/>
          <w:spacing w:val="-2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dicators: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839" w:right="73" w:hanging="360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Percentage</w:t>
      </w:r>
      <w:r>
        <w:rPr>
          <w:rFonts w:cs="Segoe UI" w:hAnsi="Segoe UI" w:eastAsia="Segoe UI" w:ascii="Segoe UI"/>
          <w:color w:val="363435"/>
          <w:spacing w:val="3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3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</w:t>
      </w:r>
      <w:r>
        <w:rPr>
          <w:rFonts w:cs="Segoe UI" w:hAnsi="Segoe UI" w:eastAsia="Segoe UI" w:ascii="Segoe UI"/>
          <w:color w:val="363435"/>
          <w:spacing w:val="3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3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appropriately</w:t>
      </w:r>
      <w:r>
        <w:rPr>
          <w:rFonts w:cs="Segoe UI" w:hAnsi="Segoe UI" w:eastAsia="Segoe UI" w:ascii="Segoe UI"/>
          <w:color w:val="363435"/>
          <w:spacing w:val="3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perceive</w:t>
      </w:r>
      <w:r>
        <w:rPr>
          <w:rFonts w:cs="Segoe UI" w:hAnsi="Segoe UI" w:eastAsia="Segoe UI" w:ascii="Segoe UI"/>
          <w:color w:val="363435"/>
          <w:spacing w:val="3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their</w:t>
      </w:r>
      <w:r>
        <w:rPr>
          <w:rFonts w:cs="Segoe UI" w:hAnsi="Segoe UI" w:eastAsia="Segoe UI" w:ascii="Segoe UI"/>
          <w:color w:val="363435"/>
          <w:spacing w:val="3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risk</w:t>
      </w:r>
      <w:r>
        <w:rPr>
          <w:rFonts w:cs="Segoe UI" w:hAnsi="Segoe UI" w:eastAsia="Segoe UI" w:ascii="Segoe UI"/>
          <w:color w:val="363435"/>
          <w:spacing w:val="3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3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malaria,</w:t>
      </w:r>
      <w:r>
        <w:rPr>
          <w:rFonts w:cs="Segoe UI" w:hAnsi="Segoe UI" w:eastAsia="Segoe UI" w:ascii="Segoe UI"/>
          <w:color w:val="363435"/>
          <w:spacing w:val="3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HIV,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NTDs,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ARI,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cancer,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etc.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839" w:right="70" w:hanging="360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Percentage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feel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efficacy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prevent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malar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a,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HIV,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diarrhoea,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NTDs,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ARI,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cancer,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maternal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morbidity,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etc.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839" w:right="75" w:hanging="360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Percentage</w:t>
      </w:r>
      <w:r>
        <w:rPr>
          <w:rFonts w:cs="Segoe UI" w:hAnsi="Segoe UI" w:eastAsia="Segoe UI" w:ascii="Segoe UI"/>
          <w:color w:val="363435"/>
          <w:spacing w:val="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men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believe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they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should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take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role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FP,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HIV</w:t>
      </w:r>
      <w:r>
        <w:rPr>
          <w:rFonts w:cs="Segoe UI" w:hAnsi="Segoe UI" w:eastAsia="Segoe UI" w:ascii="Segoe UI"/>
          <w:color w:val="363435"/>
          <w:spacing w:val="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prevention,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safe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motherhood,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PMTCT,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etc.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839" w:right="70" w:hanging="360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Percentage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mothers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onfident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they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can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exclusively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bre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stfeed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their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infants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first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six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months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Practices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ndicators: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839" w:right="74" w:hanging="360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Percentage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men</w:t>
      </w:r>
      <w:r>
        <w:rPr>
          <w:rFonts w:cs="Segoe UI" w:hAnsi="Segoe UI" w:eastAsia="Segoe UI" w:ascii="Segoe UI"/>
          <w:color w:val="363435"/>
          <w:spacing w:val="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women</w:t>
      </w:r>
      <w:r>
        <w:rPr>
          <w:rFonts w:cs="Segoe UI" w:hAnsi="Segoe UI" w:eastAsia="Segoe UI" w:ascii="Segoe UI"/>
          <w:color w:val="363435"/>
          <w:spacing w:val="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agree</w:t>
      </w:r>
      <w:r>
        <w:rPr>
          <w:rFonts w:cs="Segoe UI" w:hAnsi="Segoe UI" w:eastAsia="Segoe UI" w:ascii="Segoe UI"/>
          <w:color w:val="363435"/>
          <w:spacing w:val="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couples</w:t>
      </w:r>
      <w:r>
        <w:rPr>
          <w:rFonts w:cs="Segoe UI" w:hAnsi="Segoe UI" w:eastAsia="Segoe UI" w:ascii="Segoe UI"/>
          <w:color w:val="363435"/>
          <w:spacing w:val="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should</w:t>
      </w:r>
      <w:r>
        <w:rPr>
          <w:rFonts w:cs="Segoe UI" w:hAnsi="Segoe UI" w:eastAsia="Segoe UI" w:ascii="Segoe UI"/>
          <w:color w:val="363435"/>
          <w:spacing w:val="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go</w:t>
      </w:r>
      <w:r>
        <w:rPr>
          <w:rFonts w:cs="Segoe UI" w:hAnsi="Segoe UI" w:eastAsia="Segoe UI" w:ascii="Segoe UI"/>
          <w:color w:val="363435"/>
          <w:spacing w:val="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HIV</w:t>
      </w:r>
      <w:r>
        <w:rPr>
          <w:rFonts w:cs="Segoe UI" w:hAnsi="Segoe UI" w:eastAsia="Segoe UI" w:ascii="Segoe UI"/>
          <w:color w:val="363435"/>
          <w:spacing w:val="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testing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together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839" w:right="70" w:hanging="360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Percentage</w:t>
      </w:r>
      <w:r>
        <w:rPr>
          <w:rFonts w:cs="Segoe UI" w:hAnsi="Segoe UI" w:eastAsia="Segoe UI" w:ascii="Segoe UI"/>
          <w:color w:val="363435"/>
          <w:spacing w:val="-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women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believe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that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not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immunizing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their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puts</w:t>
      </w:r>
      <w:r>
        <w:rPr>
          <w:rFonts w:cs="Segoe UI" w:hAnsi="Segoe UI" w:eastAsia="Segoe UI" w:ascii="Segoe UI"/>
          <w:color w:val="363435"/>
          <w:spacing w:val="-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high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risk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disease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eath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479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Percentage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access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services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timely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manner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839" w:right="73" w:hanging="360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Percentage</w:t>
      </w:r>
      <w:r>
        <w:rPr>
          <w:rFonts w:cs="Segoe UI" w:hAnsi="Segoe UI" w:eastAsia="Segoe UI" w:ascii="Segoe UI"/>
          <w:color w:val="363435"/>
          <w:spacing w:val="2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2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people</w:t>
      </w:r>
      <w:r>
        <w:rPr>
          <w:rFonts w:cs="Segoe UI" w:hAnsi="Segoe UI" w:eastAsia="Segoe UI" w:ascii="Segoe UI"/>
          <w:color w:val="363435"/>
          <w:spacing w:val="2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2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adhere</w:t>
      </w:r>
      <w:r>
        <w:rPr>
          <w:rFonts w:cs="Segoe UI" w:hAnsi="Segoe UI" w:eastAsia="Segoe UI" w:ascii="Segoe UI"/>
          <w:color w:val="363435"/>
          <w:spacing w:val="2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2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all</w:t>
      </w:r>
      <w:r>
        <w:rPr>
          <w:rFonts w:cs="Segoe UI" w:hAnsi="Segoe UI" w:eastAsia="Segoe UI" w:ascii="Segoe UI"/>
          <w:color w:val="363435"/>
          <w:spacing w:val="2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medications</w:t>
      </w:r>
      <w:r>
        <w:rPr>
          <w:rFonts w:cs="Segoe UI" w:hAnsi="Segoe UI" w:eastAsia="Segoe UI" w:ascii="Segoe UI"/>
          <w:color w:val="363435"/>
          <w:spacing w:val="2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(for</w:t>
      </w:r>
      <w:r>
        <w:rPr>
          <w:rFonts w:cs="Segoe UI" w:hAnsi="Segoe UI" w:eastAsia="Segoe UI" w:ascii="Segoe UI"/>
          <w:color w:val="363435"/>
          <w:spacing w:val="2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malaria,</w:t>
      </w:r>
      <w:r>
        <w:rPr>
          <w:rFonts w:cs="Segoe UI" w:hAnsi="Segoe UI" w:eastAsia="Segoe UI" w:ascii="Segoe UI"/>
          <w:color w:val="363435"/>
          <w:spacing w:val="2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HIV,</w:t>
      </w:r>
      <w:r>
        <w:rPr>
          <w:rFonts w:cs="Segoe UI" w:hAnsi="Segoe UI" w:eastAsia="Segoe UI" w:ascii="Segoe UI"/>
          <w:color w:val="363435"/>
          <w:spacing w:val="2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NTD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etc.)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lineRule="exact" w:line="300"/>
        <w:ind w:left="479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Percentage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pregnant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women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atte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first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trimester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479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Percentage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VMMC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479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Percentage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households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improved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toilet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facility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479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Percentage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pregnant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women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slept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under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LL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previous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night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479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Percentage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reproductive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age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women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MCM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479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Percentage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children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receiving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reh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dration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solution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appropriate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tim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Sample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Influencing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Audiences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Indicators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b/>
          <w:i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b/>
          <w:i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i/>
          <w:color w:val="363435"/>
          <w:spacing w:val="0"/>
          <w:w w:val="100"/>
          <w:sz w:val="24"/>
          <w:szCs w:val="24"/>
        </w:rPr>
        <w:t>w</w:t>
      </w:r>
      <w:r>
        <w:rPr>
          <w:rFonts w:cs="Segoe UI" w:hAnsi="Segoe UI" w:eastAsia="Segoe UI" w:ascii="Segoe UI"/>
          <w:b/>
          <w:i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b/>
          <w:i/>
          <w:color w:val="363435"/>
          <w:spacing w:val="0"/>
          <w:w w:val="100"/>
          <w:sz w:val="24"/>
          <w:szCs w:val="24"/>
        </w:rPr>
        <w:t>rker</w:t>
      </w:r>
      <w:r>
        <w:rPr>
          <w:rFonts w:cs="Segoe UI" w:hAnsi="Segoe UI" w:eastAsia="Segoe UI" w:ascii="Segoe UI"/>
          <w:b/>
          <w:i/>
          <w:color w:val="363435"/>
          <w:spacing w:val="-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: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839" w:right="74" w:hanging="360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Proportion</w:t>
      </w:r>
      <w:r>
        <w:rPr>
          <w:rFonts w:cs="Segoe UI" w:hAnsi="Segoe UI" w:eastAsia="Segoe UI" w:ascii="Segoe UI"/>
          <w:color w:val="363435"/>
          <w:spacing w:val="6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6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6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workers</w:t>
      </w:r>
      <w:r>
        <w:rPr>
          <w:rFonts w:cs="Segoe UI" w:hAnsi="Segoe UI" w:eastAsia="Segoe UI" w:ascii="Segoe UI"/>
          <w:color w:val="363435"/>
          <w:spacing w:val="6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6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have</w:t>
      </w:r>
      <w:r>
        <w:rPr>
          <w:rFonts w:cs="Segoe UI" w:hAnsi="Segoe UI" w:eastAsia="Segoe UI" w:ascii="Segoe UI"/>
          <w:color w:val="363435"/>
          <w:spacing w:val="6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received</w:t>
      </w:r>
      <w:r>
        <w:rPr>
          <w:rFonts w:cs="Segoe UI" w:hAnsi="Segoe UI" w:eastAsia="Segoe UI" w:ascii="Segoe UI"/>
          <w:color w:val="363435"/>
          <w:spacing w:val="6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training</w:t>
      </w:r>
      <w:r>
        <w:rPr>
          <w:rFonts w:cs="Segoe UI" w:hAnsi="Segoe UI" w:eastAsia="Segoe UI" w:ascii="Segoe UI"/>
          <w:color w:val="363435"/>
          <w:spacing w:val="6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color w:val="363435"/>
          <w:spacing w:val="6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interperso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counselling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(disaggregated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type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facility)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839" w:right="71" w:hanging="360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Proportion</w:t>
      </w:r>
      <w:r>
        <w:rPr>
          <w:rFonts w:cs="Segoe UI" w:hAnsi="Segoe UI" w:eastAsia="Segoe UI" w:ascii="Segoe UI"/>
          <w:color w:val="363435"/>
          <w:spacing w:val="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workers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have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job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aids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remind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them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</w:t>
      </w:r>
      <w:r>
        <w:rPr>
          <w:rFonts w:cs="Segoe UI" w:hAnsi="Segoe UI" w:eastAsia="Segoe UI" w:ascii="Segoe UI"/>
          <w:color w:val="363435"/>
          <w:spacing w:val="1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treatment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guidelines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(compare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between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baseline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final)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b/>
          <w:i/>
          <w:color w:val="363435"/>
          <w:spacing w:val="0"/>
          <w:w w:val="100"/>
          <w:sz w:val="24"/>
          <w:szCs w:val="24"/>
        </w:rPr>
        <w:t>Faith</w:t>
      </w:r>
      <w:r>
        <w:rPr>
          <w:rFonts w:cs="Segoe UI" w:hAnsi="Segoe UI" w:eastAsia="Segoe UI" w:ascii="Segoe UI"/>
          <w:b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i/>
          <w:color w:val="363435"/>
          <w:spacing w:val="0"/>
          <w:w w:val="100"/>
          <w:sz w:val="24"/>
          <w:szCs w:val="24"/>
        </w:rPr>
        <w:t>leaders: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479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Proportion</w:t>
      </w:r>
      <w:r>
        <w:rPr>
          <w:rFonts w:cs="Segoe UI" w:hAnsi="Segoe UI" w:eastAsia="Segoe UI" w:ascii="Segoe UI"/>
          <w:color w:val="363435"/>
          <w:spacing w:val="6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6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faith</w:t>
      </w:r>
      <w:r>
        <w:rPr>
          <w:rFonts w:cs="Segoe UI" w:hAnsi="Segoe UI" w:eastAsia="Segoe UI" w:ascii="Segoe UI"/>
          <w:color w:val="363435"/>
          <w:spacing w:val="6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eaders</w:t>
      </w:r>
      <w:r>
        <w:rPr>
          <w:rFonts w:cs="Segoe UI" w:hAnsi="Segoe UI" w:eastAsia="Segoe UI" w:ascii="Segoe UI"/>
          <w:color w:val="363435"/>
          <w:spacing w:val="6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have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skills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required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ntegrate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HP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8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messages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sermons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other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religious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activities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479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Proportion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leaders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speak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out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against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risky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behaviours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norms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479"/>
        <w:sectPr>
          <w:pgMar w:header="0" w:footer="1031" w:top="1400" w:bottom="280" w:left="1320" w:right="1320"/>
          <w:pgSz w:w="11920" w:h="16840"/>
        </w:sectPr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Proportion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faith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leaders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promote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services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39"/>
        <w:ind w:left="119"/>
      </w:pPr>
      <w:r>
        <w:rPr>
          <w:rFonts w:cs="Segoe UI" w:hAnsi="Segoe UI" w:eastAsia="Segoe UI" w:ascii="Segoe UI"/>
          <w:b/>
          <w:i/>
          <w:color w:val="363435"/>
          <w:spacing w:val="0"/>
          <w:w w:val="100"/>
          <w:sz w:val="24"/>
          <w:szCs w:val="24"/>
        </w:rPr>
        <w:t>Traditional</w:t>
      </w:r>
      <w:r>
        <w:rPr>
          <w:rFonts w:cs="Segoe UI" w:hAnsi="Segoe UI" w:eastAsia="Segoe UI" w:ascii="Segoe UI"/>
          <w:b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i/>
          <w:color w:val="363435"/>
          <w:spacing w:val="0"/>
          <w:w w:val="100"/>
          <w:sz w:val="24"/>
          <w:szCs w:val="24"/>
        </w:rPr>
        <w:t>leaders: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479"/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Number</w:t>
      </w:r>
      <w:r>
        <w:rPr>
          <w:rFonts w:cs="Segoe UI" w:hAnsi="Segoe UI" w:eastAsia="Segoe UI" w:ascii="Segoe UI"/>
          <w:color w:val="363435"/>
          <w:spacing w:val="4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4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traditional</w:t>
      </w:r>
      <w:r>
        <w:rPr>
          <w:rFonts w:cs="Segoe UI" w:hAnsi="Segoe UI" w:eastAsia="Segoe UI" w:ascii="Segoe UI"/>
          <w:color w:val="363435"/>
          <w:spacing w:val="4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leaders</w:t>
      </w:r>
      <w:r>
        <w:rPr>
          <w:rFonts w:cs="Segoe UI" w:hAnsi="Segoe UI" w:eastAsia="Segoe UI" w:ascii="Segoe UI"/>
          <w:color w:val="363435"/>
          <w:spacing w:val="4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4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are</w:t>
      </w:r>
      <w:r>
        <w:rPr>
          <w:rFonts w:cs="Segoe UI" w:hAnsi="Segoe UI" w:eastAsia="Segoe UI" w:ascii="Segoe UI"/>
          <w:color w:val="363435"/>
          <w:spacing w:val="4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working</w:t>
      </w:r>
      <w:r>
        <w:rPr>
          <w:rFonts w:cs="Segoe UI" w:hAnsi="Segoe UI" w:eastAsia="Segoe UI" w:ascii="Segoe UI"/>
          <w:color w:val="363435"/>
          <w:spacing w:val="4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together</w:t>
      </w:r>
      <w:r>
        <w:rPr>
          <w:rFonts w:cs="Segoe UI" w:hAnsi="Segoe UI" w:eastAsia="Segoe UI" w:ascii="Segoe UI"/>
          <w:color w:val="363435"/>
          <w:spacing w:val="4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4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tackle</w:t>
      </w:r>
      <w:r>
        <w:rPr>
          <w:rFonts w:cs="Segoe UI" w:hAnsi="Segoe UI" w:eastAsia="Segoe UI" w:ascii="Segoe UI"/>
          <w:color w:val="363435"/>
          <w:spacing w:val="4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negative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83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(unhealthy)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community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norms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practices,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e.g.,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open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defec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tion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b/>
          <w:i/>
          <w:color w:val="363435"/>
          <w:spacing w:val="0"/>
          <w:w w:val="100"/>
          <w:sz w:val="24"/>
          <w:szCs w:val="24"/>
        </w:rPr>
        <w:t>Media</w:t>
      </w:r>
      <w:r>
        <w:rPr>
          <w:rFonts w:cs="Segoe UI" w:hAnsi="Segoe UI" w:eastAsia="Segoe UI" w:ascii="Segoe UI"/>
          <w:b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i/>
          <w:color w:val="363435"/>
          <w:spacing w:val="0"/>
          <w:w w:val="100"/>
          <w:sz w:val="24"/>
          <w:szCs w:val="24"/>
        </w:rPr>
        <w:t>owners</w:t>
      </w:r>
      <w:r>
        <w:rPr>
          <w:rFonts w:cs="Segoe UI" w:hAnsi="Segoe UI" w:eastAsia="Segoe UI" w:ascii="Segoe UI"/>
          <w:b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i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b/>
          <w:i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i/>
          <w:color w:val="363435"/>
          <w:spacing w:val="0"/>
          <w:w w:val="100"/>
          <w:sz w:val="24"/>
          <w:szCs w:val="24"/>
        </w:rPr>
        <w:t>managers: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839" w:right="54" w:hanging="360"/>
        <w:sectPr>
          <w:pgMar w:header="0" w:footer="1031" w:top="1400" w:bottom="280" w:left="1320" w:right="1340"/>
          <w:pgSz w:w="11920" w:h="16840"/>
        </w:sectPr>
      </w:pPr>
      <w:r>
        <w:rPr>
          <w:rFonts w:cs="Times New Roman" w:hAnsi="Times New Roman" w:eastAsia="Times New Roman" w:ascii="Times New Roman"/>
          <w:color w:val="363435"/>
          <w:w w:val="184"/>
          <w:sz w:val="24"/>
          <w:szCs w:val="24"/>
        </w:rPr>
        <w:t> </w:t>
      </w:r>
      <w:r>
        <w:rPr>
          <w:rFonts w:cs="Arial" w:hAnsi="Arial" w:eastAsia="Arial" w:ascii="Arial"/>
          <w:color w:val="363435"/>
          <w:w w:val="100"/>
          <w:sz w:val="24"/>
          <w:szCs w:val="24"/>
        </w:rPr>
        <w:t>   </w:t>
      </w:r>
      <w:r>
        <w:rPr>
          <w:rFonts w:cs="Arial" w:hAnsi="Arial" w:eastAsia="Arial" w:ascii="Arial"/>
          <w:color w:val="363435"/>
          <w:spacing w:val="-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Number</w:t>
      </w:r>
      <w:r>
        <w:rPr>
          <w:rFonts w:cs="Segoe UI" w:hAnsi="Segoe UI" w:eastAsia="Segoe UI" w:ascii="Segoe UI"/>
          <w:color w:val="363435"/>
          <w:spacing w:val="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media</w:t>
      </w:r>
      <w:r>
        <w:rPr>
          <w:rFonts w:cs="Segoe UI" w:hAnsi="Segoe UI" w:eastAsia="Segoe UI" w:ascii="Segoe UI"/>
          <w:color w:val="363435"/>
          <w:spacing w:val="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owners</w:t>
      </w:r>
      <w:r>
        <w:rPr>
          <w:rFonts w:cs="Segoe UI" w:hAnsi="Segoe UI" w:eastAsia="Segoe UI" w:ascii="Segoe UI"/>
          <w:color w:val="363435"/>
          <w:spacing w:val="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managers</w:t>
      </w:r>
      <w:r>
        <w:rPr>
          <w:rFonts w:cs="Segoe UI" w:hAnsi="Segoe UI" w:eastAsia="Segoe UI" w:ascii="Segoe UI"/>
          <w:color w:val="363435"/>
          <w:spacing w:val="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make</w:t>
      </w:r>
      <w:r>
        <w:rPr>
          <w:rFonts w:cs="Segoe UI" w:hAnsi="Segoe UI" w:eastAsia="Segoe UI" w:ascii="Segoe UI"/>
          <w:color w:val="363435"/>
          <w:spacing w:val="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commitments</w:t>
      </w:r>
      <w:r>
        <w:rPr>
          <w:rFonts w:cs="Segoe UI" w:hAnsi="Segoe UI" w:eastAsia="Segoe UI" w:ascii="Segoe UI"/>
          <w:color w:val="363435"/>
          <w:spacing w:val="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toward</w:t>
      </w:r>
      <w:r>
        <w:rPr>
          <w:rFonts w:cs="Segoe UI" w:hAnsi="Segoe UI" w:eastAsia="Segoe UI" w:ascii="Segoe UI"/>
          <w:color w:val="363435"/>
          <w:spacing w:val="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free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subsidized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airtime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space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sues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32"/>
          <w:szCs w:val="32"/>
        </w:rPr>
        <w:jc w:val="both"/>
        <w:spacing w:before="21"/>
        <w:ind w:left="119" w:right="6731"/>
      </w:pP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11.0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R</w:t>
      </w:r>
      <w:r>
        <w:rPr>
          <w:rFonts w:cs="Segoe UI" w:hAnsi="Segoe UI" w:eastAsia="Segoe UI" w:ascii="Segoe UI"/>
          <w:b/>
          <w:color w:val="2E6C42"/>
          <w:spacing w:val="-2"/>
          <w:w w:val="100"/>
          <w:sz w:val="32"/>
          <w:szCs w:val="32"/>
        </w:rPr>
        <w:t>e</w:t>
      </w:r>
      <w:r>
        <w:rPr>
          <w:rFonts w:cs="Segoe UI" w:hAnsi="Segoe UI" w:eastAsia="Segoe UI" w:ascii="Segoe UI"/>
          <w:b/>
          <w:color w:val="2E6C42"/>
          <w:spacing w:val="0"/>
          <w:w w:val="100"/>
          <w:sz w:val="32"/>
          <w:szCs w:val="32"/>
        </w:rPr>
        <w:t>ferences</w:t>
      </w:r>
      <w:r>
        <w:rPr>
          <w:rFonts w:cs="Segoe UI" w:hAnsi="Segoe UI" w:eastAsia="Segoe UI" w:ascii="Segoe UI"/>
          <w:color w:val="000000"/>
          <w:spacing w:val="0"/>
          <w:w w:val="100"/>
          <w:sz w:val="32"/>
          <w:szCs w:val="32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2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Aku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lian,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A.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(2020).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Baseline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patterns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infection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regions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Benin,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w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India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seeking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interrupt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transmission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soil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transmitted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helminths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(STH)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DeWorm3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trial.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PLOS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Neglected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Tropical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Diseases,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November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2020.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0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Brun,</w:t>
      </w:r>
      <w:r>
        <w:rPr>
          <w:rFonts w:cs="Segoe UI" w:hAnsi="Segoe UI" w:eastAsia="Segoe UI" w:ascii="Segoe UI"/>
          <w:color w:val="363435"/>
          <w:spacing w:val="3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R.,</w:t>
      </w:r>
      <w:r>
        <w:rPr>
          <w:rFonts w:cs="Segoe UI" w:hAnsi="Segoe UI" w:eastAsia="Segoe UI" w:ascii="Segoe UI"/>
          <w:color w:val="363435"/>
          <w:spacing w:val="3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Blum,</w:t>
      </w:r>
      <w:r>
        <w:rPr>
          <w:rFonts w:cs="Segoe UI" w:hAnsi="Segoe UI" w:eastAsia="Segoe UI" w:ascii="Segoe UI"/>
          <w:color w:val="363435"/>
          <w:spacing w:val="3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J.,</w:t>
      </w:r>
      <w:r>
        <w:rPr>
          <w:rFonts w:cs="Segoe UI" w:hAnsi="Segoe UI" w:eastAsia="Segoe UI" w:ascii="Segoe UI"/>
          <w:color w:val="363435"/>
          <w:spacing w:val="3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Chappuis,</w:t>
      </w:r>
      <w:r>
        <w:rPr>
          <w:rFonts w:cs="Segoe UI" w:hAnsi="Segoe UI" w:eastAsia="Segoe UI" w:ascii="Segoe UI"/>
          <w:color w:val="363435"/>
          <w:spacing w:val="3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F.,</w:t>
      </w:r>
      <w:r>
        <w:rPr>
          <w:rFonts w:cs="Segoe UI" w:hAnsi="Segoe UI" w:eastAsia="Segoe UI" w:ascii="Segoe UI"/>
          <w:color w:val="363435"/>
          <w:spacing w:val="3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Burri,</w:t>
      </w:r>
      <w:r>
        <w:rPr>
          <w:rFonts w:cs="Segoe UI" w:hAnsi="Segoe UI" w:eastAsia="Segoe UI" w:ascii="Segoe UI"/>
          <w:color w:val="363435"/>
          <w:spacing w:val="3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C.</w:t>
      </w:r>
      <w:r>
        <w:rPr>
          <w:rFonts w:cs="Segoe UI" w:hAnsi="Segoe UI" w:eastAsia="Segoe UI" w:ascii="Segoe UI"/>
          <w:color w:val="363435"/>
          <w:spacing w:val="3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(2010).</w:t>
      </w:r>
      <w:r>
        <w:rPr>
          <w:rFonts w:cs="Segoe UI" w:hAnsi="Segoe UI" w:eastAsia="Segoe UI" w:ascii="Segoe UI"/>
          <w:color w:val="363435"/>
          <w:spacing w:val="3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Human</w:t>
      </w:r>
      <w:r>
        <w:rPr>
          <w:rFonts w:cs="Segoe UI" w:hAnsi="Segoe UI" w:eastAsia="Segoe UI" w:ascii="Segoe UI"/>
          <w:color w:val="363435"/>
          <w:spacing w:val="3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African</w:t>
      </w:r>
      <w:r>
        <w:rPr>
          <w:rFonts w:cs="Segoe UI" w:hAnsi="Segoe UI" w:eastAsia="Segoe UI" w:ascii="Segoe UI"/>
          <w:color w:val="363435"/>
          <w:spacing w:val="3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typanosomiasis.</w:t>
      </w:r>
      <w:r>
        <w:rPr>
          <w:rFonts w:cs="Segoe UI" w:hAnsi="Segoe UI" w:eastAsia="Segoe UI" w:ascii="Segoe UI"/>
          <w:color w:val="363435"/>
          <w:spacing w:val="3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1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213"/>
      </w:pP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Lancet,</w:t>
      </w:r>
      <w:r>
        <w:rPr>
          <w:rFonts w:cs="Segoe UI" w:hAnsi="Segoe UI" w:eastAsia="Segoe UI" w:ascii="Segoe UI"/>
          <w:i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379(9709).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1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Chipeta,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Phiri,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Kalilani,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Chimwaza,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“Contraceptive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wledge,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iefs,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attitudes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rural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lawi: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Misinformation,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Misbel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efs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Misp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rceptions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”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Medical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Journal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June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2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010.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1585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District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Information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System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(DHIS2).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(2020).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Unpublished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data.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3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FHI</w:t>
      </w:r>
      <w:r>
        <w:rPr>
          <w:rFonts w:cs="Segoe UI" w:hAnsi="Segoe UI" w:eastAsia="Segoe UI" w:ascii="Segoe UI"/>
          <w:color w:val="363435"/>
          <w:spacing w:val="6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360.</w:t>
      </w:r>
      <w:r>
        <w:rPr>
          <w:rFonts w:cs="Segoe UI" w:hAnsi="Segoe UI" w:eastAsia="Segoe UI" w:ascii="Segoe UI"/>
          <w:color w:val="363435"/>
          <w:spacing w:val="6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(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2019).</w:t>
      </w:r>
      <w:r>
        <w:rPr>
          <w:rFonts w:cs="Segoe UI" w:hAnsi="Segoe UI" w:eastAsia="Segoe UI" w:ascii="Segoe UI"/>
          <w:color w:val="363435"/>
          <w:spacing w:val="6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Moyo</w:t>
      </w:r>
      <w:r>
        <w:rPr>
          <w:rFonts w:cs="Segoe UI" w:hAnsi="Segoe UI" w:eastAsia="Segoe UI" w:ascii="Segoe UI"/>
          <w:i/>
          <w:color w:val="363435"/>
          <w:spacing w:val="6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ndi</w:t>
      </w:r>
      <w:r>
        <w:rPr>
          <w:rFonts w:cs="Segoe UI" w:hAnsi="Segoe UI" w:eastAsia="Segoe UI" w:ascii="Segoe UI"/>
          <w:i/>
          <w:color w:val="363435"/>
          <w:spacing w:val="6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Mpamba</w:t>
      </w:r>
      <w:r>
        <w:rPr>
          <w:rFonts w:cs="Segoe UI" w:hAnsi="Segoe UI" w:eastAsia="Segoe UI" w:ascii="Segoe UI"/>
          <w:i/>
          <w:color w:val="363435"/>
          <w:spacing w:val="6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Campaign</w:t>
      </w:r>
      <w:r>
        <w:rPr>
          <w:rFonts w:cs="Segoe UI" w:hAnsi="Segoe UI" w:eastAsia="Segoe UI" w:ascii="Segoe UI"/>
          <w:i/>
          <w:color w:val="363435"/>
          <w:spacing w:val="6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Audience</w:t>
      </w:r>
      <w:r>
        <w:rPr>
          <w:rFonts w:cs="Segoe UI" w:hAnsi="Segoe UI" w:eastAsia="Segoe UI" w:ascii="Segoe UI"/>
          <w:i/>
          <w:color w:val="363435"/>
          <w:spacing w:val="6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Feedback</w:t>
      </w:r>
      <w:r>
        <w:rPr>
          <w:rFonts w:cs="Segoe UI" w:hAnsi="Segoe UI" w:eastAsia="Segoe UI" w:ascii="Segoe UI"/>
          <w:i/>
          <w:color w:val="363435"/>
          <w:spacing w:val="6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Survey,</w:t>
      </w:r>
      <w:r>
        <w:rPr>
          <w:rFonts w:cs="Segoe UI" w:hAnsi="Segoe UI" w:eastAsia="Segoe UI" w:ascii="Segoe UI"/>
          <w:i/>
          <w:color w:val="363435"/>
          <w:spacing w:val="6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1578"/>
      </w:pP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Life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(HC4L)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Project,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201</w:t>
      </w:r>
      <w:r>
        <w:rPr>
          <w:rFonts w:cs="Segoe UI" w:hAnsi="Segoe UI" w:eastAsia="Segoe UI" w:ascii="Segoe UI"/>
          <w:i/>
          <w:color w:val="363435"/>
          <w:spacing w:val="1"/>
          <w:w w:val="100"/>
          <w:sz w:val="24"/>
          <w:szCs w:val="24"/>
        </w:rPr>
        <w:t>9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FHI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360: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Lilongwe,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3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FHI</w:t>
      </w:r>
      <w:r>
        <w:rPr>
          <w:rFonts w:cs="Segoe UI" w:hAnsi="Segoe UI" w:eastAsia="Segoe UI" w:ascii="Segoe UI"/>
          <w:color w:val="363435"/>
          <w:spacing w:val="6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360.</w:t>
      </w:r>
      <w:r>
        <w:rPr>
          <w:rFonts w:cs="Segoe UI" w:hAnsi="Segoe UI" w:eastAsia="Segoe UI" w:ascii="Segoe UI"/>
          <w:color w:val="363435"/>
          <w:spacing w:val="6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(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2020).</w:t>
      </w:r>
      <w:r>
        <w:rPr>
          <w:rFonts w:cs="Segoe UI" w:hAnsi="Segoe UI" w:eastAsia="Segoe UI" w:ascii="Segoe UI"/>
          <w:color w:val="363435"/>
          <w:spacing w:val="6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Moyo</w:t>
      </w:r>
      <w:r>
        <w:rPr>
          <w:rFonts w:cs="Segoe UI" w:hAnsi="Segoe UI" w:eastAsia="Segoe UI" w:ascii="Segoe UI"/>
          <w:i/>
          <w:color w:val="363435"/>
          <w:spacing w:val="6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ndi</w:t>
      </w:r>
      <w:r>
        <w:rPr>
          <w:rFonts w:cs="Segoe UI" w:hAnsi="Segoe UI" w:eastAsia="Segoe UI" w:ascii="Segoe UI"/>
          <w:i/>
          <w:color w:val="363435"/>
          <w:spacing w:val="6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Mpamba</w:t>
      </w:r>
      <w:r>
        <w:rPr>
          <w:rFonts w:cs="Segoe UI" w:hAnsi="Segoe UI" w:eastAsia="Segoe UI" w:ascii="Segoe UI"/>
          <w:i/>
          <w:color w:val="363435"/>
          <w:spacing w:val="6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Campaign</w:t>
      </w:r>
      <w:r>
        <w:rPr>
          <w:rFonts w:cs="Segoe UI" w:hAnsi="Segoe UI" w:eastAsia="Segoe UI" w:ascii="Segoe UI"/>
          <w:i/>
          <w:color w:val="363435"/>
          <w:spacing w:val="6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Audience</w:t>
      </w:r>
      <w:r>
        <w:rPr>
          <w:rFonts w:cs="Segoe UI" w:hAnsi="Segoe UI" w:eastAsia="Segoe UI" w:ascii="Segoe UI"/>
          <w:i/>
          <w:color w:val="363435"/>
          <w:spacing w:val="6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Feedback</w:t>
      </w:r>
      <w:r>
        <w:rPr>
          <w:rFonts w:cs="Segoe UI" w:hAnsi="Segoe UI" w:eastAsia="Segoe UI" w:ascii="Segoe UI"/>
          <w:i/>
          <w:color w:val="363435"/>
          <w:spacing w:val="6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Survey,</w:t>
      </w:r>
      <w:r>
        <w:rPr>
          <w:rFonts w:cs="Segoe UI" w:hAnsi="Segoe UI" w:eastAsia="Segoe UI" w:ascii="Segoe UI"/>
          <w:i/>
          <w:color w:val="363435"/>
          <w:spacing w:val="6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1577"/>
      </w:pP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Life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(HC4L)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Project,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2020.</w:t>
      </w:r>
      <w:r>
        <w:rPr>
          <w:rFonts w:cs="Segoe UI" w:hAnsi="Segoe UI" w:eastAsia="Segoe UI" w:ascii="Segoe UI"/>
          <w:i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FHI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360: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Lilongwe,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82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Girls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Not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Brides: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Global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Partnership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rriages.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(2020).</w:t>
      </w:r>
      <w:r>
        <w:rPr>
          <w:rFonts w:cs="Segoe UI" w:hAnsi="Segoe UI" w:eastAsia="Segoe UI" w:ascii="Segoe UI"/>
          <w:color w:val="363435"/>
          <w:spacing w:val="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Impact</w:t>
      </w:r>
      <w:r>
        <w:rPr>
          <w:rFonts w:cs="Segoe UI" w:hAnsi="Segoe UI" w:eastAsia="Segoe UI" w:ascii="Segoe UI"/>
          <w:i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Report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3"/>
      </w:pP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2020:</w:t>
      </w:r>
      <w:r>
        <w:rPr>
          <w:rFonts w:cs="Segoe UI" w:hAnsi="Segoe UI" w:eastAsia="Segoe UI" w:ascii="Segoe UI"/>
          <w:i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Girls</w:t>
      </w:r>
      <w:r>
        <w:rPr>
          <w:rFonts w:cs="Segoe UI" w:hAnsi="Segoe UI" w:eastAsia="Segoe UI" w:ascii="Segoe UI"/>
          <w:i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Not</w:t>
      </w:r>
      <w:r>
        <w:rPr>
          <w:rFonts w:cs="Segoe UI" w:hAnsi="Segoe UI" w:eastAsia="Segoe UI" w:ascii="Segoe UI"/>
          <w:i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Brides.</w:t>
      </w:r>
      <w:r>
        <w:rPr>
          <w:rFonts w:cs="Segoe UI" w:hAnsi="Segoe UI" w:eastAsia="Segoe UI" w:ascii="Segoe UI"/>
          <w:i/>
          <w:color w:val="363435"/>
          <w:spacing w:val="6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Global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Partnership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End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Marri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ges: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London,</w:t>
      </w:r>
      <w:r>
        <w:rPr>
          <w:rFonts w:cs="Segoe UI" w:hAnsi="Segoe UI" w:eastAsia="Segoe UI" w:ascii="Segoe UI"/>
          <w:color w:val="363435"/>
          <w:spacing w:val="-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United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8093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Kingdom.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3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Glanz,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Karen,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Barbara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K.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Rimer,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Sharyn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M.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Su.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(2005).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Theory</w:t>
      </w:r>
      <w:r>
        <w:rPr>
          <w:rFonts w:cs="Segoe UI" w:hAnsi="Segoe UI" w:eastAsia="Segoe UI" w:ascii="Segoe UI"/>
          <w:i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i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i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Glance:</w:t>
      </w:r>
      <w:r>
        <w:rPr>
          <w:rFonts w:cs="Segoe UI" w:hAnsi="Segoe UI" w:eastAsia="Segoe UI" w:ascii="Segoe UI"/>
          <w:i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i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guide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i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Practice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ed.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Cancer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Institute: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DC,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2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Institute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Metrics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Evaluation.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(2015)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Global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Burden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Disease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Collaborative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Network.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Global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Burden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Disease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Study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2013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(GBD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2013)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Incidence,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Prevalence,</w:t>
      </w:r>
      <w:r>
        <w:rPr>
          <w:rFonts w:cs="Segoe UI" w:hAnsi="Segoe UI" w:eastAsia="Segoe UI" w:ascii="Segoe UI"/>
          <w:i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Years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Lived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with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Disability</w:t>
      </w:r>
      <w:r>
        <w:rPr>
          <w:rFonts w:cs="Segoe UI" w:hAnsi="Segoe UI" w:eastAsia="Segoe UI" w:ascii="Segoe UI"/>
          <w:i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1990-2013.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HME: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Seatt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USA.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lineRule="exact" w:line="300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Kalua</w:t>
      </w:r>
      <w:r>
        <w:rPr>
          <w:rFonts w:cs="Segoe UI" w:hAnsi="Segoe UI" w:eastAsia="Segoe UI" w:ascii="Segoe UI"/>
          <w:color w:val="363435"/>
          <w:spacing w:val="1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K,</w:t>
      </w:r>
      <w:r>
        <w:rPr>
          <w:rFonts w:cs="Segoe UI" w:hAnsi="Segoe UI" w:eastAsia="Segoe UI" w:ascii="Segoe UI"/>
          <w:color w:val="363435"/>
          <w:spacing w:val="1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Lindfield</w:t>
      </w:r>
      <w:r>
        <w:rPr>
          <w:rFonts w:cs="Segoe UI" w:hAnsi="Segoe UI" w:eastAsia="Segoe UI" w:ascii="Segoe UI"/>
          <w:color w:val="363435"/>
          <w:spacing w:val="1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R,</w:t>
      </w:r>
      <w:r>
        <w:rPr>
          <w:rFonts w:cs="Segoe UI" w:hAnsi="Segoe UI" w:eastAsia="Segoe UI" w:ascii="Segoe UI"/>
          <w:color w:val="363435"/>
          <w:spacing w:val="1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Mtupanyama</w:t>
      </w:r>
      <w:r>
        <w:rPr>
          <w:rFonts w:cs="Segoe UI" w:hAnsi="Segoe UI" w:eastAsia="Segoe UI" w:ascii="Segoe UI"/>
          <w:color w:val="363435"/>
          <w:spacing w:val="1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M,</w:t>
      </w:r>
      <w:r>
        <w:rPr>
          <w:rFonts w:cs="Segoe UI" w:hAnsi="Segoe UI" w:eastAsia="Segoe UI" w:ascii="Segoe UI"/>
          <w:color w:val="363435"/>
          <w:spacing w:val="1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Mt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mod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z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1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D,</w:t>
      </w:r>
      <w:r>
        <w:rPr>
          <w:rFonts w:cs="Segoe UI" w:hAnsi="Segoe UI" w:eastAsia="Segoe UI" w:ascii="Segoe UI"/>
          <w:color w:val="363435"/>
          <w:spacing w:val="1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Msiska</w:t>
      </w:r>
      <w:r>
        <w:rPr>
          <w:rFonts w:cs="Segoe UI" w:hAnsi="Segoe UI" w:eastAsia="Segoe UI" w:ascii="Segoe UI"/>
          <w:color w:val="363435"/>
          <w:spacing w:val="1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V.</w:t>
      </w:r>
      <w:r>
        <w:rPr>
          <w:rFonts w:cs="Segoe UI" w:hAnsi="Segoe UI" w:eastAsia="Segoe UI" w:ascii="Segoe UI"/>
          <w:color w:val="363435"/>
          <w:spacing w:val="1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(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2011)</w:t>
      </w:r>
      <w:r>
        <w:rPr>
          <w:rFonts w:cs="Segoe UI" w:hAnsi="Segoe UI" w:eastAsia="Segoe UI" w:ascii="Segoe UI"/>
          <w:color w:val="363435"/>
          <w:spacing w:val="1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Find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ngs</w:t>
      </w:r>
      <w:r>
        <w:rPr>
          <w:rFonts w:cs="Segoe UI" w:hAnsi="Segoe UI" w:eastAsia="Segoe UI" w:ascii="Segoe UI"/>
          <w:color w:val="363435"/>
          <w:spacing w:val="1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from</w:t>
      </w:r>
      <w:r>
        <w:rPr>
          <w:rFonts w:cs="Segoe UI" w:hAnsi="Segoe UI" w:eastAsia="Segoe UI" w:ascii="Segoe UI"/>
          <w:color w:val="363435"/>
          <w:spacing w:val="1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lineRule="exact" w:line="300"/>
        <w:ind w:left="119"/>
      </w:pPr>
      <w:r>
        <w:pict>
          <v:group style="position:absolute;margin-left:71.44pt;margin-top:-16.3517pt;width:452.381pt;height:32.86pt;mso-position-horizontal-relative:page;mso-position-vertical-relative:paragraph;z-index:-7408" coordorigin="1429,-327" coordsize="9048,657">
            <v:shape style="position:absolute;left:1439;top:-317;width:9028;height:318" coordorigin="1439,-317" coordsize="9028,318" path="m1439,1l10466,1,10466,-317,1439,-317,1439,1xe" filled="t" fillcolor="#FDFDFD" stroked="f">
              <v:path arrowok="t"/>
              <v:fill/>
            </v:shape>
            <v:shape style="position:absolute;left:1439;top:2;width:9018;height:318" coordorigin="1439,2" coordsize="9018,318" path="m1439,320l10457,320,10457,2,1439,2,1439,320xe" filled="t" fillcolor="#FDFDFD" stroked="f">
              <v:path arrowok="t"/>
              <v:fill/>
            </v:shape>
            <w10:wrap type="none"/>
          </v:group>
        </w:pic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Rapid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Assessment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Avoidable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Blindness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(RAAB)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Southern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Malawi.</w:t>
      </w:r>
      <w:r>
        <w:rPr>
          <w:rFonts w:cs="Segoe UI" w:hAnsi="Segoe UI" w:eastAsia="Segoe UI" w:ascii="Segoe UI"/>
          <w:color w:val="363435"/>
          <w:spacing w:val="4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position w:val="-1"/>
          <w:sz w:val="24"/>
          <w:szCs w:val="24"/>
        </w:rPr>
        <w:t>PLoS</w:t>
      </w:r>
      <w:r>
        <w:rPr>
          <w:rFonts w:cs="Segoe UI" w:hAnsi="Segoe UI" w:eastAsia="Segoe UI" w:ascii="Segoe UI"/>
          <w:i/>
          <w:color w:val="363435"/>
          <w:spacing w:val="0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position w:val="-1"/>
          <w:sz w:val="24"/>
          <w:szCs w:val="24"/>
        </w:rPr>
        <w:t>ONE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,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6(4).</w:t>
      </w:r>
      <w:r>
        <w:rPr>
          <w:rFonts w:cs="Segoe UI" w:hAnsi="Segoe UI" w:eastAsia="Segoe UI" w:ascii="Segoe UI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lineRule="exact" w:line="300"/>
        <w:ind w:left="119"/>
      </w:pP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Makaula,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P.,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Sadalaki,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J.R.,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Muula,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A.S.</w:t>
      </w:r>
      <w:r>
        <w:rPr>
          <w:rFonts w:cs="Segoe UI" w:hAnsi="Segoe UI" w:eastAsia="Segoe UI" w:ascii="Segoe UI"/>
          <w:color w:val="5F6062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5F6062"/>
          <w:spacing w:val="0"/>
          <w:w w:val="100"/>
          <w:sz w:val="24"/>
          <w:szCs w:val="24"/>
        </w:rPr>
        <w:t>et</w:t>
      </w:r>
      <w:r>
        <w:rPr>
          <w:rFonts w:cs="Segoe UI" w:hAnsi="Segoe UI" w:eastAsia="Segoe UI" w:ascii="Segoe UI"/>
          <w:i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5F6062"/>
          <w:spacing w:val="0"/>
          <w:w w:val="100"/>
          <w:sz w:val="24"/>
          <w:szCs w:val="24"/>
        </w:rPr>
        <w:t>al.</w:t>
      </w:r>
      <w:r>
        <w:rPr>
          <w:rFonts w:cs="Segoe UI" w:hAnsi="Segoe UI" w:eastAsia="Segoe UI" w:ascii="Segoe UI"/>
          <w:i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Schistosomiasis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Malawi: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systematic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lineRule="exact" w:line="300"/>
        <w:ind w:left="119"/>
      </w:pPr>
      <w:r>
        <w:pict>
          <v:group style="position:absolute;margin-left:71.44pt;margin-top:-16.3517pt;width:437.741pt;height:32.86pt;mso-position-horizontal-relative:page;mso-position-vertical-relative:paragraph;z-index:-7407" coordorigin="1429,-327" coordsize="8755,657">
            <v:shape style="position:absolute;left:1439;top:-317;width:8698;height:318" coordorigin="1439,-317" coordsize="8698,318" path="m1439,1l10136,1,10136,-317,1439,-317,1439,1xe" filled="t" fillcolor="#FDFDFD" stroked="f">
              <v:path arrowok="t"/>
              <v:fill/>
            </v:shape>
            <v:shape style="position:absolute;left:1439;top:2;width:8735;height:318" coordorigin="1439,2" coordsize="8735,318" path="m1439,320l10174,320,10174,2,1439,2,1439,320xe" filled="t" fillcolor="#FDFDFD" stroked="f">
              <v:path arrowok="t"/>
              <v:fill/>
            </v:shape>
            <v:shape style="position:absolute;left:5562;top:287;width:4612;height:0" coordorigin="5562,287" coordsize="4612,0" path="m5562,287l10174,287e" filled="f" stroked="t" strokeweight="0.82006pt" strokecolor="#455BA6">
              <v:path arrowok="t"/>
            </v:shape>
            <w10:wrap type="none"/>
          </v:group>
        </w:pict>
      </w:r>
      <w:r>
        <w:rPr>
          <w:rFonts w:cs="Segoe UI" w:hAnsi="Segoe UI" w:eastAsia="Segoe UI" w:ascii="Segoe UI"/>
          <w:color w:val="5F6062"/>
          <w:spacing w:val="0"/>
          <w:w w:val="100"/>
          <w:position w:val="-1"/>
          <w:sz w:val="24"/>
          <w:szCs w:val="24"/>
        </w:rPr>
        <w:t>review.</w:t>
      </w:r>
      <w:r>
        <w:rPr>
          <w:rFonts w:cs="Segoe UI" w:hAnsi="Segoe UI" w:eastAsia="Segoe UI" w:ascii="Segoe UI"/>
          <w:color w:val="5F6062"/>
          <w:spacing w:val="0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5F6062"/>
          <w:spacing w:val="0"/>
          <w:w w:val="100"/>
          <w:position w:val="-1"/>
          <w:sz w:val="24"/>
          <w:szCs w:val="24"/>
        </w:rPr>
        <w:t>Parasites</w:t>
      </w:r>
      <w:r>
        <w:rPr>
          <w:rFonts w:cs="Segoe UI" w:hAnsi="Segoe UI" w:eastAsia="Segoe UI" w:ascii="Segoe UI"/>
          <w:i/>
          <w:color w:val="5F6062"/>
          <w:spacing w:val="0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5F6062"/>
          <w:spacing w:val="0"/>
          <w:w w:val="100"/>
          <w:position w:val="-1"/>
          <w:sz w:val="24"/>
          <w:szCs w:val="24"/>
        </w:rPr>
        <w:t>Vectors</w:t>
      </w:r>
      <w:r>
        <w:rPr>
          <w:rFonts w:cs="Segoe UI" w:hAnsi="Segoe UI" w:eastAsia="Segoe UI" w:ascii="Segoe UI"/>
          <w:i/>
          <w:color w:val="5F6062"/>
          <w:spacing w:val="0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5F6062"/>
          <w:spacing w:val="0"/>
          <w:w w:val="100"/>
          <w:position w:val="-1"/>
          <w:sz w:val="24"/>
          <w:szCs w:val="24"/>
        </w:rPr>
        <w:t>7,</w:t>
      </w:r>
      <w:r>
        <w:rPr>
          <w:rFonts w:cs="Segoe UI" w:hAnsi="Segoe UI" w:eastAsia="Segoe UI" w:ascii="Segoe UI"/>
          <w:b/>
          <w:color w:val="5F6062"/>
          <w:spacing w:val="0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position w:val="-1"/>
          <w:sz w:val="24"/>
          <w:szCs w:val="24"/>
        </w:rPr>
        <w:t>570</w:t>
      </w:r>
      <w:r>
        <w:rPr>
          <w:rFonts w:cs="Segoe UI" w:hAnsi="Segoe UI" w:eastAsia="Segoe UI" w:ascii="Segoe UI"/>
          <w:color w:val="5F6062"/>
          <w:spacing w:val="0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position w:val="-1"/>
          <w:sz w:val="24"/>
          <w:szCs w:val="24"/>
        </w:rPr>
        <w:t>(2014).</w:t>
      </w:r>
      <w:r>
        <w:rPr>
          <w:rFonts w:cs="Segoe UI" w:hAnsi="Segoe UI" w:eastAsia="Segoe UI" w:ascii="Segoe UI"/>
          <w:color w:val="5F6062"/>
          <w:spacing w:val="1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color w:val="455BA6"/>
          <w:spacing w:val="0"/>
          <w:w w:val="100"/>
          <w:position w:val="-1"/>
          <w:sz w:val="24"/>
          <w:szCs w:val="24"/>
        </w:rPr>
        <w:t>https</w:t>
      </w:r>
      <w:r>
        <w:rPr>
          <w:rFonts w:cs="Segoe UI" w:hAnsi="Segoe UI" w:eastAsia="Segoe UI" w:ascii="Segoe UI"/>
          <w:color w:val="455BA6"/>
          <w:spacing w:val="-1"/>
          <w:w w:val="100"/>
          <w:position w:val="-1"/>
          <w:sz w:val="24"/>
          <w:szCs w:val="24"/>
        </w:rPr>
        <w:t>:</w:t>
      </w:r>
      <w:r>
        <w:rPr>
          <w:rFonts w:cs="Segoe UI" w:hAnsi="Segoe UI" w:eastAsia="Segoe UI" w:ascii="Segoe UI"/>
          <w:color w:val="455BA6"/>
          <w:spacing w:val="0"/>
          <w:w w:val="100"/>
          <w:position w:val="-1"/>
          <w:sz w:val="24"/>
          <w:szCs w:val="24"/>
        </w:rPr>
        <w:t>//doi.org/10.1186/s1307</w:t>
      </w:r>
      <w:r>
        <w:rPr>
          <w:rFonts w:cs="Segoe UI" w:hAnsi="Segoe UI" w:eastAsia="Segoe UI" w:ascii="Segoe UI"/>
          <w:color w:val="455BA6"/>
          <w:spacing w:val="1"/>
          <w:w w:val="100"/>
          <w:position w:val="-1"/>
          <w:sz w:val="24"/>
          <w:szCs w:val="24"/>
        </w:rPr>
        <w:t>1</w:t>
      </w:r>
      <w:r>
        <w:rPr>
          <w:rFonts w:cs="Segoe UI" w:hAnsi="Segoe UI" w:eastAsia="Segoe UI" w:ascii="Segoe UI"/>
          <w:color w:val="455BA6"/>
          <w:spacing w:val="0"/>
          <w:w w:val="100"/>
          <w:position w:val="-1"/>
          <w:sz w:val="24"/>
          <w:szCs w:val="24"/>
        </w:rPr>
        <w:t>-014-0570-y</w:t>
      </w:r>
      <w:r>
        <w:rPr>
          <w:rFonts w:cs="Segoe UI" w:hAnsi="Segoe UI" w:eastAsia="Segoe UI" w:ascii="Segoe UI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lineRule="exact" w:line="300"/>
        <w:ind w:left="119"/>
      </w:pPr>
      <w:r>
        <w:pict>
          <v:group style="position:absolute;margin-left:71.44pt;margin-top:-0.655142pt;width:432.941pt;height:48.82pt;mso-position-horizontal-relative:page;mso-position-vertical-relative:paragraph;z-index:-7406" coordorigin="1429,-13" coordsize="8659,976">
            <v:shape style="position:absolute;left:1439;top:-3;width:8639;height:318" coordorigin="1439,-3" coordsize="8639,318" path="m1439,315l10078,315,10078,-3,1439,-3,1439,315xe" filled="t" fillcolor="#FDFDFD" stroked="f">
              <v:path arrowok="t"/>
              <v:fill/>
            </v:shape>
            <v:shape style="position:absolute;left:1439;top:316;width:5452;height:318" coordorigin="1439,316" coordsize="5452,318" path="m1439,634l6891,634,6891,316,1439,316,1439,634xe" filled="t" fillcolor="#FDFDFD" stroked="f">
              <v:path arrowok="t"/>
              <v:fill/>
            </v:shape>
            <v:shape style="position:absolute;left:1439;top:635;width:4407;height:318" coordorigin="1439,635" coordsize="4407,318" path="m1439,953l5846,953,5846,635,1439,635,1439,953xe" filled="t" fillcolor="#FDFDFD" stroked="f">
              <v:path arrowok="t"/>
              <v:fill/>
            </v:shape>
            <v:shape style="position:absolute;left:1439;top:920;width:4407;height:0" coordorigin="1439,920" coordsize="4407,0" path="m1439,920l5846,920e" filled="f" stroked="t" strokeweight="0.82006pt" strokecolor="#455BA6">
              <v:path arrowok="t"/>
            </v:shape>
            <w10:wrap type="none"/>
          </v:group>
        </w:pict>
      </w:r>
      <w:r>
        <w:rPr>
          <w:rFonts w:cs="Segoe UI" w:hAnsi="Segoe UI" w:eastAsia="Segoe UI" w:ascii="Segoe UI"/>
          <w:color w:val="5D5E5F"/>
          <w:spacing w:val="0"/>
          <w:w w:val="100"/>
          <w:sz w:val="24"/>
          <w:szCs w:val="24"/>
        </w:rPr>
        <w:t>Makwero</w:t>
      </w:r>
      <w:r>
        <w:rPr>
          <w:rFonts w:cs="Segoe UI" w:hAnsi="Segoe UI" w:eastAsia="Segoe UI" w:ascii="Segoe UI"/>
          <w:color w:val="5D5E5F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D5E5F"/>
          <w:spacing w:val="0"/>
          <w:w w:val="100"/>
          <w:sz w:val="24"/>
          <w:szCs w:val="24"/>
        </w:rPr>
        <w:t>M.</w:t>
      </w:r>
      <w:r>
        <w:rPr>
          <w:rFonts w:cs="Segoe UI" w:hAnsi="Segoe UI" w:eastAsia="Segoe UI" w:ascii="Segoe UI"/>
          <w:color w:val="5D5E5F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D5E5F"/>
          <w:spacing w:val="0"/>
          <w:w w:val="100"/>
          <w:sz w:val="24"/>
          <w:szCs w:val="24"/>
        </w:rPr>
        <w:t>T.</w:t>
      </w:r>
      <w:r>
        <w:rPr>
          <w:rFonts w:cs="Segoe UI" w:hAnsi="Segoe UI" w:eastAsia="Segoe UI" w:ascii="Segoe UI"/>
          <w:color w:val="5D5E5F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D5E5F"/>
          <w:spacing w:val="0"/>
          <w:w w:val="100"/>
          <w:sz w:val="24"/>
          <w:szCs w:val="24"/>
        </w:rPr>
        <w:t>(2018).</w:t>
      </w:r>
      <w:r>
        <w:rPr>
          <w:rFonts w:cs="Segoe UI" w:hAnsi="Segoe UI" w:eastAsia="Segoe UI" w:ascii="Segoe UI"/>
          <w:color w:val="5D5E5F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D5E5F"/>
          <w:spacing w:val="0"/>
          <w:w w:val="100"/>
          <w:sz w:val="24"/>
          <w:szCs w:val="24"/>
        </w:rPr>
        <w:t>Delivery</w:t>
      </w:r>
      <w:r>
        <w:rPr>
          <w:rFonts w:cs="Segoe UI" w:hAnsi="Segoe UI" w:eastAsia="Segoe UI" w:ascii="Segoe UI"/>
          <w:color w:val="5D5E5F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D5E5F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5D5E5F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D5E5F"/>
          <w:spacing w:val="0"/>
          <w:w w:val="100"/>
          <w:sz w:val="24"/>
          <w:szCs w:val="24"/>
        </w:rPr>
        <w:t>primary</w:t>
      </w:r>
      <w:r>
        <w:rPr>
          <w:rFonts w:cs="Segoe UI" w:hAnsi="Segoe UI" w:eastAsia="Segoe UI" w:ascii="Segoe UI"/>
          <w:color w:val="5D5E5F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D5E5F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5D5E5F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D5E5F"/>
          <w:spacing w:val="0"/>
          <w:w w:val="100"/>
          <w:sz w:val="24"/>
          <w:szCs w:val="24"/>
        </w:rPr>
        <w:t>care</w:t>
      </w:r>
      <w:r>
        <w:rPr>
          <w:rFonts w:cs="Segoe UI" w:hAnsi="Segoe UI" w:eastAsia="Segoe UI" w:ascii="Segoe UI"/>
          <w:color w:val="5D5E5F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D5E5F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5D5E5F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D5E5F"/>
          <w:spacing w:val="0"/>
          <w:w w:val="100"/>
          <w:sz w:val="24"/>
          <w:szCs w:val="24"/>
        </w:rPr>
        <w:t>Malawi.</w:t>
      </w:r>
      <w:r>
        <w:rPr>
          <w:rFonts w:cs="Segoe UI" w:hAnsi="Segoe UI" w:eastAsia="Segoe UI" w:ascii="Segoe UI"/>
          <w:color w:val="5D5E5F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5D5E5F"/>
          <w:spacing w:val="0"/>
          <w:w w:val="100"/>
          <w:sz w:val="24"/>
          <w:szCs w:val="24"/>
        </w:rPr>
        <w:t>African</w:t>
      </w:r>
      <w:r>
        <w:rPr>
          <w:rFonts w:cs="Segoe UI" w:hAnsi="Segoe UI" w:eastAsia="Segoe UI" w:ascii="Segoe UI"/>
          <w:i/>
          <w:color w:val="5D5E5F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5D5E5F"/>
          <w:spacing w:val="0"/>
          <w:w w:val="100"/>
          <w:sz w:val="24"/>
          <w:szCs w:val="24"/>
        </w:rPr>
        <w:t>journal</w:t>
      </w:r>
      <w:r>
        <w:rPr>
          <w:rFonts w:cs="Segoe UI" w:hAnsi="Segoe UI" w:eastAsia="Segoe UI" w:ascii="Segoe UI"/>
          <w:i/>
          <w:color w:val="5D5E5F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5D5E5F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 w:right="3645"/>
      </w:pPr>
      <w:r>
        <w:rPr>
          <w:rFonts w:cs="Segoe UI" w:hAnsi="Segoe UI" w:eastAsia="Segoe UI" w:ascii="Segoe UI"/>
          <w:i/>
          <w:color w:val="5D5E5F"/>
          <w:spacing w:val="0"/>
          <w:w w:val="100"/>
          <w:sz w:val="24"/>
          <w:szCs w:val="24"/>
        </w:rPr>
        <w:t>primary</w:t>
      </w:r>
      <w:r>
        <w:rPr>
          <w:rFonts w:cs="Segoe UI" w:hAnsi="Segoe UI" w:eastAsia="Segoe UI" w:ascii="Segoe UI"/>
          <w:i/>
          <w:color w:val="5D5E5F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5D5E5F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i/>
          <w:color w:val="5D5E5F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5D5E5F"/>
          <w:spacing w:val="0"/>
          <w:w w:val="100"/>
          <w:sz w:val="24"/>
          <w:szCs w:val="24"/>
        </w:rPr>
        <w:t>care</w:t>
      </w:r>
      <w:r>
        <w:rPr>
          <w:rFonts w:cs="Segoe UI" w:hAnsi="Segoe UI" w:eastAsia="Segoe UI" w:ascii="Segoe UI"/>
          <w:i/>
          <w:color w:val="5D5E5F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5D5E5F"/>
          <w:spacing w:val="0"/>
          <w:w w:val="100"/>
          <w:sz w:val="24"/>
          <w:szCs w:val="24"/>
        </w:rPr>
        <w:t>&amp;</w:t>
      </w:r>
      <w:r>
        <w:rPr>
          <w:rFonts w:cs="Segoe UI" w:hAnsi="Segoe UI" w:eastAsia="Segoe UI" w:ascii="Segoe UI"/>
          <w:i/>
          <w:color w:val="5D5E5F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5D5E5F"/>
          <w:spacing w:val="0"/>
          <w:w w:val="100"/>
          <w:sz w:val="24"/>
          <w:szCs w:val="24"/>
        </w:rPr>
        <w:t>family</w:t>
      </w:r>
      <w:r>
        <w:rPr>
          <w:rFonts w:cs="Segoe UI" w:hAnsi="Segoe UI" w:eastAsia="Segoe UI" w:ascii="Segoe UI"/>
          <w:i/>
          <w:color w:val="5D5E5F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5D5E5F"/>
          <w:spacing w:val="0"/>
          <w:w w:val="100"/>
          <w:sz w:val="24"/>
          <w:szCs w:val="24"/>
        </w:rPr>
        <w:t>medicin</w:t>
      </w:r>
      <w:r>
        <w:rPr>
          <w:rFonts w:cs="Segoe UI" w:hAnsi="Segoe UI" w:eastAsia="Segoe UI" w:ascii="Segoe UI"/>
          <w:i/>
          <w:color w:val="5D5E5F"/>
          <w:spacing w:val="-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5D5E5F"/>
          <w:spacing w:val="0"/>
          <w:w w:val="100"/>
          <w:sz w:val="24"/>
          <w:szCs w:val="24"/>
        </w:rPr>
        <w:t>,</w:t>
      </w:r>
      <w:r>
        <w:rPr>
          <w:rFonts w:cs="Segoe UI" w:hAnsi="Segoe UI" w:eastAsia="Segoe UI" w:ascii="Segoe UI"/>
          <w:color w:val="5D5E5F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5D5E5F"/>
          <w:spacing w:val="0"/>
          <w:w w:val="100"/>
          <w:sz w:val="24"/>
          <w:szCs w:val="24"/>
        </w:rPr>
        <w:t>10</w:t>
      </w:r>
      <w:r>
        <w:rPr>
          <w:rFonts w:cs="Segoe UI" w:hAnsi="Segoe UI" w:eastAsia="Segoe UI" w:ascii="Segoe UI"/>
          <w:color w:val="5D5E5F"/>
          <w:spacing w:val="0"/>
          <w:w w:val="100"/>
          <w:sz w:val="24"/>
          <w:szCs w:val="24"/>
        </w:rPr>
        <w:t>(1),</w:t>
      </w:r>
      <w:r>
        <w:rPr>
          <w:rFonts w:cs="Segoe UI" w:hAnsi="Segoe UI" w:eastAsia="Segoe UI" w:ascii="Segoe UI"/>
          <w:color w:val="5D5E5F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D5E5F"/>
          <w:spacing w:val="0"/>
          <w:w w:val="100"/>
          <w:sz w:val="24"/>
          <w:szCs w:val="24"/>
        </w:rPr>
        <w:t>e1–e3.</w:t>
      </w:r>
      <w:r>
        <w:rPr>
          <w:rFonts w:cs="Segoe UI" w:hAnsi="Segoe UI" w:eastAsia="Segoe UI" w:ascii="Segoe UI"/>
          <w:color w:val="5D5E5F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455BA6"/>
          <w:spacing w:val="0"/>
          <w:w w:val="100"/>
          <w:sz w:val="24"/>
          <w:szCs w:val="24"/>
        </w:rPr>
        <w:t>https://doi.org/10.4102/phcfm.v10i1.1799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lineRule="exact" w:line="300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ional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Advocacy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-E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x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posure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rophylaxis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  <w:sectPr>
          <w:pgMar w:header="0" w:footer="1031" w:top="1420" w:bottom="280" w:left="1320" w:right="1320"/>
          <w:pgSz w:w="11920" w:h="16840"/>
        </w:sectPr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(PrEP)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2020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–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2023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before="39"/>
        <w:ind w:left="119" w:right="71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McKee,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N.,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Manoncourt,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E.,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Chin,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S.Y.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&amp;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Carnegie,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R.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(2</w:t>
      </w:r>
      <w:r>
        <w:rPr>
          <w:rFonts w:cs="Segoe UI" w:hAnsi="Segoe UI" w:eastAsia="Segoe UI" w:ascii="Segoe UI"/>
          <w:color w:val="363435"/>
          <w:spacing w:val="4"/>
          <w:w w:val="100"/>
          <w:sz w:val="24"/>
          <w:szCs w:val="24"/>
        </w:rPr>
        <w:t>0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02).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Involving</w:t>
      </w:r>
      <w:r>
        <w:rPr>
          <w:rFonts w:cs="Segoe UI" w:hAnsi="Segoe UI" w:eastAsia="Segoe UI" w:ascii="Segoe UI"/>
          <w:i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People,</w:t>
      </w:r>
      <w:r>
        <w:rPr>
          <w:rFonts w:cs="Segoe UI" w:hAnsi="Segoe UI" w:eastAsia="Segoe UI" w:ascii="Segoe UI"/>
          <w:i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Evolving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Behaviour: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UNICEF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experienc</w:t>
      </w:r>
      <w:r>
        <w:rPr>
          <w:rFonts w:cs="Segoe UI" w:hAnsi="Segoe UI" w:eastAsia="Segoe UI" w:ascii="Segoe UI"/>
          <w:i/>
          <w:color w:val="363435"/>
          <w:spacing w:val="1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In: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SERVAES,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J.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(ed.),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Approaches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to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Deve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opment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Communication,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Paris: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UNESCO.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lineRule="exact" w:line="300"/>
        <w:ind w:left="119" w:right="716"/>
      </w:pP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Mid-Term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Review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(MTR)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HSSP2,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April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2021</w:t>
      </w:r>
      <w:r>
        <w:rPr>
          <w:rFonts w:cs="Segoe UI" w:hAnsi="Segoe UI" w:eastAsia="Segoe UI" w:ascii="Segoe UI"/>
          <w:color w:val="363435"/>
          <w:spacing w:val="2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Ministry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Health,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Lilongwe,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Malawi</w:t>
      </w:r>
      <w:r>
        <w:rPr>
          <w:rFonts w:cs="Segoe UI" w:hAnsi="Segoe UI" w:eastAsia="Segoe UI" w:ascii="Segoe UI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tbl>
      <w:tblPr>
        <w:tblW w:w="0" w:type="auto"/>
        <w:tblLook w:val="01E0"/>
        <w:jc w:val="left"/>
        <w:tblInd w:w="11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19" w:hRule="exact"/>
        </w:trPr>
        <w:tc>
          <w:tcPr>
            <w:tcW w:w="26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  <w:shd w:val="clear" w:color="auto" w:fill="FDFDFD"/>
          </w:tcPr>
          <w:p>
            <w:pPr>
              <w:rPr>
                <w:rFonts w:cs="Segoe UI" w:hAnsi="Segoe UI" w:eastAsia="Segoe UI" w:ascii="Segoe UI"/>
                <w:sz w:val="24"/>
                <w:szCs w:val="24"/>
              </w:rPr>
              <w:jc w:val="left"/>
              <w:spacing w:lineRule="exact" w:line="300"/>
              <w:ind w:right="-54"/>
            </w:pPr>
            <w:r>
              <w:rPr>
                <w:rFonts w:cs="Segoe UI" w:hAnsi="Segoe UI" w:eastAsia="Segoe UI" w:ascii="Segoe UI"/>
                <w:color w:val="5F6062"/>
                <w:spacing w:val="0"/>
                <w:w w:val="100"/>
                <w:sz w:val="24"/>
                <w:szCs w:val="24"/>
              </w:rPr>
              <w:t>Ministry</w:t>
            </w:r>
            <w:r>
              <w:rPr>
                <w:rFonts w:cs="Segoe UI" w:hAnsi="Segoe UI" w:eastAsia="Segoe UI" w:ascii="Segoe UI"/>
                <w:color w:val="5F6062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Segoe UI" w:hAnsi="Segoe UI" w:eastAsia="Segoe UI" w:ascii="Segoe UI"/>
                <w:color w:val="5F6062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Segoe UI" w:hAnsi="Segoe UI" w:eastAsia="Segoe UI" w:ascii="Segoe UI"/>
                <w:color w:val="5F6062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Segoe UI" w:hAnsi="Segoe UI" w:eastAsia="Segoe UI" w:ascii="Segoe UI"/>
                <w:color w:val="5F6062"/>
                <w:spacing w:val="0"/>
                <w:w w:val="100"/>
                <w:sz w:val="24"/>
                <w:szCs w:val="24"/>
              </w:rPr>
              <w:t>Health</w:t>
            </w:r>
            <w:r>
              <w:rPr>
                <w:rFonts w:cs="Segoe UI" w:hAnsi="Segoe UI" w:eastAsia="Segoe UI" w:ascii="Segoe UI"/>
                <w:color w:val="5F6062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Segoe UI" w:hAnsi="Segoe UI" w:eastAsia="Segoe UI" w:ascii="Segoe UI"/>
                <w:color w:val="5F6062"/>
                <w:spacing w:val="0"/>
                <w:w w:val="100"/>
                <w:sz w:val="24"/>
                <w:szCs w:val="24"/>
              </w:rPr>
              <w:t>(2019):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062" w:type="dxa"/>
            <w:gridSpan w:val="3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</w:tr>
      <w:tr>
        <w:trPr>
          <w:trHeight w:val="298" w:hRule="exact"/>
        </w:trPr>
        <w:tc>
          <w:tcPr>
            <w:tcW w:w="7733" w:type="dxa"/>
            <w:gridSpan w:val="4"/>
            <w:tcBorders>
              <w:top w:val="nil" w:sz="6" w:space="0" w:color="auto"/>
              <w:left w:val="nil" w:sz="6" w:space="0" w:color="auto"/>
              <w:bottom w:val="single" w:sz="7" w:space="0" w:color="455BA6"/>
              <w:right w:val="nil" w:sz="6" w:space="0" w:color="auto"/>
            </w:tcBorders>
            <w:shd w:val="clear" w:color="auto" w:fill="FDFDFD"/>
          </w:tcPr>
          <w:p>
            <w:pPr>
              <w:rPr>
                <w:rFonts w:cs="Segoe UI" w:hAnsi="Segoe UI" w:eastAsia="Segoe UI" w:ascii="Segoe UI"/>
                <w:sz w:val="24"/>
                <w:szCs w:val="24"/>
              </w:rPr>
              <w:jc w:val="left"/>
              <w:spacing w:lineRule="exact" w:line="280"/>
              <w:ind w:right="-57"/>
            </w:pPr>
            <w:r>
              <w:rPr>
                <w:rFonts w:cs="Segoe UI" w:hAnsi="Segoe UI" w:eastAsia="Segoe UI" w:ascii="Segoe UI"/>
                <w:color w:val="455BA6"/>
                <w:spacing w:val="0"/>
                <w:w w:val="100"/>
                <w:position w:val="-3"/>
                <w:sz w:val="24"/>
                <w:szCs w:val="24"/>
              </w:rPr>
              <w:t>https://m.facebook.com/malawigovernment/photos/updat</w:t>
            </w:r>
            <w:r>
              <w:rPr>
                <w:rFonts w:cs="Segoe UI" w:hAnsi="Segoe UI" w:eastAsia="Segoe UI" w:ascii="Segoe UI"/>
                <w:color w:val="455BA6"/>
                <w:spacing w:val="2"/>
                <w:w w:val="100"/>
                <w:position w:val="-3"/>
                <w:sz w:val="24"/>
                <w:szCs w:val="24"/>
              </w:rPr>
              <w:t>e</w:t>
            </w:r>
            <w:r>
              <w:rPr>
                <w:rFonts w:cs="Segoe UI" w:hAnsi="Segoe UI" w:eastAsia="Segoe UI" w:ascii="Segoe UI"/>
                <w:color w:val="455BA6"/>
                <w:spacing w:val="0"/>
                <w:w w:val="100"/>
                <w:position w:val="-3"/>
                <w:sz w:val="24"/>
                <w:szCs w:val="24"/>
              </w:rPr>
              <w:t>-on-</w:t>
            </w:r>
            <w:r>
              <w:rPr>
                <w:rFonts w:cs="Segoe UI" w:hAnsi="Segoe UI" w:eastAsia="Segoe UI" w:ascii="Segoe UI"/>
                <w:color w:val="455BA6"/>
                <w:spacing w:val="-2"/>
                <w:w w:val="100"/>
                <w:position w:val="-3"/>
                <w:sz w:val="24"/>
                <w:szCs w:val="24"/>
              </w:rPr>
              <w:t>m</w:t>
            </w:r>
            <w:r>
              <w:rPr>
                <w:rFonts w:cs="Segoe UI" w:hAnsi="Segoe UI" w:eastAsia="Segoe UI" w:ascii="Segoe UI"/>
                <w:color w:val="455BA6"/>
                <w:spacing w:val="0"/>
                <w:w w:val="100"/>
                <w:position w:val="-3"/>
                <w:sz w:val="24"/>
                <w:szCs w:val="24"/>
              </w:rPr>
              <w:t>alawis-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position w:val="0"/>
                <w:sz w:val="24"/>
                <w:szCs w:val="24"/>
              </w:rPr>
            </w:r>
          </w:p>
        </w:tc>
      </w:tr>
      <w:tr>
        <w:trPr>
          <w:trHeight w:val="319" w:hRule="exact"/>
        </w:trPr>
        <w:tc>
          <w:tcPr>
            <w:tcW w:w="6555" w:type="dxa"/>
            <w:gridSpan w:val="3"/>
            <w:tcBorders>
              <w:top w:val="single" w:sz="7" w:space="0" w:color="455BA6"/>
              <w:left w:val="nil" w:sz="6" w:space="0" w:color="auto"/>
              <w:bottom w:val="single" w:sz="7" w:space="0" w:color="455BA6"/>
              <w:right w:val="nil" w:sz="6" w:space="0" w:color="auto"/>
            </w:tcBorders>
            <w:shd w:val="clear" w:color="auto" w:fill="FDFDFD"/>
          </w:tcPr>
          <w:p>
            <w:pPr>
              <w:rPr>
                <w:rFonts w:cs="Segoe UI" w:hAnsi="Segoe UI" w:eastAsia="Segoe UI" w:ascii="Segoe UI"/>
                <w:sz w:val="24"/>
                <w:szCs w:val="24"/>
              </w:rPr>
              <w:jc w:val="left"/>
              <w:spacing w:before="11" w:lineRule="exact" w:line="280"/>
              <w:ind w:right="-57"/>
            </w:pPr>
            <w:r>
              <w:rPr>
                <w:rFonts w:cs="Segoe UI" w:hAnsi="Segoe UI" w:eastAsia="Segoe UI" w:ascii="Segoe UI"/>
                <w:color w:val="455BA6"/>
                <w:spacing w:val="0"/>
                <w:w w:val="100"/>
                <w:position w:val="-3"/>
                <w:sz w:val="24"/>
                <w:szCs w:val="24"/>
              </w:rPr>
              <w:t>preparednes</w:t>
            </w:r>
            <w:r>
              <w:rPr>
                <w:rFonts w:cs="Segoe UI" w:hAnsi="Segoe UI" w:eastAsia="Segoe UI" w:ascii="Segoe UI"/>
                <w:color w:val="455BA6"/>
                <w:spacing w:val="1"/>
                <w:w w:val="100"/>
                <w:position w:val="-3"/>
                <w:sz w:val="24"/>
                <w:szCs w:val="24"/>
              </w:rPr>
              <w:t>s</w:t>
            </w:r>
            <w:r>
              <w:rPr>
                <w:rFonts w:cs="Segoe UI" w:hAnsi="Segoe UI" w:eastAsia="Segoe UI" w:ascii="Segoe UI"/>
                <w:color w:val="455BA6"/>
                <w:spacing w:val="0"/>
                <w:w w:val="100"/>
                <w:position w:val="-3"/>
                <w:sz w:val="24"/>
                <w:szCs w:val="24"/>
              </w:rPr>
              <w:t>-against-ebola-outbreak-the-</w:t>
            </w:r>
            <w:r>
              <w:rPr>
                <w:rFonts w:cs="Segoe UI" w:hAnsi="Segoe UI" w:eastAsia="Segoe UI" w:ascii="Segoe UI"/>
                <w:color w:val="455BA6"/>
                <w:spacing w:val="-2"/>
                <w:w w:val="100"/>
                <w:position w:val="-3"/>
                <w:sz w:val="24"/>
                <w:szCs w:val="24"/>
              </w:rPr>
              <w:t>m</w:t>
            </w:r>
            <w:r>
              <w:rPr>
                <w:rFonts w:cs="Segoe UI" w:hAnsi="Segoe UI" w:eastAsia="Segoe UI" w:ascii="Segoe UI"/>
                <w:color w:val="455BA6"/>
                <w:spacing w:val="0"/>
                <w:w w:val="100"/>
                <w:position w:val="-3"/>
                <w:sz w:val="24"/>
                <w:szCs w:val="24"/>
              </w:rPr>
              <w:t>in</w:t>
            </w:r>
            <w:r>
              <w:rPr>
                <w:rFonts w:cs="Segoe UI" w:hAnsi="Segoe UI" w:eastAsia="Segoe UI" w:ascii="Segoe UI"/>
                <w:color w:val="455BA6"/>
                <w:spacing w:val="-1"/>
                <w:w w:val="100"/>
                <w:position w:val="-3"/>
                <w:sz w:val="24"/>
                <w:szCs w:val="24"/>
              </w:rPr>
              <w:t>i</w:t>
            </w:r>
            <w:r>
              <w:rPr>
                <w:rFonts w:cs="Segoe UI" w:hAnsi="Segoe UI" w:eastAsia="Segoe UI" w:ascii="Segoe UI"/>
                <w:color w:val="455BA6"/>
                <w:spacing w:val="0"/>
                <w:w w:val="100"/>
                <w:position w:val="-3"/>
                <w:sz w:val="24"/>
                <w:szCs w:val="24"/>
              </w:rPr>
              <w:t>stry-of-health-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1178" w:type="dxa"/>
            <w:tcBorders>
              <w:top w:val="single" w:sz="7" w:space="0" w:color="455BA6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</w:tr>
      <w:tr>
        <w:trPr>
          <w:trHeight w:val="319" w:hRule="exact"/>
        </w:trPr>
        <w:tc>
          <w:tcPr>
            <w:tcW w:w="4216" w:type="dxa"/>
            <w:gridSpan w:val="2"/>
            <w:tcBorders>
              <w:top w:val="single" w:sz="7" w:space="0" w:color="455BA6"/>
              <w:left w:val="nil" w:sz="6" w:space="0" w:color="auto"/>
              <w:bottom w:val="single" w:sz="7" w:space="0" w:color="455BA6"/>
              <w:right w:val="nil" w:sz="6" w:space="0" w:color="auto"/>
            </w:tcBorders>
            <w:shd w:val="clear" w:color="auto" w:fill="FDFDFD"/>
          </w:tcPr>
          <w:p>
            <w:pPr>
              <w:rPr>
                <w:rFonts w:cs="Segoe UI" w:hAnsi="Segoe UI" w:eastAsia="Segoe UI" w:ascii="Segoe UI"/>
                <w:sz w:val="24"/>
                <w:szCs w:val="24"/>
              </w:rPr>
              <w:jc w:val="left"/>
              <w:spacing w:before="11" w:lineRule="exact" w:line="280"/>
              <w:ind w:right="-53"/>
            </w:pPr>
            <w:r>
              <w:rPr>
                <w:rFonts w:cs="Segoe UI" w:hAnsi="Segoe UI" w:eastAsia="Segoe UI" w:ascii="Segoe UI"/>
                <w:color w:val="455BA6"/>
                <w:spacing w:val="0"/>
                <w:w w:val="100"/>
                <w:position w:val="-3"/>
                <w:sz w:val="24"/>
                <w:szCs w:val="24"/>
              </w:rPr>
              <w:t>and/1220458431473</w:t>
            </w:r>
            <w:r>
              <w:rPr>
                <w:rFonts w:cs="Segoe UI" w:hAnsi="Segoe UI" w:eastAsia="Segoe UI" w:ascii="Segoe UI"/>
                <w:color w:val="455BA6"/>
                <w:spacing w:val="-1"/>
                <w:w w:val="100"/>
                <w:position w:val="-3"/>
                <w:sz w:val="24"/>
                <w:szCs w:val="24"/>
              </w:rPr>
              <w:t>9</w:t>
            </w:r>
            <w:r>
              <w:rPr>
                <w:rFonts w:cs="Segoe UI" w:hAnsi="Segoe UI" w:eastAsia="Segoe UI" w:ascii="Segoe UI"/>
                <w:color w:val="455BA6"/>
                <w:spacing w:val="0"/>
                <w:w w:val="100"/>
                <w:position w:val="-3"/>
                <w:sz w:val="24"/>
                <w:szCs w:val="24"/>
              </w:rPr>
              <w:t>82/?locale=zh_CN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3516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</w:tr>
    </w:tbl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lineRule="exact" w:line="300"/>
        <w:ind w:left="119"/>
      </w:pP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Ministry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(2021):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Tuberculosis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Leprosy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Control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Strategic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Plan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lineRule="exact" w:line="300"/>
        <w:ind w:left="119"/>
      </w:pPr>
      <w:r>
        <w:pict>
          <v:group style="position:absolute;margin-left:71.44pt;margin-top:-16.3517pt;width:437.921pt;height:32.86pt;mso-position-horizontal-relative:page;mso-position-vertical-relative:paragraph;z-index:-7405" coordorigin="1429,-327" coordsize="8758,657">
            <v:shape style="position:absolute;left:1439;top:-317;width:8738;height:318" coordorigin="1439,-317" coordsize="8738,318" path="m1439,1l10177,1,10177,-317,1439,-317,1439,1xe" filled="t" fillcolor="#FDFDFD" stroked="f">
              <v:path arrowok="t"/>
              <v:fill/>
            </v:shape>
            <v:shape style="position:absolute;left:1439;top:2;width:3208;height:318" coordorigin="1439,2" coordsize="3208,318" path="m1439,320l4647,320,4647,2,1439,2,1439,320xe" filled="t" fillcolor="#FDFDFD" stroked="f">
              <v:path arrowok="t"/>
              <v:fill/>
            </v:shape>
            <w10:wrap type="none"/>
          </v:group>
        </w:pict>
      </w:r>
      <w:r>
        <w:rPr>
          <w:rFonts w:cs="Segoe UI" w:hAnsi="Segoe UI" w:eastAsia="Segoe UI" w:ascii="Segoe UI"/>
          <w:color w:val="5F6062"/>
          <w:spacing w:val="0"/>
          <w:w w:val="100"/>
          <w:position w:val="-1"/>
          <w:sz w:val="24"/>
          <w:szCs w:val="24"/>
        </w:rPr>
        <w:t>(2021-2025),</w:t>
      </w:r>
      <w:r>
        <w:rPr>
          <w:rFonts w:cs="Segoe UI" w:hAnsi="Segoe UI" w:eastAsia="Segoe UI" w:ascii="Segoe UI"/>
          <w:color w:val="5F6062"/>
          <w:spacing w:val="0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position w:val="-1"/>
          <w:sz w:val="24"/>
          <w:szCs w:val="24"/>
        </w:rPr>
        <w:t>Lilongwe,</w:t>
      </w:r>
      <w:r>
        <w:rPr>
          <w:rFonts w:cs="Segoe UI" w:hAnsi="Segoe UI" w:eastAsia="Segoe UI" w:ascii="Segoe UI"/>
          <w:color w:val="5F6062"/>
          <w:spacing w:val="0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position w:val="-1"/>
          <w:sz w:val="24"/>
          <w:szCs w:val="24"/>
        </w:rPr>
        <w:t>Malawi</w:t>
      </w:r>
      <w:r>
        <w:rPr>
          <w:rFonts w:cs="Segoe UI" w:hAnsi="Segoe UI" w:eastAsia="Segoe UI" w:ascii="Segoe UI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lineRule="exact" w:line="300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Ministry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Health.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(2015).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i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NTD</w:t>
      </w:r>
      <w:r>
        <w:rPr>
          <w:rFonts w:cs="Segoe UI" w:hAnsi="Segoe UI" w:eastAsia="Segoe UI" w:ascii="Segoe UI"/>
          <w:i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Master</w:t>
      </w:r>
      <w:r>
        <w:rPr>
          <w:rFonts w:cs="Segoe UI" w:hAnsi="Segoe UI" w:eastAsia="Segoe UI" w:ascii="Segoe UI"/>
          <w:i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2015-20</w:t>
      </w:r>
      <w:r>
        <w:rPr>
          <w:rFonts w:cs="Segoe UI" w:hAnsi="Segoe UI" w:eastAsia="Segoe UI" w:ascii="Segoe UI"/>
          <w:i/>
          <w:color w:val="363435"/>
          <w:spacing w:val="-2"/>
          <w:w w:val="100"/>
          <w:sz w:val="24"/>
          <w:szCs w:val="24"/>
        </w:rPr>
        <w:t>2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0.</w:t>
      </w:r>
      <w:r>
        <w:rPr>
          <w:rFonts w:cs="Segoe UI" w:hAnsi="Segoe UI" w:eastAsia="Segoe UI" w:ascii="Segoe UI"/>
          <w:i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Ministry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Health: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ilongwe,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lineRule="exact" w:line="300"/>
        <w:ind w:left="119"/>
      </w:pPr>
      <w:r>
        <w:pict>
          <v:group style="position:absolute;margin-left:71.44pt;margin-top:-16.3517pt;width:452.381pt;height:32.86pt;mso-position-horizontal-relative:page;mso-position-vertical-relative:paragraph;z-index:-7404" coordorigin="1429,-327" coordsize="9048,657">
            <v:shape style="position:absolute;left:1439;top:-317;width:9028;height:318" coordorigin="1439,-317" coordsize="9028,318" path="m1439,1l10466,1,10466,-317,1439,-317,1439,1xe" filled="t" fillcolor="#FDFDFD" stroked="f">
              <v:path arrowok="t"/>
              <v:fill/>
            </v:shape>
            <v:shape style="position:absolute;left:1439;top:2;width:802;height:318" coordorigin="1439,2" coordsize="802,318" path="m1439,320l2241,320,2241,2,1439,2,1439,320xe" filled="t" fillcolor="#FDFDFD" stroked="f">
              <v:path arrowok="t"/>
              <v:fill/>
            </v:shape>
            <w10:wrap type="none"/>
          </v:group>
        </w:pic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Malawi.</w:t>
      </w:r>
      <w:r>
        <w:rPr>
          <w:rFonts w:cs="Segoe UI" w:hAnsi="Segoe UI" w:eastAsia="Segoe UI" w:ascii="Segoe UI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lineRule="exact" w:line="300"/>
        <w:ind w:left="119" w:right="83"/>
      </w:pPr>
      <w:r>
        <w:pict>
          <v:group style="position:absolute;margin-left:71.44pt;margin-top:-0.655142pt;width:452.381pt;height:32.86pt;mso-position-horizontal-relative:page;mso-position-vertical-relative:paragraph;z-index:-7403" coordorigin="1429,-13" coordsize="9048,657">
            <v:shape style="position:absolute;left:1439;top:-3;width:9028;height:318" coordorigin="1439,-3" coordsize="9028,318" path="m1439,315l10466,315,10466,-3,1439,-3,1439,315xe" filled="t" fillcolor="#FDFDFD" stroked="f">
              <v:path arrowok="t"/>
              <v:fill/>
            </v:shape>
            <v:shape style="position:absolute;left:1439;top:316;width:3874;height:318" coordorigin="1439,316" coordsize="3874,318" path="m1439,634l5313,634,5313,316,1439,316,1439,634xe" filled="t" fillcolor="#FDFDFD" stroked="f">
              <v:path arrowok="t"/>
              <v:fill/>
            </v:shape>
            <w10:wrap type="none"/>
          </v:group>
        </w:pic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Ministry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Health.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(2015b)</w:t>
      </w:r>
      <w:r>
        <w:rPr>
          <w:rFonts w:cs="Segoe UI" w:hAnsi="Segoe UI" w:eastAsia="Segoe UI" w:ascii="Segoe UI"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i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Youth</w:t>
      </w:r>
      <w:r>
        <w:rPr>
          <w:rFonts w:cs="Segoe UI" w:hAnsi="Segoe UI" w:eastAsia="Segoe UI" w:ascii="Segoe UI"/>
          <w:i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Friendly</w:t>
      </w:r>
      <w:r>
        <w:rPr>
          <w:rFonts w:cs="Segoe UI" w:hAnsi="Segoe UI" w:eastAsia="Segoe UI" w:ascii="Segoe UI"/>
          <w:i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i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Services</w:t>
      </w:r>
      <w:r>
        <w:rPr>
          <w:rFonts w:cs="Segoe UI" w:hAnsi="Segoe UI" w:eastAsia="Segoe UI" w:ascii="Segoe UI"/>
          <w:i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i/>
          <w:color w:val="363435"/>
          <w:spacing w:val="-1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201</w:t>
      </w:r>
      <w:r>
        <w:rPr>
          <w:rFonts w:cs="Segoe UI" w:hAnsi="Segoe UI" w:eastAsia="Segoe UI" w:ascii="Segoe UI"/>
          <w:i/>
          <w:color w:val="363435"/>
          <w:spacing w:val="2"/>
          <w:w w:val="100"/>
          <w:sz w:val="24"/>
          <w:szCs w:val="24"/>
        </w:rPr>
        <w:t>5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–2020.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5237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Ministry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Health: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Lilongwe,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2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Ministry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Health.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(2017).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Action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Plan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Prevention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Management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Non-Communicable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Diseases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Mental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Malawi.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Ministry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: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Lilongwe,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83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Ministry</w:t>
      </w:r>
      <w:r>
        <w:rPr>
          <w:rFonts w:cs="Segoe UI" w:hAnsi="Segoe UI" w:eastAsia="Segoe UI" w:ascii="Segoe UI"/>
          <w:color w:val="363435"/>
          <w:spacing w:val="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Health.</w:t>
      </w:r>
      <w:r>
        <w:rPr>
          <w:rFonts w:cs="Segoe UI" w:hAnsi="Segoe UI" w:eastAsia="Segoe UI" w:ascii="Segoe UI"/>
          <w:color w:val="363435"/>
          <w:spacing w:val="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(2018).</w:t>
      </w:r>
      <w:r>
        <w:rPr>
          <w:rFonts w:cs="Segoe UI" w:hAnsi="Segoe UI" w:eastAsia="Segoe UI" w:ascii="Segoe UI"/>
          <w:color w:val="363435"/>
          <w:spacing w:val="2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i/>
          <w:color w:val="363435"/>
          <w:spacing w:val="1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Population-Based</w:t>
      </w:r>
      <w:r>
        <w:rPr>
          <w:rFonts w:cs="Segoe UI" w:hAnsi="Segoe UI" w:eastAsia="Segoe UI" w:ascii="Segoe UI"/>
          <w:i/>
          <w:color w:val="363435"/>
          <w:spacing w:val="1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HIV</w:t>
      </w:r>
      <w:r>
        <w:rPr>
          <w:rFonts w:cs="Segoe UI" w:hAnsi="Segoe UI" w:eastAsia="Segoe UI" w:ascii="Segoe UI"/>
          <w:i/>
          <w:color w:val="363435"/>
          <w:spacing w:val="1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Impact</w:t>
      </w:r>
      <w:r>
        <w:rPr>
          <w:rFonts w:cs="Segoe UI" w:hAnsi="Segoe UI" w:eastAsia="Segoe UI" w:ascii="Segoe UI"/>
          <w:i/>
          <w:color w:val="363435"/>
          <w:spacing w:val="2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Assessment</w:t>
      </w:r>
      <w:r>
        <w:rPr>
          <w:rFonts w:cs="Segoe UI" w:hAnsi="Segoe UI" w:eastAsia="Segoe UI" w:ascii="Segoe UI"/>
          <w:i/>
          <w:color w:val="363435"/>
          <w:spacing w:val="1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(MPHIA)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2617"/>
      </w:pP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2015-2016: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Final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Report.</w:t>
      </w:r>
      <w:r>
        <w:rPr>
          <w:rFonts w:cs="Segoe UI" w:hAnsi="Segoe UI" w:eastAsia="Segoe UI" w:ascii="Segoe UI"/>
          <w:i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Ministry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Health: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longwe,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 w:right="72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Ministry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(2018b).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non-communicable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diseases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injuries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poverty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commission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report.</w:t>
      </w:r>
      <w:r>
        <w:rPr>
          <w:rFonts w:cs="Segoe UI" w:hAnsi="Segoe UI" w:eastAsia="Segoe UI" w:ascii="Segoe UI"/>
          <w:i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Lilongwe: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85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Ministry</w:t>
      </w:r>
      <w:r>
        <w:rPr>
          <w:rFonts w:cs="Segoe UI" w:hAnsi="Segoe UI" w:eastAsia="Segoe UI" w:ascii="Segoe UI"/>
          <w:color w:val="363435"/>
          <w:spacing w:val="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Health.</w:t>
      </w:r>
      <w:r>
        <w:rPr>
          <w:rFonts w:cs="Segoe UI" w:hAnsi="Segoe UI" w:eastAsia="Segoe UI" w:ascii="Segoe UI"/>
          <w:color w:val="363435"/>
          <w:spacing w:val="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(2021)</w:t>
      </w:r>
      <w:r>
        <w:rPr>
          <w:rFonts w:cs="Segoe UI" w:hAnsi="Segoe UI" w:eastAsia="Segoe UI" w:ascii="Segoe UI"/>
          <w:color w:val="363435"/>
          <w:spacing w:val="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i/>
          <w:color w:val="363435"/>
          <w:spacing w:val="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TB</w:t>
      </w:r>
      <w:r>
        <w:rPr>
          <w:rFonts w:cs="Segoe UI" w:hAnsi="Segoe UI" w:eastAsia="Segoe UI" w:ascii="Segoe UI"/>
          <w:i/>
          <w:color w:val="363435"/>
          <w:spacing w:val="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i/>
          <w:color w:val="363435"/>
          <w:spacing w:val="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Leprosy</w:t>
      </w:r>
      <w:r>
        <w:rPr>
          <w:rFonts w:cs="Segoe UI" w:hAnsi="Segoe UI" w:eastAsia="Segoe UI" w:ascii="Segoe UI"/>
          <w:i/>
          <w:color w:val="363435"/>
          <w:spacing w:val="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Control</w:t>
      </w:r>
      <w:r>
        <w:rPr>
          <w:rFonts w:cs="Segoe UI" w:hAnsi="Segoe UI" w:eastAsia="Segoe UI" w:ascii="Segoe UI"/>
          <w:i/>
          <w:color w:val="363435"/>
          <w:spacing w:val="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Programme</w:t>
      </w:r>
      <w:r>
        <w:rPr>
          <w:rFonts w:cs="Segoe UI" w:hAnsi="Segoe UI" w:eastAsia="Segoe UI" w:ascii="Segoe UI"/>
          <w:i/>
          <w:color w:val="363435"/>
          <w:spacing w:val="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Strategic</w:t>
      </w:r>
      <w:r>
        <w:rPr>
          <w:rFonts w:cs="Segoe UI" w:hAnsi="Segoe UI" w:eastAsia="Segoe UI" w:ascii="Segoe UI"/>
          <w:i/>
          <w:color w:val="363435"/>
          <w:spacing w:val="1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Plan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3986"/>
      </w:pP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2021-2025.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Ministry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Health: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Lilongwe,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33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Msiska,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2019.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Rate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psychiatric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rea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missions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associated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factors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Saint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lineRule="exact" w:line="300"/>
        <w:ind w:left="119" w:right="3750"/>
      </w:pP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John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God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Psychiatric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Hospital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Mzu</w:t>
      </w:r>
      <w:r>
        <w:rPr>
          <w:rFonts w:cs="Segoe UI" w:hAnsi="Segoe UI" w:eastAsia="Segoe UI" w:ascii="Segoe UI"/>
          <w:color w:val="363435"/>
          <w:spacing w:val="-1"/>
          <w:w w:val="100"/>
          <w:position w:val="-1"/>
          <w:sz w:val="24"/>
          <w:szCs w:val="24"/>
        </w:rPr>
        <w:t>z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u,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position w:val="-1"/>
          <w:sz w:val="24"/>
          <w:szCs w:val="24"/>
        </w:rPr>
        <w:t>Malawi.</w:t>
      </w:r>
      <w:r>
        <w:rPr>
          <w:rFonts w:cs="Segoe UI" w:hAnsi="Segoe UI" w:eastAsia="Segoe UI" w:ascii="Segoe UI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lineRule="exact" w:line="300"/>
        <w:ind w:left="119"/>
      </w:pPr>
      <w:r>
        <w:pict>
          <v:group style="position:absolute;margin-left:71.44pt;margin-top:-0.655142pt;width:428.921pt;height:48.82pt;mso-position-horizontal-relative:page;mso-position-vertical-relative:paragraph;z-index:-7402" coordorigin="1429,-13" coordsize="8578,976">
            <v:shape style="position:absolute;left:1439;top:-3;width:8520;height:318" coordorigin="1439,-3" coordsize="8520,318" path="m1439,315l9959,315,9959,-3,1439,-3,1439,315xe" filled="t" fillcolor="#FDFDFD" stroked="f">
              <v:path arrowok="t"/>
              <v:fill/>
            </v:shape>
            <v:shape style="position:absolute;left:1439;top:316;width:8558;height:318" coordorigin="1439,316" coordsize="8558,318" path="m1439,634l9997,634,9997,316,1439,316,1439,634xe" filled="t" fillcolor="#FDFDFD" stroked="f">
              <v:path arrowok="t"/>
              <v:fill/>
            </v:shape>
            <v:shape style="position:absolute;left:1439;top:635;width:5187;height:318" coordorigin="1439,635" coordsize="5187,318" path="m1439,953l6626,953,6626,635,1439,635,1439,953xe" filled="t" fillcolor="#FDFDFD" stroked="f">
              <v:path arrowok="t"/>
              <v:fill/>
            </v:shape>
            <v:shape style="position:absolute;left:2219;top:920;width:4407;height:0" coordorigin="2219,920" coordsize="4407,0" path="m2219,920l6626,920e" filled="f" stroked="t" strokeweight="0.82pt" strokecolor="#455BA6">
              <v:path arrowok="t"/>
            </v:shape>
            <w10:wrap type="none"/>
          </v:group>
        </w:pic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Msyambo</w:t>
      </w:r>
      <w:r>
        <w:rPr>
          <w:rFonts w:cs="Segoe UI" w:hAnsi="Segoe UI" w:eastAsia="Segoe UI" w:ascii="Segoe UI"/>
          <w:color w:val="5F6062"/>
          <w:spacing w:val="-2"/>
          <w:w w:val="100"/>
          <w:sz w:val="24"/>
          <w:szCs w:val="24"/>
        </w:rPr>
        <w:t>z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a,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K.P.,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Mawaya,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L.R.,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Kubwalo,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H.W.</w:t>
      </w:r>
      <w:r>
        <w:rPr>
          <w:rFonts w:cs="Segoe UI" w:hAnsi="Segoe UI" w:eastAsia="Segoe UI" w:ascii="Segoe UI"/>
          <w:color w:val="5F6062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5F6062"/>
          <w:spacing w:val="0"/>
          <w:w w:val="100"/>
          <w:sz w:val="24"/>
          <w:szCs w:val="24"/>
        </w:rPr>
        <w:t>et</w:t>
      </w:r>
      <w:r>
        <w:rPr>
          <w:rFonts w:cs="Segoe UI" w:hAnsi="Segoe UI" w:eastAsia="Segoe UI" w:ascii="Segoe UI"/>
          <w:i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5F6062"/>
          <w:spacing w:val="0"/>
          <w:w w:val="100"/>
          <w:sz w:val="24"/>
          <w:szCs w:val="24"/>
        </w:rPr>
        <w:t>al.</w:t>
      </w:r>
      <w:r>
        <w:rPr>
          <w:rFonts w:cs="Segoe UI" w:hAnsi="Segoe UI" w:eastAsia="Segoe UI" w:ascii="Segoe UI"/>
          <w:i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Burden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leprosy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Malawi: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 w:right="539"/>
      </w:pP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community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camp-based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cross-sectional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study.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5F6062"/>
          <w:spacing w:val="0"/>
          <w:w w:val="100"/>
          <w:sz w:val="24"/>
          <w:szCs w:val="24"/>
        </w:rPr>
        <w:t>BMC</w:t>
      </w:r>
      <w:r>
        <w:rPr>
          <w:rFonts w:cs="Segoe UI" w:hAnsi="Segoe UI" w:eastAsia="Segoe UI" w:ascii="Segoe UI"/>
          <w:i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5F6062"/>
          <w:spacing w:val="0"/>
          <w:w w:val="100"/>
          <w:sz w:val="24"/>
          <w:szCs w:val="24"/>
        </w:rPr>
        <w:t>Int</w:t>
      </w:r>
      <w:r>
        <w:rPr>
          <w:rFonts w:cs="Segoe UI" w:hAnsi="Segoe UI" w:eastAsia="Segoe UI" w:ascii="Segoe UI"/>
          <w:i/>
          <w:color w:val="5F6062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5F6062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i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5F6062"/>
          <w:spacing w:val="0"/>
          <w:w w:val="100"/>
          <w:sz w:val="24"/>
          <w:szCs w:val="24"/>
        </w:rPr>
        <w:t>Hum</w:t>
      </w:r>
      <w:r>
        <w:rPr>
          <w:rFonts w:cs="Segoe UI" w:hAnsi="Segoe UI" w:eastAsia="Segoe UI" w:ascii="Segoe UI"/>
          <w:i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5F6062"/>
          <w:spacing w:val="0"/>
          <w:w w:val="100"/>
          <w:sz w:val="24"/>
          <w:szCs w:val="24"/>
        </w:rPr>
        <w:t>Rights</w:t>
      </w:r>
      <w:r>
        <w:rPr>
          <w:rFonts w:cs="Segoe UI" w:hAnsi="Segoe UI" w:eastAsia="Segoe UI" w:ascii="Segoe UI"/>
          <w:i/>
          <w:color w:val="5F6062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5F6062"/>
          <w:spacing w:val="0"/>
          <w:w w:val="100"/>
          <w:sz w:val="24"/>
          <w:szCs w:val="24"/>
        </w:rPr>
        <w:t>12,</w:t>
      </w:r>
      <w:r>
        <w:rPr>
          <w:rFonts w:cs="Segoe UI" w:hAnsi="Segoe UI" w:eastAsia="Segoe UI" w:ascii="Segoe UI"/>
          <w:b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12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(2012).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455BA6"/>
          <w:spacing w:val="0"/>
          <w:w w:val="100"/>
          <w:sz w:val="24"/>
          <w:szCs w:val="24"/>
        </w:rPr>
        <w:t>https://doi.org/10.1186/147</w:t>
      </w:r>
      <w:r>
        <w:rPr>
          <w:rFonts w:cs="Segoe UI" w:hAnsi="Segoe UI" w:eastAsia="Segoe UI" w:ascii="Segoe UI"/>
          <w:color w:val="455BA6"/>
          <w:spacing w:val="1"/>
          <w:w w:val="100"/>
          <w:sz w:val="24"/>
          <w:szCs w:val="24"/>
        </w:rPr>
        <w:t>2</w:t>
      </w:r>
      <w:r>
        <w:rPr>
          <w:rFonts w:cs="Segoe UI" w:hAnsi="Segoe UI" w:eastAsia="Segoe UI" w:ascii="Segoe UI"/>
          <w:color w:val="455BA6"/>
          <w:spacing w:val="0"/>
          <w:w w:val="100"/>
          <w:sz w:val="24"/>
          <w:szCs w:val="24"/>
        </w:rPr>
        <w:t>-698X-12-12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lineRule="exact" w:line="300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Msyambo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z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a,</w:t>
      </w:r>
      <w:r>
        <w:rPr>
          <w:rFonts w:cs="Segoe UI" w:hAnsi="Segoe UI" w:eastAsia="Segoe UI" w:ascii="Segoe UI"/>
          <w:color w:val="363435"/>
          <w:spacing w:val="2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K.P.,</w:t>
      </w:r>
      <w:r>
        <w:rPr>
          <w:rFonts w:cs="Segoe UI" w:hAnsi="Segoe UI" w:eastAsia="Segoe UI" w:ascii="Segoe UI"/>
          <w:color w:val="363435"/>
          <w:spacing w:val="2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Phale,</w:t>
      </w:r>
      <w:r>
        <w:rPr>
          <w:rFonts w:cs="Segoe UI" w:hAnsi="Segoe UI" w:eastAsia="Segoe UI" w:ascii="Segoe UI"/>
          <w:color w:val="363435"/>
          <w:spacing w:val="2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E.,</w:t>
      </w:r>
      <w:r>
        <w:rPr>
          <w:rFonts w:cs="Segoe UI" w:hAnsi="Segoe UI" w:eastAsia="Segoe UI" w:ascii="Segoe UI"/>
          <w:color w:val="363435"/>
          <w:spacing w:val="2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Namalika,</w:t>
      </w:r>
      <w:r>
        <w:rPr>
          <w:rFonts w:cs="Segoe UI" w:hAnsi="Segoe UI" w:eastAsia="Segoe UI" w:ascii="Segoe UI"/>
          <w:color w:val="363435"/>
          <w:spacing w:val="2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J.M.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et</w:t>
      </w:r>
      <w:r>
        <w:rPr>
          <w:rFonts w:cs="Segoe UI" w:hAnsi="Segoe UI" w:eastAsia="Segoe UI" w:ascii="Segoe UI"/>
          <w:i/>
          <w:color w:val="363435"/>
          <w:spacing w:val="2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al.</w:t>
      </w:r>
      <w:r>
        <w:rPr>
          <w:rFonts w:cs="Segoe UI" w:hAnsi="Segoe UI" w:eastAsia="Segoe UI" w:ascii="Segoe UI"/>
          <w:i/>
          <w:color w:val="363435"/>
          <w:spacing w:val="2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(2016).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Magnitude</w:t>
      </w:r>
      <w:r>
        <w:rPr>
          <w:rFonts w:cs="Segoe UI" w:hAnsi="Segoe UI" w:eastAsia="Segoe UI" w:ascii="Segoe UI"/>
          <w:color w:val="363435"/>
          <w:spacing w:val="2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2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dental</w:t>
      </w:r>
      <w:r>
        <w:rPr>
          <w:rFonts w:cs="Segoe UI" w:hAnsi="Segoe UI" w:eastAsia="Segoe UI" w:ascii="Segoe UI"/>
          <w:color w:val="363435"/>
          <w:spacing w:val="2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caries,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1"/>
        <w:ind w:left="119"/>
      </w:pPr>
      <w:r>
        <w:pict>
          <v:group style="position:absolute;margin-left:71.44pt;margin-top:-16.3807pt;width:452.381pt;height:48.9pt;mso-position-horizontal-relative:page;mso-position-vertical-relative:paragraph;z-index:-7401" coordorigin="1429,-328" coordsize="9048,978">
            <v:shape style="position:absolute;left:1439;top:-318;width:9028;height:318" coordorigin="1439,-318" coordsize="9028,318" path="m1439,0l10466,0,10466,-318,1439,-318,1439,0xe" filled="t" fillcolor="#FDFDFD" stroked="f">
              <v:path arrowok="t"/>
              <v:fill/>
            </v:shape>
            <v:shape style="position:absolute;left:1439;top:3;width:9028;height:318" coordorigin="1439,3" coordsize="9028,318" path="m1439,321l10466,321,10466,3,1439,3,1439,321xe" filled="t" fillcolor="#FDFDFD" stroked="f">
              <v:path arrowok="t"/>
              <v:fill/>
            </v:shape>
            <v:shape style="position:absolute;left:1439;top:322;width:2202;height:318" coordorigin="1439,322" coordsize="2202,318" path="m1439,640l3641,640,3641,322,1439,322,1439,640xe" filled="t" fillcolor="#FDFDFD" stroked="f">
              <v:path arrowok="t"/>
              <v:fill/>
            </v:shape>
            <w10:wrap type="none"/>
          </v:group>
        </w:pic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missing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6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6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filled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6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teeth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6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6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Malawi: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6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6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6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5"/>
          <w:w w:val="100"/>
          <w:sz w:val="24"/>
          <w:szCs w:val="24"/>
        </w:rPr>
        <w:t>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6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Survey.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BMC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6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Oral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  <w:sectPr>
          <w:pgMar w:header="0" w:footer="1031" w:top="1400" w:bottom="280" w:left="1320" w:right="1320"/>
          <w:pgSz w:w="11920" w:h="16840"/>
        </w:sectPr>
      </w:pP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16,</w:t>
      </w:r>
      <w:r>
        <w:rPr>
          <w:rFonts w:cs="Segoe UI" w:hAnsi="Segoe UI" w:eastAsia="Segoe UI" w:ascii="Segoe UI"/>
          <w:b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29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(2016).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before="39"/>
        <w:ind w:left="119" w:right="70"/>
      </w:pPr>
      <w:r>
        <w:pict>
          <v:group style="position:absolute;margin-left:69.94pt;margin-top:1.49952pt;width:455.381pt;height:48.88pt;mso-position-horizontal-relative:page;mso-position-vertical-relative:paragraph;z-index:-7400" coordorigin="1399,30" coordsize="9108,978">
            <v:shape style="position:absolute;left:10466;top:40;width:30;height:319" coordorigin="10466,40" coordsize="30,319" path="m10466,359l10496,359,10496,40,10466,40,10466,359xe" filled="t" fillcolor="#FDFDFD" stroked="f">
              <v:path arrowok="t"/>
              <v:fill/>
            </v:shape>
            <v:shape style="position:absolute;left:1409;top:40;width:30;height:319" coordorigin="1409,40" coordsize="30,319" path="m1409,359l1439,359,1439,40,1409,40,1409,359xe" filled="t" fillcolor="#FDFDFD" stroked="f">
              <v:path arrowok="t"/>
              <v:fill/>
            </v:shape>
            <v:shape style="position:absolute;left:1439;top:41;width:9028;height:318" coordorigin="1439,41" coordsize="9028,318" path="m1439,359l10466,359,10466,41,1439,41,1439,359xe" filled="t" fillcolor="#FDFDFD" stroked="f">
              <v:path arrowok="t"/>
              <v:fill/>
            </v:shape>
            <v:shape style="position:absolute;left:10466;top:359;width:30;height:319" coordorigin="10466,359" coordsize="30,319" path="m10466,678l10496,678,10496,359,10466,359,10466,678xe" filled="t" fillcolor="#FDFDFD" stroked="f">
              <v:path arrowok="t"/>
              <v:fill/>
            </v:shape>
            <v:shape style="position:absolute;left:1409;top:359;width:30;height:319" coordorigin="1409,359" coordsize="30,319" path="m1409,678l1439,678,1439,359,1409,359,1409,678xe" filled="t" fillcolor="#FDFDFD" stroked="f">
              <v:path arrowok="t"/>
              <v:fill/>
            </v:shape>
            <v:shape style="position:absolute;left:1439;top:360;width:9028;height:318" coordorigin="1439,360" coordsize="9028,318" path="m1439,678l10466,678,10466,360,1439,360,1439,678xe" filled="t" fillcolor="#FDFDFD" stroked="f">
              <v:path arrowok="t"/>
              <v:fill/>
            </v:shape>
            <v:shape style="position:absolute;left:6064;top:678;width:4432;height:319" coordorigin="6064,678" coordsize="4432,319" path="m6064,998l10496,998,10496,678,6064,678,6064,998xe" filled="t" fillcolor="#FDFDFD" stroked="f">
              <v:path arrowok="t"/>
              <v:fill/>
            </v:shape>
            <v:shape style="position:absolute;left:1409;top:678;width:30;height:319" coordorigin="1409,678" coordsize="30,319" path="m1409,998l1439,998,1439,678,1409,678,1409,998xe" filled="t" fillcolor="#FDFDFD" stroked="f">
              <v:path arrowok="t"/>
              <v:fill/>
            </v:shape>
            <v:shape style="position:absolute;left:1439;top:680;width:4626;height:318" coordorigin="1439,680" coordsize="4626,318" path="m1439,998l6064,998,6064,680,1439,680,1439,998xe" filled="t" fillcolor="#FDFDFD" stroked="f">
              <v:path arrowok="t"/>
              <v:fill/>
            </v:shape>
            <v:shape style="position:absolute;left:1439;top:964;width:4626;height:0" coordorigin="1439,964" coordsize="4626,0" path="m1439,964l6064,964e" filled="f" stroked="t" strokeweight="0.81997pt" strokecolor="#455BA6">
              <v:path arrowok="t"/>
            </v:shape>
            <w10:wrap type="none"/>
          </v:group>
        </w:pic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Msyambo</w:t>
      </w:r>
      <w:r>
        <w:rPr>
          <w:rFonts w:cs="Segoe UI" w:hAnsi="Segoe UI" w:eastAsia="Segoe UI" w:ascii="Segoe UI"/>
          <w:color w:val="5F6062"/>
          <w:spacing w:val="-2"/>
          <w:w w:val="100"/>
          <w:sz w:val="24"/>
          <w:szCs w:val="24"/>
        </w:rPr>
        <w:t>z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a,</w:t>
      </w:r>
      <w:r>
        <w:rPr>
          <w:rFonts w:cs="Segoe UI" w:hAnsi="Segoe UI" w:eastAsia="Segoe UI" w:ascii="Segoe UI"/>
          <w:color w:val="5F6062"/>
          <w:spacing w:val="2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K.P.,</w:t>
      </w:r>
      <w:r>
        <w:rPr>
          <w:rFonts w:cs="Segoe UI" w:hAnsi="Segoe UI" w:eastAsia="Segoe UI" w:ascii="Segoe UI"/>
          <w:color w:val="5F6062"/>
          <w:spacing w:val="2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Phale,</w:t>
      </w:r>
      <w:r>
        <w:rPr>
          <w:rFonts w:cs="Segoe UI" w:hAnsi="Segoe UI" w:eastAsia="Segoe UI" w:ascii="Segoe UI"/>
          <w:color w:val="5F6062"/>
          <w:spacing w:val="2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E.,</w:t>
      </w:r>
      <w:r>
        <w:rPr>
          <w:rFonts w:cs="Segoe UI" w:hAnsi="Segoe UI" w:eastAsia="Segoe UI" w:ascii="Segoe UI"/>
          <w:color w:val="5F6062"/>
          <w:spacing w:val="2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Namalika,</w:t>
      </w:r>
      <w:r>
        <w:rPr>
          <w:rFonts w:cs="Segoe UI" w:hAnsi="Segoe UI" w:eastAsia="Segoe UI" w:ascii="Segoe UI"/>
          <w:color w:val="5F6062"/>
          <w:spacing w:val="2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J.M.</w:t>
      </w:r>
      <w:r>
        <w:rPr>
          <w:rFonts w:cs="Segoe UI" w:hAnsi="Segoe UI" w:eastAsia="Segoe UI" w:ascii="Segoe UI"/>
          <w:color w:val="5F6062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5F6062"/>
          <w:spacing w:val="0"/>
          <w:w w:val="100"/>
          <w:sz w:val="24"/>
          <w:szCs w:val="24"/>
        </w:rPr>
        <w:t>et</w:t>
      </w:r>
      <w:r>
        <w:rPr>
          <w:rFonts w:cs="Segoe UI" w:hAnsi="Segoe UI" w:eastAsia="Segoe UI" w:ascii="Segoe UI"/>
          <w:i/>
          <w:color w:val="5F6062"/>
          <w:spacing w:val="2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5F6062"/>
          <w:spacing w:val="0"/>
          <w:w w:val="100"/>
          <w:sz w:val="24"/>
          <w:szCs w:val="24"/>
        </w:rPr>
        <w:t>al.</w:t>
      </w:r>
      <w:r>
        <w:rPr>
          <w:rFonts w:cs="Segoe UI" w:hAnsi="Segoe UI" w:eastAsia="Segoe UI" w:ascii="Segoe UI"/>
          <w:i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Magnitude</w:t>
      </w:r>
      <w:r>
        <w:rPr>
          <w:rFonts w:cs="Segoe UI" w:hAnsi="Segoe UI" w:eastAsia="Segoe UI" w:ascii="Segoe UI"/>
          <w:color w:val="5F6062"/>
          <w:spacing w:val="2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5F6062"/>
          <w:spacing w:val="2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dental</w:t>
      </w:r>
      <w:r>
        <w:rPr>
          <w:rFonts w:cs="Segoe UI" w:hAnsi="Segoe UI" w:eastAsia="Segoe UI" w:ascii="Segoe UI"/>
          <w:color w:val="5F6062"/>
          <w:spacing w:val="2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caries,</w:t>
      </w:r>
      <w:r>
        <w:rPr>
          <w:rFonts w:cs="Segoe UI" w:hAnsi="Segoe UI" w:eastAsia="Segoe UI" w:ascii="Segoe UI"/>
          <w:color w:val="5F6062"/>
          <w:spacing w:val="2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missing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5F6062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filled</w:t>
      </w:r>
      <w:r>
        <w:rPr>
          <w:rFonts w:cs="Segoe UI" w:hAnsi="Segoe UI" w:eastAsia="Segoe UI" w:ascii="Segoe UI"/>
          <w:color w:val="5F6062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teeth</w:t>
      </w:r>
      <w:r>
        <w:rPr>
          <w:rFonts w:cs="Segoe UI" w:hAnsi="Segoe UI" w:eastAsia="Segoe UI" w:ascii="Segoe UI"/>
          <w:color w:val="5F6062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5F6062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Ma</w:t>
      </w:r>
      <w:r>
        <w:rPr>
          <w:rFonts w:cs="Segoe UI" w:hAnsi="Segoe UI" w:eastAsia="Segoe UI" w:ascii="Segoe UI"/>
          <w:color w:val="5F6062"/>
          <w:spacing w:val="-2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awi:</w:t>
      </w:r>
      <w:r>
        <w:rPr>
          <w:rFonts w:cs="Segoe UI" w:hAnsi="Segoe UI" w:eastAsia="Segoe UI" w:ascii="Segoe UI"/>
          <w:color w:val="5F6062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Natio</w:t>
      </w:r>
      <w:r>
        <w:rPr>
          <w:rFonts w:cs="Segoe UI" w:hAnsi="Segoe UI" w:eastAsia="Segoe UI" w:ascii="Segoe UI"/>
          <w:color w:val="5F6062"/>
          <w:spacing w:val="-2"/>
          <w:w w:val="100"/>
          <w:sz w:val="24"/>
          <w:szCs w:val="24"/>
        </w:rPr>
        <w:t>n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al</w:t>
      </w:r>
      <w:r>
        <w:rPr>
          <w:rFonts w:cs="Segoe UI" w:hAnsi="Segoe UI" w:eastAsia="Segoe UI" w:ascii="Segoe UI"/>
          <w:color w:val="5F6062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Oral</w:t>
      </w:r>
      <w:r>
        <w:rPr>
          <w:rFonts w:cs="Segoe UI" w:hAnsi="Segoe UI" w:eastAsia="Segoe UI" w:ascii="Segoe UI"/>
          <w:color w:val="5F6062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-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ealth</w:t>
      </w:r>
      <w:r>
        <w:rPr>
          <w:rFonts w:cs="Segoe UI" w:hAnsi="Segoe UI" w:eastAsia="Segoe UI" w:ascii="Segoe UI"/>
          <w:color w:val="5F6062"/>
          <w:spacing w:val="-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Survey.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5F6062"/>
          <w:spacing w:val="0"/>
          <w:w w:val="100"/>
          <w:sz w:val="24"/>
          <w:szCs w:val="24"/>
        </w:rPr>
        <w:t>BMC</w:t>
      </w:r>
      <w:r>
        <w:rPr>
          <w:rFonts w:cs="Segoe UI" w:hAnsi="Segoe UI" w:eastAsia="Segoe UI" w:ascii="Segoe UI"/>
          <w:i/>
          <w:color w:val="5F6062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5F6062"/>
          <w:spacing w:val="0"/>
          <w:w w:val="100"/>
          <w:sz w:val="24"/>
          <w:szCs w:val="24"/>
        </w:rPr>
        <w:t>Oral</w:t>
      </w:r>
      <w:r>
        <w:rPr>
          <w:rFonts w:cs="Segoe UI" w:hAnsi="Segoe UI" w:eastAsia="Segoe UI" w:ascii="Segoe UI"/>
          <w:i/>
          <w:color w:val="5F6062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5F6062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i/>
          <w:color w:val="5F6062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b/>
          <w:color w:val="5F6062"/>
          <w:spacing w:val="0"/>
          <w:w w:val="100"/>
          <w:sz w:val="24"/>
          <w:szCs w:val="24"/>
        </w:rPr>
        <w:t>16,</w:t>
      </w:r>
      <w:r>
        <w:rPr>
          <w:rFonts w:cs="Segoe UI" w:hAnsi="Segoe UI" w:eastAsia="Segoe UI" w:ascii="Segoe UI"/>
          <w:b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29</w:t>
      </w:r>
      <w:r>
        <w:rPr>
          <w:rFonts w:cs="Segoe UI" w:hAnsi="Segoe UI" w:eastAsia="Segoe UI" w:ascii="Segoe UI"/>
          <w:color w:val="5F6062"/>
          <w:spacing w:val="-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(2016).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455BA6"/>
          <w:spacing w:val="0"/>
          <w:w w:val="100"/>
          <w:sz w:val="24"/>
          <w:szCs w:val="24"/>
        </w:rPr>
        <w:t>https://doi.org/10.1186/s1290</w:t>
      </w:r>
      <w:r>
        <w:rPr>
          <w:rFonts w:cs="Segoe UI" w:hAnsi="Segoe UI" w:eastAsia="Segoe UI" w:ascii="Segoe UI"/>
          <w:color w:val="455BA6"/>
          <w:spacing w:val="2"/>
          <w:w w:val="100"/>
          <w:sz w:val="24"/>
          <w:szCs w:val="24"/>
        </w:rPr>
        <w:t>3</w:t>
      </w:r>
      <w:r>
        <w:rPr>
          <w:rFonts w:cs="Segoe UI" w:hAnsi="Segoe UI" w:eastAsia="Segoe UI" w:ascii="Segoe UI"/>
          <w:color w:val="455BA6"/>
          <w:spacing w:val="0"/>
          <w:w w:val="100"/>
          <w:sz w:val="24"/>
          <w:szCs w:val="24"/>
        </w:rPr>
        <w:t>-016-0190-3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lineRule="exact" w:line="300"/>
        <w:ind w:left="119" w:right="85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6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AIDS</w:t>
      </w:r>
      <w:r>
        <w:rPr>
          <w:rFonts w:cs="Segoe UI" w:hAnsi="Segoe UI" w:eastAsia="Segoe UI" w:ascii="Segoe UI"/>
          <w:color w:val="363435"/>
          <w:spacing w:val="6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Commission.</w:t>
      </w:r>
      <w:r>
        <w:rPr>
          <w:rFonts w:cs="Segoe UI" w:hAnsi="Segoe UI" w:eastAsia="Segoe UI" w:ascii="Segoe UI"/>
          <w:color w:val="363435"/>
          <w:spacing w:val="6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(2015).</w:t>
      </w:r>
      <w:r>
        <w:rPr>
          <w:rFonts w:cs="Segoe UI" w:hAnsi="Segoe UI" w:eastAsia="Segoe UI" w:ascii="Segoe UI"/>
          <w:color w:val="363435"/>
          <w:spacing w:val="6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i/>
          <w:color w:val="363435"/>
          <w:spacing w:val="6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AIDS</w:t>
      </w:r>
      <w:r>
        <w:rPr>
          <w:rFonts w:cs="Segoe UI" w:hAnsi="Segoe UI" w:eastAsia="Segoe UI" w:ascii="Segoe UI"/>
          <w:i/>
          <w:color w:val="363435"/>
          <w:spacing w:val="6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Response</w:t>
      </w:r>
      <w:r>
        <w:rPr>
          <w:rFonts w:cs="Segoe UI" w:hAnsi="Segoe UI" w:eastAsia="Segoe UI" w:ascii="Segoe UI"/>
          <w:i/>
          <w:color w:val="363435"/>
          <w:spacing w:val="6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Progress</w:t>
      </w:r>
      <w:r>
        <w:rPr>
          <w:rFonts w:cs="Segoe UI" w:hAnsi="Segoe UI" w:eastAsia="Segoe UI" w:ascii="Segoe UI"/>
          <w:i/>
          <w:color w:val="363435"/>
          <w:spacing w:val="6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Report:</w:t>
      </w:r>
      <w:r>
        <w:rPr>
          <w:rFonts w:cs="Segoe UI" w:hAnsi="Segoe UI" w:eastAsia="Segoe UI" w:ascii="Segoe UI"/>
          <w:i/>
          <w:color w:val="363435"/>
          <w:spacing w:val="6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2015.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534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AIDS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Commission: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1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AIDS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Commission.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(2019)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Volunta</w:t>
      </w:r>
      <w:r>
        <w:rPr>
          <w:rFonts w:cs="Segoe UI" w:hAnsi="Segoe UI" w:eastAsia="Segoe UI" w:ascii="Segoe UI"/>
          <w:i/>
          <w:color w:val="363435"/>
          <w:spacing w:val="-2"/>
          <w:w w:val="100"/>
          <w:sz w:val="24"/>
          <w:szCs w:val="24"/>
        </w:rPr>
        <w:t>r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y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Medical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Male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1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Circumcision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388"/>
      </w:pP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Com</w:t>
      </w:r>
      <w:r>
        <w:rPr>
          <w:rFonts w:cs="Segoe UI" w:hAnsi="Segoe UI" w:eastAsia="Segoe UI" w:ascii="Segoe UI"/>
          <w:i/>
          <w:color w:val="363435"/>
          <w:spacing w:val="2"/>
          <w:w w:val="100"/>
          <w:sz w:val="24"/>
          <w:szCs w:val="24"/>
        </w:rPr>
        <w:t>m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unication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2019-2023.</w:t>
      </w:r>
      <w:r>
        <w:rPr>
          <w:rFonts w:cs="Segoe UI" w:hAnsi="Segoe UI" w:eastAsia="Segoe UI" w:ascii="Segoe UI"/>
          <w:i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AIDS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Commission: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Lilongwe,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awi.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86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2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AIDS</w:t>
      </w:r>
      <w:r>
        <w:rPr>
          <w:rFonts w:cs="Segoe UI" w:hAnsi="Segoe UI" w:eastAsia="Segoe UI" w:ascii="Segoe UI"/>
          <w:color w:val="363435"/>
          <w:spacing w:val="2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Commission.</w:t>
      </w:r>
      <w:r>
        <w:rPr>
          <w:rFonts w:cs="Segoe UI" w:hAnsi="Segoe UI" w:eastAsia="Segoe UI" w:ascii="Segoe UI"/>
          <w:color w:val="363435"/>
          <w:spacing w:val="2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(2020).</w:t>
      </w:r>
      <w:r>
        <w:rPr>
          <w:rFonts w:cs="Segoe UI" w:hAnsi="Segoe UI" w:eastAsia="Segoe UI" w:ascii="Segoe UI"/>
          <w:color w:val="363435"/>
          <w:spacing w:val="2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i/>
          <w:color w:val="363435"/>
          <w:spacing w:val="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i/>
          <w:color w:val="363435"/>
          <w:spacing w:val="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Strategic</w:t>
      </w:r>
      <w:r>
        <w:rPr>
          <w:rFonts w:cs="Segoe UI" w:hAnsi="Segoe UI" w:eastAsia="Segoe UI" w:ascii="Segoe UI"/>
          <w:i/>
          <w:color w:val="363435"/>
          <w:spacing w:val="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Plan</w:t>
      </w:r>
      <w:r>
        <w:rPr>
          <w:rFonts w:cs="Segoe UI" w:hAnsi="Segoe UI" w:eastAsia="Segoe UI" w:ascii="Segoe UI"/>
          <w:i/>
          <w:color w:val="363435"/>
          <w:spacing w:val="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i/>
          <w:color w:val="363435"/>
          <w:spacing w:val="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HIV</w:t>
      </w:r>
      <w:r>
        <w:rPr>
          <w:rFonts w:cs="Segoe UI" w:hAnsi="Segoe UI" w:eastAsia="Segoe UI" w:ascii="Segoe UI"/>
          <w:i/>
          <w:color w:val="363435"/>
          <w:spacing w:val="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i/>
          <w:color w:val="363435"/>
          <w:spacing w:val="2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AIDS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7"/>
      </w:pP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2020-2025: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Sustaining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gains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accelera</w:t>
      </w:r>
      <w:r>
        <w:rPr>
          <w:rFonts w:cs="Segoe UI" w:hAnsi="Segoe UI" w:eastAsia="Segoe UI" w:ascii="Segoe UI"/>
          <w:i/>
          <w:color w:val="363435"/>
          <w:spacing w:val="1"/>
          <w:w w:val="100"/>
          <w:sz w:val="24"/>
          <w:szCs w:val="24"/>
        </w:rPr>
        <w:t>t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ing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progress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towards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epidemic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1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control.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4284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AIDS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Commi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sion: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Lilon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g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1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AIDS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Commission.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(2020b)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Communication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Advocacy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i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for</w:t>
      </w:r>
      <w:r>
        <w:rPr>
          <w:rFonts w:cs="Segoe UI" w:hAnsi="Segoe UI" w:eastAsia="Segoe UI" w:ascii="Segoe UI"/>
          <w:i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Pre-Exposure</w:t>
      </w:r>
      <w:r>
        <w:rPr>
          <w:rFonts w:cs="Segoe UI" w:hAnsi="Segoe UI" w:eastAsia="Segoe UI" w:ascii="Segoe UI"/>
          <w:i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Prophy</w:t>
      </w:r>
      <w:r>
        <w:rPr>
          <w:rFonts w:cs="Segoe UI" w:hAnsi="Segoe UI" w:eastAsia="Segoe UI" w:ascii="Segoe UI"/>
          <w:i/>
          <w:color w:val="363435"/>
          <w:spacing w:val="1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axis</w:t>
      </w:r>
      <w:r>
        <w:rPr>
          <w:rFonts w:cs="Segoe UI" w:hAnsi="Segoe UI" w:eastAsia="Segoe UI" w:ascii="Segoe UI"/>
          <w:i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(PrEP)</w:t>
      </w:r>
      <w:r>
        <w:rPr>
          <w:rFonts w:cs="Segoe UI" w:hAnsi="Segoe UI" w:eastAsia="Segoe UI" w:ascii="Segoe UI"/>
          <w:i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202</w:t>
      </w:r>
      <w:r>
        <w:rPr>
          <w:rFonts w:cs="Segoe UI" w:hAnsi="Segoe UI" w:eastAsia="Segoe UI" w:ascii="Segoe UI"/>
          <w:i/>
          <w:color w:val="363435"/>
          <w:spacing w:val="2"/>
          <w:w w:val="100"/>
          <w:sz w:val="24"/>
          <w:szCs w:val="24"/>
        </w:rPr>
        <w:t>0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-2023.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Ministry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Health:</w:t>
      </w:r>
      <w:r>
        <w:rPr>
          <w:rFonts w:cs="Segoe UI" w:hAnsi="Segoe UI" w:eastAsia="Segoe UI" w:ascii="Segoe UI"/>
          <w:color w:val="363435"/>
          <w:spacing w:val="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Lilongwe,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1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Malaria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Control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Programme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(NMCP)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ICF.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(2018).</w:t>
      </w:r>
      <w:r>
        <w:rPr>
          <w:rFonts w:cs="Segoe UI" w:hAnsi="Segoe UI" w:eastAsia="Segoe UI" w:ascii="Segoe UI"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i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Malaria</w:t>
      </w:r>
      <w:r>
        <w:rPr>
          <w:rFonts w:cs="Segoe UI" w:hAnsi="Segoe UI" w:eastAsia="Segoe UI" w:ascii="Segoe UI"/>
          <w:i/>
          <w:color w:val="363435"/>
          <w:spacing w:val="-1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Indicator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1013"/>
      </w:pP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Survey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2017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NMCP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ICF: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Lilongwe,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Rockville,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Maryland,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USA.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2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4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Statistical</w:t>
      </w:r>
      <w:r>
        <w:rPr>
          <w:rFonts w:cs="Segoe UI" w:hAnsi="Segoe UI" w:eastAsia="Segoe UI" w:ascii="Segoe UI"/>
          <w:color w:val="363435"/>
          <w:spacing w:val="4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Office</w:t>
      </w:r>
      <w:r>
        <w:rPr>
          <w:rFonts w:cs="Segoe UI" w:hAnsi="Segoe UI" w:eastAsia="Segoe UI" w:ascii="Segoe UI"/>
          <w:color w:val="363435"/>
          <w:spacing w:val="4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4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ICF</w:t>
      </w:r>
      <w:r>
        <w:rPr>
          <w:rFonts w:cs="Segoe UI" w:hAnsi="Segoe UI" w:eastAsia="Segoe UI" w:ascii="Segoe UI"/>
          <w:color w:val="363435"/>
          <w:spacing w:val="4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Macro.</w:t>
      </w:r>
      <w:r>
        <w:rPr>
          <w:rFonts w:cs="Segoe UI" w:hAnsi="Segoe UI" w:eastAsia="Segoe UI" w:ascii="Segoe UI"/>
          <w:color w:val="363435"/>
          <w:spacing w:val="4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(2011).</w:t>
      </w:r>
      <w:r>
        <w:rPr>
          <w:rFonts w:cs="Segoe UI" w:hAnsi="Segoe UI" w:eastAsia="Segoe UI" w:ascii="Segoe UI"/>
          <w:color w:val="363435"/>
          <w:spacing w:val="4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i/>
          <w:color w:val="363435"/>
          <w:spacing w:val="4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Demographic</w:t>
      </w:r>
      <w:r>
        <w:rPr>
          <w:rFonts w:cs="Segoe UI" w:hAnsi="Segoe UI" w:eastAsia="Segoe UI" w:ascii="Segoe UI"/>
          <w:i/>
          <w:color w:val="363435"/>
          <w:spacing w:val="4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i/>
          <w:color w:val="363435"/>
          <w:spacing w:val="4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580"/>
      </w:pP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Survey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2010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NSO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ICF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Macro: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Zomba,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Calverton,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Maryland,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83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4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Statistical</w:t>
      </w:r>
      <w:r>
        <w:rPr>
          <w:rFonts w:cs="Segoe UI" w:hAnsi="Segoe UI" w:eastAsia="Segoe UI" w:ascii="Segoe UI"/>
          <w:color w:val="363435"/>
          <w:spacing w:val="4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Office</w:t>
      </w:r>
      <w:r>
        <w:rPr>
          <w:rFonts w:cs="Segoe UI" w:hAnsi="Segoe UI" w:eastAsia="Segoe UI" w:ascii="Segoe UI"/>
          <w:color w:val="363435"/>
          <w:spacing w:val="4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4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ICF.</w:t>
      </w:r>
      <w:r>
        <w:rPr>
          <w:rFonts w:cs="Segoe UI" w:hAnsi="Segoe UI" w:eastAsia="Segoe UI" w:ascii="Segoe UI"/>
          <w:color w:val="363435"/>
          <w:spacing w:val="4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(2017)</w:t>
      </w:r>
      <w:r>
        <w:rPr>
          <w:rFonts w:cs="Segoe UI" w:hAnsi="Segoe UI" w:eastAsia="Segoe UI" w:ascii="Segoe UI"/>
          <w:color w:val="363435"/>
          <w:spacing w:val="5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i/>
          <w:color w:val="363435"/>
          <w:spacing w:val="4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Demographic</w:t>
      </w:r>
      <w:r>
        <w:rPr>
          <w:rFonts w:cs="Segoe UI" w:hAnsi="Segoe UI" w:eastAsia="Segoe UI" w:ascii="Segoe UI"/>
          <w:i/>
          <w:color w:val="363435"/>
          <w:spacing w:val="4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i/>
          <w:color w:val="363435"/>
          <w:spacing w:val="4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i/>
          <w:color w:val="363435"/>
          <w:spacing w:val="4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Survey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1800"/>
      </w:pP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2015-16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NSO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ICF: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Zomba,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Rockville,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Maryland,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USA.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4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Statistical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Office.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(2019)</w:t>
      </w:r>
      <w:r>
        <w:rPr>
          <w:rFonts w:cs="Segoe UI" w:hAnsi="Segoe UI" w:eastAsia="Segoe UI" w:ascii="Segoe UI"/>
          <w:color w:val="363435"/>
          <w:spacing w:val="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2018</w:t>
      </w:r>
      <w:r>
        <w:rPr>
          <w:rFonts w:cs="Segoe UI" w:hAnsi="Segoe UI" w:eastAsia="Segoe UI" w:ascii="Segoe UI"/>
          <w:i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Mal</w:t>
      </w:r>
      <w:r>
        <w:rPr>
          <w:rFonts w:cs="Segoe UI" w:hAnsi="Segoe UI" w:eastAsia="Segoe UI" w:ascii="Segoe UI"/>
          <w:i/>
          <w:color w:val="363435"/>
          <w:spacing w:val="-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wi</w:t>
      </w:r>
      <w:r>
        <w:rPr>
          <w:rFonts w:cs="Segoe UI" w:hAnsi="Segoe UI" w:eastAsia="Segoe UI" w:ascii="Segoe UI"/>
          <w:i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Population</w:t>
      </w:r>
      <w:r>
        <w:rPr>
          <w:rFonts w:cs="Segoe UI" w:hAnsi="Segoe UI" w:eastAsia="Segoe UI" w:ascii="Segoe UI"/>
          <w:i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i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Housing</w:t>
      </w:r>
      <w:r>
        <w:rPr>
          <w:rFonts w:cs="Segoe UI" w:hAnsi="Segoe UI" w:eastAsia="Segoe UI" w:ascii="Segoe UI"/>
          <w:i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Census</w:t>
      </w:r>
      <w:r>
        <w:rPr>
          <w:rFonts w:cs="Segoe UI" w:hAnsi="Segoe UI" w:eastAsia="Segoe UI" w:ascii="Segoe UI"/>
          <w:i/>
          <w:color w:val="363435"/>
          <w:spacing w:val="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Report.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4666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Statistical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Office: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Zomba,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Roberts,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J.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3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Sealy,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3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D.,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Mars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ak,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3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H.H.,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Manda-Taylor,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3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L.,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Gleason,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3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P.,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Mataya,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33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(2015)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“The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patient-provider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</w:t>
      </w:r>
      <w:r>
        <w:rPr>
          <w:rFonts w:cs="Segoe UI" w:hAnsi="Segoe UI" w:eastAsia="Segoe UI" w:ascii="Segoe UI"/>
          <w:color w:val="363435"/>
          <w:spacing w:val="-2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ationship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antenatal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care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uptake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two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referral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hospitals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in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Malawi: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qualitative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study.”</w:t>
      </w:r>
      <w:r>
        <w:rPr>
          <w:rFonts w:cs="Segoe UI" w:hAnsi="Segoe UI" w:eastAsia="Segoe UI" w:ascii="Segoe UI"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Med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J.</w:t>
      </w:r>
      <w:r>
        <w:rPr>
          <w:rFonts w:cs="Segoe UI" w:hAnsi="Segoe UI" w:eastAsia="Segoe UI" w:ascii="Segoe UI"/>
          <w:i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27(4):145–150.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lineRule="exact" w:line="300"/>
        <w:ind w:left="119"/>
      </w:pP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African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Cancer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Registry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Network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(AFCRN)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lineRule="exact" w:line="300"/>
        <w:ind w:left="119"/>
      </w:pPr>
      <w:r>
        <w:pict>
          <v:group style="position:absolute;margin-left:71.44pt;margin-top:-16.3517pt;width:413.321pt;height:32.86pt;mso-position-horizontal-relative:page;mso-position-vertical-relative:paragraph;z-index:-7399" coordorigin="1429,-327" coordsize="8266,657">
            <v:shape style="position:absolute;left:1439;top:-317;width:4825;height:318" coordorigin="1439,-317" coordsize="4825,318" path="m1439,1l6264,1,6264,-317,1439,-317,1439,1xe" filled="t" fillcolor="#FDFDFD" stroked="f">
              <v:path arrowok="t"/>
              <v:fill/>
            </v:shape>
            <v:shape style="position:absolute;left:1439;top:2;width:8246;height:318" coordorigin="1439,2" coordsize="8246,318" path="m1439,320l9685,320,9685,2,1439,2,1439,320xe" filled="t" fillcolor="#FDFDFD" stroked="f">
              <v:path arrowok="t"/>
              <v:fill/>
            </v:shape>
            <v:shape style="position:absolute;left:1439;top:287;width:8246;height:0" coordorigin="1439,287" coordsize="8246,0" path="m1439,287l9685,287e" filled="f" stroked="t" strokeweight="0.82pt" strokecolor="#455BA6">
              <v:path arrowok="t"/>
            </v:shape>
            <w10:wrap type="none"/>
          </v:group>
        </w:pict>
      </w:r>
      <w:r>
        <w:rPr>
          <w:rFonts w:cs="Segoe UI" w:hAnsi="Segoe UI" w:eastAsia="Segoe UI" w:ascii="Segoe UI"/>
          <w:color w:val="455BA6"/>
          <w:spacing w:val="0"/>
          <w:w w:val="100"/>
          <w:position w:val="-1"/>
          <w:sz w:val="24"/>
          <w:szCs w:val="24"/>
        </w:rPr>
        <w:t>https://afcrn.org/index.php/membership/membershi</w:t>
      </w:r>
      <w:r>
        <w:rPr>
          <w:rFonts w:cs="Segoe UI" w:hAnsi="Segoe UI" w:eastAsia="Segoe UI" w:ascii="Segoe UI"/>
          <w:color w:val="455BA6"/>
          <w:spacing w:val="2"/>
          <w:w w:val="100"/>
          <w:position w:val="-1"/>
          <w:sz w:val="24"/>
          <w:szCs w:val="24"/>
        </w:rPr>
        <w:t>p</w:t>
      </w:r>
      <w:r>
        <w:rPr>
          <w:rFonts w:cs="Segoe UI" w:hAnsi="Segoe UI" w:eastAsia="Segoe UI" w:ascii="Segoe UI"/>
          <w:color w:val="455BA6"/>
          <w:spacing w:val="0"/>
          <w:w w:val="100"/>
          <w:position w:val="-1"/>
          <w:sz w:val="24"/>
          <w:szCs w:val="24"/>
        </w:rPr>
        <w:t>-list/82-blantyr</w:t>
      </w:r>
      <w:r>
        <w:rPr>
          <w:rFonts w:cs="Segoe UI" w:hAnsi="Segoe UI" w:eastAsia="Segoe UI" w:ascii="Segoe UI"/>
          <w:color w:val="455BA6"/>
          <w:spacing w:val="2"/>
          <w:w w:val="100"/>
          <w:position w:val="-1"/>
          <w:sz w:val="24"/>
          <w:szCs w:val="24"/>
        </w:rPr>
        <w:t>e</w:t>
      </w:r>
      <w:r>
        <w:rPr>
          <w:rFonts w:cs="Segoe UI" w:hAnsi="Segoe UI" w:eastAsia="Segoe UI" w:ascii="Segoe UI"/>
          <w:color w:val="455BA6"/>
          <w:spacing w:val="0"/>
          <w:w w:val="100"/>
          <w:position w:val="-1"/>
          <w:sz w:val="24"/>
          <w:szCs w:val="24"/>
        </w:rPr>
        <w:t>-malawi</w:t>
      </w:r>
      <w:r>
        <w:rPr>
          <w:rFonts w:cs="Segoe UI" w:hAnsi="Segoe UI" w:eastAsia="Segoe UI" w:ascii="Segoe UI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spacing w:lineRule="exact" w:line="300"/>
        <w:ind w:left="119" w:right="942"/>
      </w:pP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The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Repub</w:t>
      </w:r>
      <w:r>
        <w:rPr>
          <w:rFonts w:cs="Segoe UI" w:hAnsi="Segoe UI" w:eastAsia="Segoe UI" w:ascii="Segoe UI"/>
          <w:color w:val="5F6062"/>
          <w:spacing w:val="-1"/>
          <w:w w:val="100"/>
          <w:sz w:val="24"/>
          <w:szCs w:val="24"/>
        </w:rPr>
        <w:t>l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ic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Department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of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Disaster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Management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Affa</w:t>
      </w:r>
      <w:r>
        <w:rPr>
          <w:rFonts w:cs="Segoe UI" w:hAnsi="Segoe UI" w:eastAsia="Segoe UI" w:ascii="Segoe UI"/>
          <w:color w:val="5F6062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rs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149"/>
      </w:pPr>
      <w:r>
        <w:pict>
          <v:group style="position:absolute;margin-left:71.44pt;margin-top:-16.3508pt;width:448.541pt;height:48.82pt;mso-position-horizontal-relative:page;mso-position-vertical-relative:paragraph;z-index:-7398" coordorigin="1429,-327" coordsize="8971,976">
            <v:shape style="position:absolute;left:1439;top:-317;width:8168;height:318" coordorigin="1439,-317" coordsize="8168,318" path="m1439,1l9607,1,9607,-317,1439,-317,1439,1xe" filled="t" fillcolor="#FDFDFD" stroked="f">
              <v:path arrowok="t"/>
              <v:fill/>
            </v:shape>
            <v:shape style="position:absolute;left:1439;top:2;width:8951;height:318" coordorigin="1439,2" coordsize="8951,318" path="m1439,320l10390,320,10390,2,1439,2,1439,320xe" filled="t" fillcolor="#FDFDFD" stroked="f">
              <v:path arrowok="t"/>
              <v:fill/>
            </v:shape>
            <v:shape style="position:absolute;left:1439;top:321;width:2859;height:318" coordorigin="1439,321" coordsize="2859,318" path="m1439,639l4298,639,4298,321,1439,321,1439,639xe" filled="t" fillcolor="#FDFDFD" stroked="f">
              <v:path arrowok="t"/>
              <v:fill/>
            </v:shape>
            <w10:wrap type="none"/>
          </v:group>
        </w:pic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COVID-19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Office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5F6062"/>
          <w:spacing w:val="0"/>
          <w:w w:val="100"/>
          <w:sz w:val="24"/>
          <w:szCs w:val="24"/>
        </w:rPr>
        <w:t>(2021):</w:t>
      </w:r>
      <w:r>
        <w:rPr>
          <w:rFonts w:cs="Segoe UI" w:hAnsi="Segoe UI" w:eastAsia="Segoe UI" w:ascii="Segoe UI"/>
          <w:color w:val="5F6062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5F6062"/>
          <w:spacing w:val="0"/>
          <w:w w:val="100"/>
          <w:sz w:val="24"/>
          <w:szCs w:val="24"/>
        </w:rPr>
        <w:t>National</w:t>
      </w:r>
      <w:r>
        <w:rPr>
          <w:rFonts w:cs="Segoe UI" w:hAnsi="Segoe UI" w:eastAsia="Segoe UI" w:ascii="Segoe UI"/>
          <w:i/>
          <w:color w:val="5F6062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5F6062"/>
          <w:spacing w:val="0"/>
          <w:w w:val="100"/>
          <w:sz w:val="24"/>
          <w:szCs w:val="24"/>
        </w:rPr>
        <w:t>COVID-19</w:t>
      </w:r>
      <w:r>
        <w:rPr>
          <w:rFonts w:cs="Segoe UI" w:hAnsi="Segoe UI" w:eastAsia="Segoe UI" w:ascii="Segoe UI"/>
          <w:i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5F6062"/>
          <w:spacing w:val="0"/>
          <w:w w:val="100"/>
          <w:sz w:val="24"/>
          <w:szCs w:val="24"/>
        </w:rPr>
        <w:t>Preparedness</w:t>
      </w:r>
      <w:r>
        <w:rPr>
          <w:rFonts w:cs="Segoe UI" w:hAnsi="Segoe UI" w:eastAsia="Segoe UI" w:ascii="Segoe UI"/>
          <w:i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5F6062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i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5F6062"/>
          <w:spacing w:val="0"/>
          <w:w w:val="100"/>
          <w:sz w:val="24"/>
          <w:szCs w:val="24"/>
        </w:rPr>
        <w:t>Response</w:t>
      </w:r>
      <w:r>
        <w:rPr>
          <w:rFonts w:cs="Segoe UI" w:hAnsi="Segoe UI" w:eastAsia="Segoe UI" w:ascii="Segoe UI"/>
          <w:i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5F6062"/>
          <w:spacing w:val="0"/>
          <w:w w:val="100"/>
          <w:sz w:val="24"/>
          <w:szCs w:val="24"/>
        </w:rPr>
        <w:t>Strategy</w:t>
      </w:r>
      <w:r>
        <w:rPr>
          <w:rFonts w:cs="Segoe UI" w:hAnsi="Segoe UI" w:eastAsia="Segoe UI" w:ascii="Segoe UI"/>
          <w:i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5F6062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6252"/>
      </w:pPr>
      <w:r>
        <w:rPr>
          <w:rFonts w:cs="Segoe UI" w:hAnsi="Segoe UI" w:eastAsia="Segoe UI" w:ascii="Segoe UI"/>
          <w:i/>
          <w:color w:val="5F6062"/>
          <w:spacing w:val="0"/>
          <w:w w:val="100"/>
          <w:sz w:val="24"/>
          <w:szCs w:val="24"/>
        </w:rPr>
        <w:t>Plan</w:t>
      </w:r>
      <w:r>
        <w:rPr>
          <w:rFonts w:cs="Segoe UI" w:hAnsi="Segoe UI" w:eastAsia="Segoe UI" w:ascii="Segoe UI"/>
          <w:i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5F6062"/>
          <w:spacing w:val="0"/>
          <w:w w:val="100"/>
          <w:sz w:val="24"/>
          <w:szCs w:val="24"/>
        </w:rPr>
        <w:t>(July</w:t>
      </w:r>
      <w:r>
        <w:rPr>
          <w:rFonts w:cs="Segoe UI" w:hAnsi="Segoe UI" w:eastAsia="Segoe UI" w:ascii="Segoe UI"/>
          <w:i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5F6062"/>
          <w:spacing w:val="0"/>
          <w:w w:val="100"/>
          <w:sz w:val="24"/>
          <w:szCs w:val="24"/>
        </w:rPr>
        <w:t>202</w:t>
      </w:r>
      <w:r>
        <w:rPr>
          <w:rFonts w:cs="Segoe UI" w:hAnsi="Segoe UI" w:eastAsia="Segoe UI" w:ascii="Segoe UI"/>
          <w:i/>
          <w:color w:val="5F6062"/>
          <w:spacing w:val="1"/>
          <w:w w:val="100"/>
          <w:sz w:val="24"/>
          <w:szCs w:val="24"/>
        </w:rPr>
        <w:t>1</w:t>
      </w:r>
      <w:r>
        <w:rPr>
          <w:rFonts w:cs="Segoe UI" w:hAnsi="Segoe UI" w:eastAsia="Segoe UI" w:ascii="Segoe UI"/>
          <w:i/>
          <w:color w:val="5F6062"/>
          <w:spacing w:val="0"/>
          <w:w w:val="100"/>
          <w:sz w:val="24"/>
          <w:szCs w:val="24"/>
        </w:rPr>
        <w:t>-June</w:t>
      </w:r>
      <w:r>
        <w:rPr>
          <w:rFonts w:cs="Segoe UI" w:hAnsi="Segoe UI" w:eastAsia="Segoe UI" w:ascii="Segoe UI"/>
          <w:i/>
          <w:color w:val="5F6062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5F6062"/>
          <w:spacing w:val="0"/>
          <w:w w:val="100"/>
          <w:sz w:val="24"/>
          <w:szCs w:val="24"/>
        </w:rPr>
        <w:t>2022):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both"/>
        <w:ind w:left="119" w:right="70"/>
        <w:sectPr>
          <w:pgMar w:header="0" w:footer="1031" w:top="1400" w:bottom="280" w:left="1320" w:right="1320"/>
          <w:pgSz w:w="11920" w:h="16840"/>
        </w:sectPr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United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Children’s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Fund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(UNICEF)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World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Organization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(WHO).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(2019).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Progress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household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drinking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water,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sanitation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hygiene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20</w:t>
      </w:r>
      <w:r>
        <w:rPr>
          <w:rFonts w:cs="Segoe UI" w:hAnsi="Segoe UI" w:eastAsia="Segoe UI" w:ascii="Segoe UI"/>
          <w:i/>
          <w:color w:val="363435"/>
          <w:spacing w:val="2"/>
          <w:w w:val="100"/>
          <w:sz w:val="24"/>
          <w:szCs w:val="24"/>
        </w:rPr>
        <w:t>0</w:t>
      </w:r>
      <w:r>
        <w:rPr>
          <w:rFonts w:cs="Segoe UI" w:hAnsi="Segoe UI" w:eastAsia="Segoe UI" w:ascii="Segoe UI"/>
          <w:i/>
          <w:color w:val="363435"/>
          <w:spacing w:val="5"/>
          <w:w w:val="100"/>
          <w:sz w:val="24"/>
          <w:szCs w:val="24"/>
        </w:rPr>
        <w:t>0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-2017.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Special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focus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ineq</w:t>
      </w:r>
      <w:r>
        <w:rPr>
          <w:rFonts w:cs="Segoe UI" w:hAnsi="Segoe UI" w:eastAsia="Segoe UI" w:ascii="Segoe UI"/>
          <w:i/>
          <w:color w:val="363435"/>
          <w:spacing w:val="2"/>
          <w:w w:val="100"/>
          <w:sz w:val="24"/>
          <w:szCs w:val="24"/>
        </w:rPr>
        <w:t>u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alities.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CEF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WHO: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New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York,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USA.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spacing w:before="39"/>
        <w:ind w:left="119" w:right="74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United</w:t>
      </w:r>
      <w:r>
        <w:rPr>
          <w:rFonts w:cs="Segoe UI" w:hAnsi="Segoe UI" w:eastAsia="Segoe UI" w:ascii="Segoe UI"/>
          <w:color w:val="363435"/>
          <w:spacing w:val="5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Nations</w:t>
      </w:r>
      <w:r>
        <w:rPr>
          <w:rFonts w:cs="Segoe UI" w:hAnsi="Segoe UI" w:eastAsia="Segoe UI" w:ascii="Segoe UI"/>
          <w:color w:val="363435"/>
          <w:spacing w:val="5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Children’s</w:t>
      </w:r>
      <w:r>
        <w:rPr>
          <w:rFonts w:cs="Segoe UI" w:hAnsi="Segoe UI" w:eastAsia="Segoe UI" w:ascii="Segoe UI"/>
          <w:color w:val="363435"/>
          <w:spacing w:val="5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Fund</w:t>
      </w:r>
      <w:r>
        <w:rPr>
          <w:rFonts w:cs="Segoe UI" w:hAnsi="Segoe UI" w:eastAsia="Segoe UI" w:ascii="Segoe UI"/>
          <w:color w:val="363435"/>
          <w:spacing w:val="5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(UNICEF)</w:t>
      </w:r>
      <w:r>
        <w:rPr>
          <w:rFonts w:cs="Segoe UI" w:hAnsi="Segoe UI" w:eastAsia="Segoe UI" w:ascii="Segoe UI"/>
          <w:color w:val="363435"/>
          <w:spacing w:val="5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nd</w:t>
      </w:r>
      <w:r>
        <w:rPr>
          <w:rFonts w:cs="Segoe UI" w:hAnsi="Segoe UI" w:eastAsia="Segoe UI" w:ascii="Segoe UI"/>
          <w:color w:val="363435"/>
          <w:spacing w:val="5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World</w:t>
      </w:r>
      <w:r>
        <w:rPr>
          <w:rFonts w:cs="Segoe UI" w:hAnsi="Segoe UI" w:eastAsia="Segoe UI" w:ascii="Segoe UI"/>
          <w:color w:val="363435"/>
          <w:spacing w:val="5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5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Organization</w:t>
      </w:r>
      <w:r>
        <w:rPr>
          <w:rFonts w:cs="Segoe UI" w:hAnsi="Segoe UI" w:eastAsia="Segoe UI" w:ascii="Segoe UI"/>
          <w:color w:val="363435"/>
          <w:spacing w:val="5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(WHO).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(2019b).</w:t>
      </w:r>
      <w:r>
        <w:rPr>
          <w:rFonts w:cs="Segoe UI" w:hAnsi="Segoe UI" w:eastAsia="Segoe UI" w:ascii="Segoe UI"/>
          <w:color w:val="363435"/>
          <w:spacing w:val="1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Household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Data.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-65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  <w:u w:val="single" w:color="363435"/>
        </w:rPr>
        <w:t>https://washdata.org/data/household#!/mwi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World</w:t>
      </w:r>
      <w:r>
        <w:rPr>
          <w:rFonts w:cs="Segoe UI" w:hAnsi="Segoe UI" w:eastAsia="Segoe UI" w:ascii="Segoe UI"/>
          <w:color w:val="363435"/>
          <w:spacing w:val="3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Bank.</w:t>
      </w:r>
      <w:r>
        <w:rPr>
          <w:rFonts w:cs="Segoe UI" w:hAnsi="Segoe UI" w:eastAsia="Segoe UI" w:ascii="Segoe UI"/>
          <w:color w:val="363435"/>
          <w:spacing w:val="3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(2017).</w:t>
      </w:r>
      <w:r>
        <w:rPr>
          <w:rFonts w:cs="Segoe UI" w:hAnsi="Segoe UI" w:eastAsia="Segoe UI" w:ascii="Segoe UI"/>
          <w:color w:val="363435"/>
          <w:spacing w:val="4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World</w:t>
      </w:r>
      <w:r>
        <w:rPr>
          <w:rFonts w:cs="Segoe UI" w:hAnsi="Segoe UI" w:eastAsia="Segoe UI" w:ascii="Segoe UI"/>
          <w:i/>
          <w:color w:val="363435"/>
          <w:spacing w:val="3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Bank</w:t>
      </w:r>
      <w:r>
        <w:rPr>
          <w:rFonts w:cs="Segoe UI" w:hAnsi="Segoe UI" w:eastAsia="Segoe UI" w:ascii="Segoe UI"/>
          <w:i/>
          <w:color w:val="363435"/>
          <w:spacing w:val="3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Poverty</w:t>
      </w:r>
      <w:r>
        <w:rPr>
          <w:rFonts w:cs="Segoe UI" w:hAnsi="Segoe UI" w:eastAsia="Segoe UI" w:ascii="Segoe UI"/>
          <w:i/>
          <w:color w:val="363435"/>
          <w:spacing w:val="3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Data.</w:t>
      </w:r>
      <w:r>
        <w:rPr>
          <w:rFonts w:cs="Segoe UI" w:hAnsi="Segoe UI" w:eastAsia="Segoe UI" w:ascii="Segoe UI"/>
          <w:color w:val="363435"/>
          <w:spacing w:val="3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World</w:t>
      </w:r>
      <w:r>
        <w:rPr>
          <w:rFonts w:cs="Segoe UI" w:hAnsi="Segoe UI" w:eastAsia="Segoe UI" w:ascii="Segoe UI"/>
          <w:i/>
          <w:color w:val="363435"/>
          <w:spacing w:val="3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Bank</w:t>
      </w:r>
      <w:r>
        <w:rPr>
          <w:rFonts w:cs="Segoe UI" w:hAnsi="Segoe UI" w:eastAsia="Segoe UI" w:ascii="Segoe UI"/>
          <w:i/>
          <w:color w:val="363435"/>
          <w:spacing w:val="3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Global</w:t>
      </w:r>
      <w:r>
        <w:rPr>
          <w:rFonts w:cs="Segoe UI" w:hAnsi="Segoe UI" w:eastAsia="Segoe UI" w:ascii="Segoe UI"/>
          <w:i/>
          <w:color w:val="363435"/>
          <w:spacing w:val="3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Poverty</w:t>
      </w:r>
      <w:r>
        <w:rPr>
          <w:rFonts w:cs="Segoe UI" w:hAnsi="Segoe UI" w:eastAsia="Segoe UI" w:ascii="Segoe UI"/>
          <w:i/>
          <w:color w:val="363435"/>
          <w:spacing w:val="3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Working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Group.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World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Bank: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Washington,</w:t>
      </w:r>
      <w:r>
        <w:rPr>
          <w:rFonts w:cs="Segoe UI" w:hAnsi="Segoe UI" w:eastAsia="Segoe UI" w:ascii="Segoe UI"/>
          <w:i/>
          <w:color w:val="363435"/>
          <w:spacing w:val="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DC,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USA.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 w:right="6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World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4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4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Organi</w:t>
      </w:r>
      <w:r>
        <w:rPr>
          <w:rFonts w:cs="Segoe UI" w:hAnsi="Segoe UI" w:eastAsia="Segoe UI" w:ascii="Segoe UI"/>
          <w:color w:val="363435"/>
          <w:spacing w:val="-1"/>
          <w:w w:val="100"/>
          <w:sz w:val="24"/>
          <w:szCs w:val="24"/>
        </w:rPr>
        <w:t>z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ation.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4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(1998)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5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He</w:t>
      </w:r>
      <w:r>
        <w:rPr>
          <w:rFonts w:cs="Segoe UI" w:hAnsi="Segoe UI" w:eastAsia="Segoe UI" w:ascii="Segoe UI"/>
          <w:i/>
          <w:color w:val="363435"/>
          <w:spacing w:val="-2"/>
          <w:w w:val="100"/>
          <w:sz w:val="24"/>
          <w:szCs w:val="24"/>
        </w:rPr>
        <w:t>a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lth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4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Promotion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4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Glossary.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4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WHO: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4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Geneva,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Switzerland.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 w:right="70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World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Organization.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(2009).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Malawi</w:t>
      </w:r>
      <w:r>
        <w:rPr>
          <w:rFonts w:cs="Segoe UI" w:hAnsi="Segoe UI" w:eastAsia="Segoe UI" w:ascii="Segoe UI"/>
          <w:i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STEPS</w:t>
      </w:r>
      <w:r>
        <w:rPr>
          <w:rFonts w:cs="Segoe UI" w:hAnsi="Segoe UI" w:eastAsia="Segoe UI" w:ascii="Segoe UI"/>
          <w:i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Survey</w:t>
      </w:r>
      <w:r>
        <w:rPr>
          <w:rFonts w:cs="Segoe UI" w:hAnsi="Segoe UI" w:eastAsia="Segoe UI" w:ascii="Segoe UI"/>
          <w:i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2009:</w:t>
      </w:r>
      <w:r>
        <w:rPr>
          <w:rFonts w:cs="Segoe UI" w:hAnsi="Segoe UI" w:eastAsia="Segoe UI" w:ascii="Segoe UI"/>
          <w:i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Fact</w:t>
      </w:r>
      <w:r>
        <w:rPr>
          <w:rFonts w:cs="Segoe UI" w:hAnsi="Segoe UI" w:eastAsia="Segoe UI" w:ascii="Segoe UI"/>
          <w:i/>
          <w:color w:val="363435"/>
          <w:spacing w:val="-12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Sheet.</w:t>
      </w:r>
      <w:r>
        <w:rPr>
          <w:rFonts w:cs="Segoe UI" w:hAnsi="Segoe UI" w:eastAsia="Segoe UI" w:ascii="Segoe UI"/>
          <w:i/>
          <w:color w:val="363435"/>
          <w:spacing w:val="-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</w:t>
      </w:r>
      <w:r>
        <w:rPr>
          <w:rFonts w:cs="Segoe UI" w:hAnsi="Segoe UI" w:eastAsia="Segoe UI" w:ascii="Segoe UI"/>
          <w:color w:val="363435"/>
          <w:spacing w:val="-1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STEPS.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WHO: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Malawi.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World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3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3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Organization.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3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(2017).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39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Global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3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Status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3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Report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3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3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Blood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3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Safety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38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and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/>
      </w:pP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Availability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201</w:t>
      </w:r>
      <w:r>
        <w:rPr>
          <w:rFonts w:cs="Segoe UI" w:hAnsi="Segoe UI" w:eastAsia="Segoe UI" w:ascii="Segoe UI"/>
          <w:i/>
          <w:color w:val="363435"/>
          <w:spacing w:val="1"/>
          <w:w w:val="100"/>
          <w:sz w:val="24"/>
          <w:szCs w:val="24"/>
        </w:rPr>
        <w:t>6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.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WHO: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Geneva,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Switzerland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Segoe UI" w:hAnsi="Segoe UI" w:eastAsia="Segoe UI" w:ascii="Segoe UI"/>
          <w:sz w:val="24"/>
          <w:szCs w:val="24"/>
        </w:rPr>
        <w:jc w:val="left"/>
        <w:ind w:left="119" w:right="70"/>
        <w:sectPr>
          <w:pgMar w:header="0" w:footer="1031" w:top="1400" w:bottom="280" w:left="1320" w:right="1320"/>
          <w:pgSz w:w="11920" w:h="16840"/>
        </w:sectPr>
      </w:pP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World</w:t>
      </w:r>
      <w:r>
        <w:rPr>
          <w:rFonts w:cs="Segoe UI" w:hAnsi="Segoe UI" w:eastAsia="Segoe UI" w:ascii="Segoe UI"/>
          <w:color w:val="363435"/>
          <w:spacing w:val="2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Health</w:t>
      </w:r>
      <w:r>
        <w:rPr>
          <w:rFonts w:cs="Segoe UI" w:hAnsi="Segoe UI" w:eastAsia="Segoe UI" w:ascii="Segoe UI"/>
          <w:color w:val="363435"/>
          <w:spacing w:val="2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Organization.</w:t>
      </w:r>
      <w:r>
        <w:rPr>
          <w:rFonts w:cs="Segoe UI" w:hAnsi="Segoe UI" w:eastAsia="Segoe UI" w:ascii="Segoe UI"/>
          <w:color w:val="363435"/>
          <w:spacing w:val="2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(2018)</w:t>
      </w:r>
      <w:r>
        <w:rPr>
          <w:rFonts w:cs="Segoe UI" w:hAnsi="Segoe UI" w:eastAsia="Segoe UI" w:ascii="Segoe UI"/>
          <w:color w:val="363435"/>
          <w:spacing w:val="26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Global</w:t>
      </w:r>
      <w:r>
        <w:rPr>
          <w:rFonts w:cs="Segoe UI" w:hAnsi="Segoe UI" w:eastAsia="Segoe UI" w:ascii="Segoe UI"/>
          <w:i/>
          <w:color w:val="363435"/>
          <w:spacing w:val="2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Status</w:t>
      </w:r>
      <w:r>
        <w:rPr>
          <w:rFonts w:cs="Segoe UI" w:hAnsi="Segoe UI" w:eastAsia="Segoe UI" w:ascii="Segoe UI"/>
          <w:i/>
          <w:color w:val="363435"/>
          <w:spacing w:val="2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Report</w:t>
      </w:r>
      <w:r>
        <w:rPr>
          <w:rFonts w:cs="Segoe UI" w:hAnsi="Segoe UI" w:eastAsia="Segoe UI" w:ascii="Segoe UI"/>
          <w:i/>
          <w:color w:val="363435"/>
          <w:spacing w:val="2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on</w:t>
      </w:r>
      <w:r>
        <w:rPr>
          <w:rFonts w:cs="Segoe UI" w:hAnsi="Segoe UI" w:eastAsia="Segoe UI" w:ascii="Segoe UI"/>
          <w:i/>
          <w:color w:val="363435"/>
          <w:spacing w:val="2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Road</w:t>
      </w:r>
      <w:r>
        <w:rPr>
          <w:rFonts w:cs="Segoe UI" w:hAnsi="Segoe UI" w:eastAsia="Segoe UI" w:ascii="Segoe UI"/>
          <w:i/>
          <w:color w:val="363435"/>
          <w:spacing w:val="2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Safety</w:t>
      </w:r>
      <w:r>
        <w:rPr>
          <w:rFonts w:cs="Segoe UI" w:hAnsi="Segoe UI" w:eastAsia="Segoe UI" w:ascii="Segoe UI"/>
          <w:i/>
          <w:color w:val="363435"/>
          <w:spacing w:val="24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i/>
          <w:color w:val="363435"/>
          <w:spacing w:val="0"/>
          <w:w w:val="100"/>
          <w:sz w:val="24"/>
          <w:szCs w:val="24"/>
        </w:rPr>
        <w:t>2018.</w:t>
      </w:r>
      <w:r>
        <w:rPr>
          <w:rFonts w:cs="Segoe UI" w:hAnsi="Segoe UI" w:eastAsia="Segoe UI" w:ascii="Segoe UI"/>
          <w:i/>
          <w:color w:val="363435"/>
          <w:spacing w:val="27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WHO: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Geneva,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 </w:t>
      </w:r>
      <w:r>
        <w:rPr>
          <w:rFonts w:cs="Segoe UI" w:hAnsi="Segoe UI" w:eastAsia="Segoe UI" w:ascii="Segoe UI"/>
          <w:color w:val="363435"/>
          <w:spacing w:val="0"/>
          <w:w w:val="100"/>
          <w:sz w:val="24"/>
          <w:szCs w:val="24"/>
        </w:rPr>
        <w:t>Switzerland</w:t>
      </w:r>
      <w:r>
        <w:rPr>
          <w:rFonts w:cs="Segoe UI" w:hAnsi="Segoe UI" w:eastAsia="Segoe UI" w:ascii="Segoe UI"/>
          <w:color w:val="000000"/>
          <w:spacing w:val="0"/>
          <w:w w:val="100"/>
          <w:sz w:val="24"/>
          <w:szCs w:val="24"/>
        </w:rPr>
      </w:r>
    </w:p>
    <w:p>
      <w:pPr>
        <w:rPr>
          <w:rFonts w:cs="Segoe UI" w:hAnsi="Segoe UI" w:eastAsia="Segoe UI" w:ascii="Segoe UI"/>
          <w:sz w:val="32"/>
          <w:szCs w:val="32"/>
        </w:rPr>
        <w:jc w:val="left"/>
        <w:spacing w:before="21" w:lineRule="exact" w:line="400"/>
        <w:ind w:left="259"/>
      </w:pPr>
      <w:r>
        <w:rPr>
          <w:rFonts w:cs="Segoe UI" w:hAnsi="Segoe UI" w:eastAsia="Segoe UI" w:ascii="Segoe UI"/>
          <w:b/>
          <w:color w:val="2E6C42"/>
          <w:spacing w:val="0"/>
          <w:w w:val="100"/>
          <w:position w:val="-2"/>
          <w:sz w:val="32"/>
          <w:szCs w:val="32"/>
        </w:rPr>
        <w:t>ANNEX:</w:t>
      </w:r>
      <w:r>
        <w:rPr>
          <w:rFonts w:cs="Segoe UI" w:hAnsi="Segoe UI" w:eastAsia="Segoe UI" w:ascii="Segoe UI"/>
          <w:b/>
          <w:color w:val="2E6C42"/>
          <w:spacing w:val="0"/>
          <w:w w:val="100"/>
          <w:position w:val="-2"/>
          <w:sz w:val="32"/>
          <w:szCs w:val="32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position w:val="-2"/>
          <w:sz w:val="32"/>
          <w:szCs w:val="32"/>
        </w:rPr>
        <w:t>Costed</w:t>
      </w:r>
      <w:r>
        <w:rPr>
          <w:rFonts w:cs="Segoe UI" w:hAnsi="Segoe UI" w:eastAsia="Segoe UI" w:ascii="Segoe UI"/>
          <w:b/>
          <w:color w:val="2E6C42"/>
          <w:spacing w:val="0"/>
          <w:w w:val="100"/>
          <w:position w:val="-2"/>
          <w:sz w:val="32"/>
          <w:szCs w:val="32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position w:val="-2"/>
          <w:sz w:val="32"/>
          <w:szCs w:val="32"/>
        </w:rPr>
        <w:t>Implementation</w:t>
      </w:r>
      <w:r>
        <w:rPr>
          <w:rFonts w:cs="Segoe UI" w:hAnsi="Segoe UI" w:eastAsia="Segoe UI" w:ascii="Segoe UI"/>
          <w:b/>
          <w:color w:val="2E6C42"/>
          <w:spacing w:val="2"/>
          <w:w w:val="100"/>
          <w:position w:val="-2"/>
          <w:sz w:val="32"/>
          <w:szCs w:val="32"/>
        </w:rPr>
        <w:t> </w:t>
      </w:r>
      <w:r>
        <w:rPr>
          <w:rFonts w:cs="Segoe UI" w:hAnsi="Segoe UI" w:eastAsia="Segoe UI" w:ascii="Segoe UI"/>
          <w:b/>
          <w:color w:val="2E6C42"/>
          <w:spacing w:val="0"/>
          <w:w w:val="100"/>
          <w:position w:val="-2"/>
          <w:sz w:val="32"/>
          <w:szCs w:val="32"/>
        </w:rPr>
        <w:t>Plan</w:t>
      </w:r>
      <w:r>
        <w:rPr>
          <w:rFonts w:cs="Segoe UI" w:hAnsi="Segoe UI" w:eastAsia="Segoe UI" w:ascii="Segoe UI"/>
          <w:color w:val="000000"/>
          <w:spacing w:val="0"/>
          <w:w w:val="100"/>
          <w:position w:val="0"/>
          <w:sz w:val="32"/>
          <w:szCs w:val="32"/>
        </w:rPr>
      </w:r>
    </w:p>
    <w:tbl>
      <w:tblPr>
        <w:tblW w:w="0" w:type="auto"/>
        <w:tblLook w:val="01E0"/>
        <w:jc w:val="left"/>
        <w:tblInd w:w="9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02" w:hRule="exact"/>
        </w:trPr>
        <w:tc>
          <w:tcPr>
            <w:tcW w:w="9356" w:type="dxa"/>
            <w:gridSpan w:val="9"/>
            <w:tcBorders>
              <w:top w:val="single" w:sz="8" w:space="0" w:color="5B8547"/>
              <w:left w:val="single" w:sz="8" w:space="0" w:color="5B8547"/>
              <w:bottom w:val="nil" w:sz="6" w:space="0" w:color="auto"/>
              <w:right w:val="single" w:sz="8" w:space="0" w:color="5B8547"/>
            </w:tcBorders>
            <w:shd w:val="clear" w:color="auto" w:fill="74AE4F"/>
          </w:tcPr>
          <w:p>
            <w:pPr>
              <w:rPr>
                <w:rFonts w:cs="Segoe UI" w:hAnsi="Segoe UI" w:eastAsia="Segoe UI" w:ascii="Segoe UI"/>
                <w:sz w:val="22"/>
                <w:szCs w:val="22"/>
              </w:rPr>
              <w:jc w:val="left"/>
              <w:spacing w:lineRule="exact" w:line="280"/>
              <w:ind w:left="-1"/>
            </w:pP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Life</w:t>
            </w:r>
            <w:r>
              <w:rPr>
                <w:rFonts w:cs="Segoe UI" w:hAnsi="Segoe UI" w:eastAsia="Segoe UI" w:ascii="Segoe UI"/>
                <w:b/>
                <w:color w:val="FDFDFD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Stage:</w:t>
            </w:r>
            <w:r>
              <w:rPr>
                <w:rFonts w:cs="Segoe UI" w:hAnsi="Segoe UI" w:eastAsia="Segoe UI" w:ascii="Segoe UI"/>
                <w:b/>
                <w:color w:val="FDFDFD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Preg</w:t>
            </w:r>
            <w:r>
              <w:rPr>
                <w:rFonts w:cs="Segoe UI" w:hAnsi="Segoe UI" w:eastAsia="Segoe UI" w:ascii="Segoe UI"/>
                <w:b/>
                <w:color w:val="FDFDFD"/>
                <w:spacing w:val="1"/>
                <w:w w:val="100"/>
                <w:sz w:val="22"/>
                <w:szCs w:val="22"/>
              </w:rPr>
              <w:t>n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ant</w:t>
            </w:r>
            <w:r>
              <w:rPr>
                <w:rFonts w:cs="Segoe UI" w:hAnsi="Segoe UI" w:eastAsia="Segoe UI" w:ascii="Segoe UI"/>
                <w:b/>
                <w:color w:val="FDFDFD"/>
                <w:spacing w:val="-9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Mothers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63" w:hRule="exact"/>
        </w:trPr>
        <w:tc>
          <w:tcPr>
            <w:tcW w:w="1712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before="10"/>
              <w:ind w:left="199" w:right="20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Health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Fo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us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lineRule="exact" w:line="260"/>
              <w:ind w:left="548" w:right="548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Areas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410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0"/>
              <w:ind w:left="760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Activities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958" w:type="dxa"/>
            <w:gridSpan w:val="5"/>
            <w:tcBorders>
              <w:top w:val="single" w:sz="8" w:space="0" w:color="5B8547"/>
              <w:left w:val="single" w:sz="8" w:space="0" w:color="5B8547"/>
              <w:bottom w:val="nil" w:sz="6" w:space="0" w:color="auto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0"/>
              <w:ind w:left="213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Implement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307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Period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(Years)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755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0"/>
              <w:ind w:left="29" w:right="-2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Total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(MWK)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22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0"/>
              <w:ind w:left="550" w:right="-59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Total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948" w:right="-50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(USD)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532" w:hRule="exact"/>
        </w:trPr>
        <w:tc>
          <w:tcPr>
            <w:tcW w:w="1712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2410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63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FDFDFD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lineRule="exact" w:line="260"/>
              <w:ind w:left="212" w:right="214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1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3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FDFDFD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96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2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31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97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3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31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96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4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34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97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5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755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1522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</w:tr>
      <w:tr>
        <w:trPr>
          <w:trHeight w:val="937" w:hRule="exact"/>
        </w:trPr>
        <w:tc>
          <w:tcPr>
            <w:tcW w:w="1712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39" w:right="18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ANC;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Hospi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delivery;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malaria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3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preventi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9" w:right="6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pregnan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y;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LLINs;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Nutritio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;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supp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eme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upt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ke;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Men/pa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tne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suppo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t;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PM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CT;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WASH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food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safety.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41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39" w:right="-14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Conduct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sage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development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nant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mothers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63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3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331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31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334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755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36,000,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2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817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44,887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205" w:hRule="exact"/>
        </w:trPr>
        <w:tc>
          <w:tcPr>
            <w:tcW w:w="1712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41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9" w:right="47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Conduct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sessi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materials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gnant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mothers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63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3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331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31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334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755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-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21,064,000.00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2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817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26,264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672" w:hRule="exact"/>
        </w:trPr>
        <w:tc>
          <w:tcPr>
            <w:tcW w:w="1712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41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39" w:right="8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ucti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communicat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materials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63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FDFDFD"/>
          </w:tcPr>
          <w:p/>
        </w:tc>
        <w:tc>
          <w:tcPr>
            <w:tcW w:w="33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31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FDFDFD"/>
          </w:tcPr>
          <w:p/>
        </w:tc>
        <w:tc>
          <w:tcPr>
            <w:tcW w:w="331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34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755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-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125,800,000.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2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70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155,860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672" w:hRule="exact"/>
        </w:trPr>
        <w:tc>
          <w:tcPr>
            <w:tcW w:w="1712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41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39" w:right="-4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Printing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communic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materials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63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FDFDFD"/>
          </w:tcPr>
          <w:p/>
        </w:tc>
        <w:tc>
          <w:tcPr>
            <w:tcW w:w="33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31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FDFDFD"/>
          </w:tcPr>
          <w:p/>
        </w:tc>
        <w:tc>
          <w:tcPr>
            <w:tcW w:w="331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34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755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sz w:val="26"/>
                <w:szCs w:val="26"/>
              </w:rPr>
              <w:jc w:val="left"/>
              <w:spacing w:before="6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-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500,000,000.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2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71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623,4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4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2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204" w:hRule="exact"/>
        </w:trPr>
        <w:tc>
          <w:tcPr>
            <w:tcW w:w="1712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41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39" w:right="87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Broad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ast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communicat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materials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3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national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u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nity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63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FDFDFD"/>
          </w:tcPr>
          <w:p/>
        </w:tc>
        <w:tc>
          <w:tcPr>
            <w:tcW w:w="33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31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31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FDFDFD"/>
          </w:tcPr>
          <w:p/>
        </w:tc>
        <w:tc>
          <w:tcPr>
            <w:tcW w:w="334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755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-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400,000,000.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2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5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498,753.11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406" w:hRule="exact"/>
        </w:trPr>
        <w:tc>
          <w:tcPr>
            <w:tcW w:w="1712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41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Broadca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TV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spots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63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3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31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31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34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755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54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100,000,0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0.00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2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70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124,688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471" w:hRule="exact"/>
        </w:trPr>
        <w:tc>
          <w:tcPr>
            <w:tcW w:w="1712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41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9" w:right="188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Conduct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personal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communicat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with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pregnant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mothers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care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groups,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HSAs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other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vo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ers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63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FDFDFD"/>
          </w:tcPr>
          <w:p/>
        </w:tc>
        <w:tc>
          <w:tcPr>
            <w:tcW w:w="33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31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31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34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755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-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600,416,000.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2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5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748,129.66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937" w:hRule="exact"/>
        </w:trPr>
        <w:tc>
          <w:tcPr>
            <w:tcW w:w="1712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41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both"/>
              <w:spacing w:before="2" w:lineRule="exact" w:line="260"/>
              <w:ind w:left="39" w:right="51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Conduct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community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filming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egnant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issues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63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FDFDFD"/>
          </w:tcPr>
          <w:p/>
        </w:tc>
        <w:tc>
          <w:tcPr>
            <w:tcW w:w="33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31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31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FDFDFD"/>
          </w:tcPr>
          <w:p/>
        </w:tc>
        <w:tc>
          <w:tcPr>
            <w:tcW w:w="334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FDFDFD"/>
          </w:tcPr>
          <w:p/>
        </w:tc>
        <w:tc>
          <w:tcPr>
            <w:tcW w:w="1755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-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235,707,200.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2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5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293,899.25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003" w:hRule="exact"/>
        </w:trPr>
        <w:tc>
          <w:tcPr>
            <w:tcW w:w="1712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41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9" w:right="30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Sup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ort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ommunity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groups,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rad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stening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clubs,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dra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groups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interactive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educati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sions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issues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pregnan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63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FDFDFD"/>
          </w:tcPr>
          <w:p/>
        </w:tc>
        <w:tc>
          <w:tcPr>
            <w:tcW w:w="33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31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31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FDFDFD"/>
          </w:tcPr>
          <w:p/>
        </w:tc>
        <w:tc>
          <w:tcPr>
            <w:tcW w:w="334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FDFDFD"/>
          </w:tcPr>
          <w:p/>
        </w:tc>
        <w:tc>
          <w:tcPr>
            <w:tcW w:w="1755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-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450,161,000.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2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71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561,2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9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8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937" w:hRule="exact"/>
        </w:trPr>
        <w:tc>
          <w:tcPr>
            <w:tcW w:w="1712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41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39" w:right="1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Brief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celebrities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give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inform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nan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social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ia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63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3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31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31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34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755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-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60,000,000.00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2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558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74,812.97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672" w:hRule="exact"/>
        </w:trPr>
        <w:tc>
          <w:tcPr>
            <w:tcW w:w="1712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41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9" w:right="11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Sending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SMS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V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pregnant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issu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63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3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31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31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34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755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-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75,000,000.00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2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558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93,516.21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673" w:hRule="exact"/>
        </w:trPr>
        <w:tc>
          <w:tcPr>
            <w:tcW w:w="1712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241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9" w:right="684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Collection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radio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materials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63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3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31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31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34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755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-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48,000,000.00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2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55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59,850.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3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8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4"/>
          <w:szCs w:val="24"/>
        </w:rPr>
        <w:jc w:val="center"/>
        <w:spacing w:before="17"/>
        <w:ind w:left="4602" w:right="4574"/>
        <w:sectPr>
          <w:pgMar w:footer="0" w:header="0" w:top="1420" w:bottom="280" w:left="1180" w:right="1140"/>
          <w:footerReference w:type="default" r:id="rId50"/>
          <w:pgSz w:w="11920" w:h="16840"/>
        </w:sectPr>
      </w:pPr>
      <w:r>
        <w:rPr>
          <w:rFonts w:cs="Arial" w:hAnsi="Arial" w:eastAsia="Arial" w:ascii="Arial"/>
          <w:color w:val="363435"/>
          <w:w w:val="167"/>
          <w:sz w:val="24"/>
          <w:szCs w:val="24"/>
        </w:rPr>
        <w:t>   </w:t>
      </w:r>
      <w:r>
        <w:rPr>
          <w:rFonts w:cs="Arial" w:hAnsi="Arial" w:eastAsia="Arial" w:ascii="Arial"/>
          <w:color w:val="000000"/>
          <w:w w:val="100"/>
          <w:sz w:val="24"/>
          <w:szCs w:val="24"/>
        </w:rPr>
      </w:r>
    </w:p>
    <w:p>
      <w:pPr>
        <w:rPr>
          <w:sz w:val="9"/>
          <w:szCs w:val="9"/>
        </w:rPr>
        <w:jc w:val="left"/>
        <w:spacing w:lineRule="exact" w:line="80"/>
      </w:pPr>
      <w:r>
        <w:rPr>
          <w:sz w:val="9"/>
          <w:szCs w:val="9"/>
        </w:rPr>
      </w:r>
    </w:p>
    <w:tbl>
      <w:tblPr>
        <w:tblW w:w="0" w:type="auto"/>
        <w:tblLook w:val="01E0"/>
        <w:jc w:val="left"/>
        <w:tblInd w:w="9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03" w:hRule="exact"/>
        </w:trPr>
        <w:tc>
          <w:tcPr>
            <w:tcW w:w="9356" w:type="dxa"/>
            <w:gridSpan w:val="9"/>
            <w:tcBorders>
              <w:top w:val="single" w:sz="8" w:space="0" w:color="5B8547"/>
              <w:left w:val="single" w:sz="8" w:space="0" w:color="5B8547"/>
              <w:bottom w:val="nil" w:sz="6" w:space="0" w:color="auto"/>
              <w:right w:val="single" w:sz="8" w:space="0" w:color="5B8547"/>
            </w:tcBorders>
            <w:shd w:val="clear" w:color="auto" w:fill="74AE4F"/>
          </w:tcPr>
          <w:p>
            <w:pPr>
              <w:rPr>
                <w:rFonts w:cs="Segoe UI" w:hAnsi="Segoe UI" w:eastAsia="Segoe UI" w:ascii="Segoe UI"/>
                <w:sz w:val="22"/>
                <w:szCs w:val="22"/>
              </w:rPr>
              <w:jc w:val="left"/>
              <w:spacing w:lineRule="exact" w:line="280"/>
              <w:ind w:left="-1"/>
            </w:pP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Life</w:t>
            </w:r>
            <w:r>
              <w:rPr>
                <w:rFonts w:cs="Segoe UI" w:hAnsi="Segoe UI" w:eastAsia="Segoe UI" w:ascii="Segoe UI"/>
                <w:b/>
                <w:color w:val="FDFDFD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Stage:</w:t>
            </w:r>
            <w:r>
              <w:rPr>
                <w:rFonts w:cs="Segoe UI" w:hAnsi="Segoe UI" w:eastAsia="Segoe UI" w:ascii="Segoe UI"/>
                <w:b/>
                <w:color w:val="FDFDFD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Preg</w:t>
            </w:r>
            <w:r>
              <w:rPr>
                <w:rFonts w:cs="Segoe UI" w:hAnsi="Segoe UI" w:eastAsia="Segoe UI" w:ascii="Segoe UI"/>
                <w:b/>
                <w:color w:val="FDFDFD"/>
                <w:spacing w:val="1"/>
                <w:w w:val="100"/>
                <w:sz w:val="22"/>
                <w:szCs w:val="22"/>
              </w:rPr>
              <w:t>n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ant</w:t>
            </w:r>
            <w:r>
              <w:rPr>
                <w:rFonts w:cs="Segoe UI" w:hAnsi="Segoe UI" w:eastAsia="Segoe UI" w:ascii="Segoe UI"/>
                <w:b/>
                <w:color w:val="FDFDFD"/>
                <w:spacing w:val="-9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Mothers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62" w:hRule="exact"/>
        </w:trPr>
        <w:tc>
          <w:tcPr>
            <w:tcW w:w="1712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before="8"/>
              <w:ind w:left="199" w:right="20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Health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Fo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us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ind w:left="548" w:right="548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Areas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410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8"/>
              <w:ind w:left="760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Activities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958" w:type="dxa"/>
            <w:gridSpan w:val="5"/>
            <w:tcBorders>
              <w:top w:val="single" w:sz="8" w:space="0" w:color="5B8547"/>
              <w:left w:val="single" w:sz="8" w:space="0" w:color="5B8547"/>
              <w:bottom w:val="nil" w:sz="6" w:space="0" w:color="auto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8"/>
              <w:ind w:left="213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Implement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07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Period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(Years)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755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8"/>
              <w:ind w:left="29" w:right="-2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Total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(MWK)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22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8"/>
              <w:ind w:left="550" w:right="-59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Total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948" w:right="-50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(USD)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531" w:hRule="exact"/>
        </w:trPr>
        <w:tc>
          <w:tcPr>
            <w:tcW w:w="1712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2410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63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FDFDFD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lineRule="exact" w:line="260"/>
              <w:ind w:left="212" w:right="214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1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3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FDFDFD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96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2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31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97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3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31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96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4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34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97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5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755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1522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</w:tr>
      <w:tr>
        <w:trPr>
          <w:trHeight w:val="406" w:hRule="exact"/>
        </w:trPr>
        <w:tc>
          <w:tcPr>
            <w:tcW w:w="6080" w:type="dxa"/>
            <w:gridSpan w:val="7"/>
            <w:tcBorders>
              <w:top w:val="single" w:sz="8" w:space="0" w:color="5B8547"/>
              <w:left w:val="single" w:sz="8" w:space="0" w:color="5B8547"/>
              <w:bottom w:val="nil" w:sz="6" w:space="0" w:color="auto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right"/>
              <w:ind w:right="10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Sub-T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tal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755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-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2,652,148,2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0.00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2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20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3,305,401.00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23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62" w:hRule="exact"/>
        </w:trPr>
        <w:tc>
          <w:tcPr>
            <w:tcW w:w="9215" w:type="dxa"/>
            <w:gridSpan w:val="9"/>
            <w:tcBorders>
              <w:top w:val="single" w:sz="8" w:space="0" w:color="5B8547"/>
              <w:left w:val="single" w:sz="8" w:space="0" w:color="5B8547"/>
              <w:bottom w:val="nil" w:sz="6" w:space="0" w:color="auto"/>
              <w:right w:val="single" w:sz="8" w:space="0" w:color="5B8547"/>
            </w:tcBorders>
            <w:shd w:val="clear" w:color="auto" w:fill="74AE4F"/>
          </w:tcPr>
          <w:p>
            <w:pPr>
              <w:rPr>
                <w:rFonts w:cs="Segoe UI" w:hAnsi="Segoe UI" w:eastAsia="Segoe UI" w:ascii="Segoe UI"/>
                <w:sz w:val="22"/>
                <w:szCs w:val="22"/>
              </w:rPr>
              <w:jc w:val="left"/>
              <w:spacing w:lineRule="exact" w:line="280"/>
              <w:ind w:left="-1"/>
            </w:pP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Life</w:t>
            </w:r>
            <w:r>
              <w:rPr>
                <w:rFonts w:cs="Segoe UI" w:hAnsi="Segoe UI" w:eastAsia="Segoe UI" w:ascii="Segoe UI"/>
                <w:b/>
                <w:color w:val="FDFDFD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Stage:</w:t>
            </w:r>
            <w:r>
              <w:rPr>
                <w:rFonts w:cs="Segoe UI" w:hAnsi="Segoe UI" w:eastAsia="Segoe UI" w:ascii="Segoe UI"/>
                <w:b/>
                <w:color w:val="FDFDFD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Care</w:t>
            </w:r>
            <w:r>
              <w:rPr>
                <w:rFonts w:cs="Segoe UI" w:hAnsi="Segoe UI" w:eastAsia="Segoe UI" w:ascii="Segoe UI"/>
                <w:b/>
                <w:color w:val="FDFDFD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Takers</w:t>
            </w:r>
            <w:r>
              <w:rPr>
                <w:rFonts w:cs="Segoe UI" w:hAnsi="Segoe UI" w:eastAsia="Segoe UI" w:ascii="Segoe UI"/>
                <w:b/>
                <w:color w:val="FDFDFD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Of</w:t>
            </w:r>
            <w:r>
              <w:rPr>
                <w:rFonts w:cs="Segoe UI" w:hAnsi="Segoe UI" w:eastAsia="Segoe UI" w:ascii="Segoe UI"/>
                <w:b/>
                <w:color w:val="FDFDFD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Under</w:t>
            </w:r>
            <w:r>
              <w:rPr>
                <w:rFonts w:cs="Segoe UI" w:hAnsi="Segoe UI" w:eastAsia="Segoe UI" w:ascii="Segoe UI"/>
                <w:b/>
                <w:color w:val="FDFDFD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Five</w:t>
            </w:r>
            <w:r>
              <w:rPr>
                <w:rFonts w:cs="Segoe UI" w:hAnsi="Segoe UI" w:eastAsia="Segoe UI" w:ascii="Segoe UI"/>
                <w:b/>
                <w:color w:val="FDFDFD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Children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622" w:hRule="exact"/>
        </w:trPr>
        <w:tc>
          <w:tcPr>
            <w:tcW w:w="1618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before="10"/>
              <w:ind w:left="153" w:right="154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Health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Fo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us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ind w:left="501" w:right="50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Areas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520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0"/>
              <w:ind w:left="815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Activities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800" w:type="dxa"/>
            <w:gridSpan w:val="5"/>
            <w:tcBorders>
              <w:top w:val="single" w:sz="8" w:space="0" w:color="5B8547"/>
              <w:left w:val="single" w:sz="8" w:space="0" w:color="5B8547"/>
              <w:bottom w:val="nil" w:sz="6" w:space="0" w:color="auto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0"/>
              <w:ind w:left="134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Implement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228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Period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(Years)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860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0"/>
              <w:ind w:left="8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Total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(MWK)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before="10"/>
              <w:ind w:left="182" w:right="183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Total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ind w:left="386" w:right="386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(USD)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47" w:hRule="exact"/>
        </w:trPr>
        <w:tc>
          <w:tcPr>
            <w:tcW w:w="1618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2520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FDFDFD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1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1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FDFDFD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1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2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1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3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10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4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10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5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860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1416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</w:tr>
      <w:tr>
        <w:trPr>
          <w:trHeight w:val="877" w:hRule="exact"/>
        </w:trPr>
        <w:tc>
          <w:tcPr>
            <w:tcW w:w="1618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59" w:right="24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Breastfeeding,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KMC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LBW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5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babies;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post-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59" w:right="3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partum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are;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Immuniz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n;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Family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Plann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(Modern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aceptive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Methods);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Young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hild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Feeding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(IYCF);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Manag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Child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illnesses;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Malaria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preventi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treatment.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59"/>
              <w:ind w:left="59" w:right="-2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Dental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h;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Albendazole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Vitam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uptake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52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" w:lineRule="exact" w:line="260"/>
              <w:ind w:left="20" w:right="-33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Conduct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sage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development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takers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under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five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children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8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79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54,000,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54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67,331.67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145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52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60" w:right="10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Conduct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sessi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materials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hildren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under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5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years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8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52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34,064,000.00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54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42,473.81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612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52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60" w:right="175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ucti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communicat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materials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18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sz w:val="13"/>
                <w:szCs w:val="13"/>
              </w:rPr>
              <w:jc w:val="left"/>
              <w:spacing w:before="2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2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200,800,000.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34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250,374.06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617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52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60" w:right="4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Printing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communic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mater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als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18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2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700,000,0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0.00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sz w:val="26"/>
                <w:szCs w:val="26"/>
              </w:rPr>
              <w:jc w:val="left"/>
              <w:spacing w:before="6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4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672,817.96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878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52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both"/>
              <w:spacing w:before="2" w:lineRule="exact" w:line="260"/>
              <w:ind w:left="60" w:right="10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Broadca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mmunic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mater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als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nati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community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dios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8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2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500,000,000.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4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623,441.40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46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52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6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Broadca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TV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spots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8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2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100,000,000.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605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124,688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410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52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60" w:right="-48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Conduct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personal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communicat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with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care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takers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hildren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ages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6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-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1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2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6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care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oups,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HSAs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6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other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unteers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18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sz w:val="13"/>
                <w:szCs w:val="13"/>
              </w:rPr>
              <w:jc w:val="left"/>
              <w:spacing w:before="2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-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800,416,000.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4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998,024.94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144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52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60" w:right="-6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Conduct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ommunity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filming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ows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ated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under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five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years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8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2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100,707,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2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00.00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sz w:val="26"/>
                <w:szCs w:val="26"/>
              </w:rPr>
              <w:jc w:val="left"/>
              <w:spacing w:before="6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4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125,570.08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411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52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both"/>
              <w:ind w:left="60" w:right="-77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Sup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ort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ommunity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ups,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radio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listening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clubs,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groups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ractive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alth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educati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sions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both"/>
              <w:ind w:left="60" w:right="-5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issues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ted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pregnancy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8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23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450,161,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00.00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47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561,8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6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5.34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878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52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60" w:right="17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Brief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celebrities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give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inform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ated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6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children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five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years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FDFDFD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18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52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60,000,000.00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54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74,812.96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880" w:hRule="exact"/>
        </w:trPr>
        <w:tc>
          <w:tcPr>
            <w:tcW w:w="1618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252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60" w:right="25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Sending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SMS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IVR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care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take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under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five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y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18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2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100,000,000.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4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124,688.28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center"/>
        <w:spacing w:before="17"/>
        <w:ind w:left="4602" w:right="4574"/>
        <w:sectPr>
          <w:pgMar w:footer="0" w:header="0" w:top="1340" w:bottom="280" w:left="1180" w:right="1140"/>
          <w:footerReference w:type="default" r:id="rId51"/>
          <w:pgSz w:w="11920" w:h="16840"/>
        </w:sectPr>
      </w:pPr>
      <w:r>
        <w:rPr>
          <w:rFonts w:cs="Arial" w:hAnsi="Arial" w:eastAsia="Arial" w:ascii="Arial"/>
          <w:color w:val="363435"/>
          <w:w w:val="167"/>
          <w:sz w:val="24"/>
          <w:szCs w:val="24"/>
        </w:rPr>
        <w:t>   </w:t>
      </w:r>
      <w:r>
        <w:rPr>
          <w:rFonts w:cs="Arial" w:hAnsi="Arial" w:eastAsia="Arial" w:ascii="Arial"/>
          <w:color w:val="000000"/>
          <w:w w:val="100"/>
          <w:sz w:val="24"/>
          <w:szCs w:val="24"/>
        </w:rPr>
      </w:r>
    </w:p>
    <w:p>
      <w:pPr>
        <w:rPr>
          <w:sz w:val="9"/>
          <w:szCs w:val="9"/>
        </w:rPr>
        <w:jc w:val="left"/>
        <w:spacing w:lineRule="exact" w:line="80"/>
      </w:pPr>
      <w:r>
        <w:rPr>
          <w:sz w:val="9"/>
          <w:szCs w:val="9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63" w:hRule="exact"/>
        </w:trPr>
        <w:tc>
          <w:tcPr>
            <w:tcW w:w="9215" w:type="dxa"/>
            <w:gridSpan w:val="9"/>
            <w:tcBorders>
              <w:top w:val="single" w:sz="8" w:space="0" w:color="5B8547"/>
              <w:left w:val="single" w:sz="8" w:space="0" w:color="5B8547"/>
              <w:bottom w:val="nil" w:sz="6" w:space="0" w:color="auto"/>
              <w:right w:val="single" w:sz="8" w:space="0" w:color="5B8547"/>
            </w:tcBorders>
            <w:shd w:val="clear" w:color="auto" w:fill="74AE4F"/>
          </w:tcPr>
          <w:p>
            <w:pPr>
              <w:rPr>
                <w:rFonts w:cs="Segoe UI" w:hAnsi="Segoe UI" w:eastAsia="Segoe UI" w:ascii="Segoe UI"/>
                <w:sz w:val="22"/>
                <w:szCs w:val="22"/>
              </w:rPr>
              <w:jc w:val="left"/>
              <w:spacing w:lineRule="exact" w:line="280"/>
              <w:ind w:left="-1"/>
            </w:pP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Life</w:t>
            </w:r>
            <w:r>
              <w:rPr>
                <w:rFonts w:cs="Segoe UI" w:hAnsi="Segoe UI" w:eastAsia="Segoe UI" w:ascii="Segoe UI"/>
                <w:b/>
                <w:color w:val="FDFDFD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Stage:</w:t>
            </w:r>
            <w:r>
              <w:rPr>
                <w:rFonts w:cs="Segoe UI" w:hAnsi="Segoe UI" w:eastAsia="Segoe UI" w:ascii="Segoe UI"/>
                <w:b/>
                <w:color w:val="FDFDFD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Care</w:t>
            </w:r>
            <w:r>
              <w:rPr>
                <w:rFonts w:cs="Segoe UI" w:hAnsi="Segoe UI" w:eastAsia="Segoe UI" w:ascii="Segoe UI"/>
                <w:b/>
                <w:color w:val="FDFDFD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Takers</w:t>
            </w:r>
            <w:r>
              <w:rPr>
                <w:rFonts w:cs="Segoe UI" w:hAnsi="Segoe UI" w:eastAsia="Segoe UI" w:ascii="Segoe UI"/>
                <w:b/>
                <w:color w:val="FDFDFD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Of</w:t>
            </w:r>
            <w:r>
              <w:rPr>
                <w:rFonts w:cs="Segoe UI" w:hAnsi="Segoe UI" w:eastAsia="Segoe UI" w:ascii="Segoe UI"/>
                <w:b/>
                <w:color w:val="FDFDFD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Under</w:t>
            </w:r>
            <w:r>
              <w:rPr>
                <w:rFonts w:cs="Segoe UI" w:hAnsi="Segoe UI" w:eastAsia="Segoe UI" w:ascii="Segoe UI"/>
                <w:b/>
                <w:color w:val="FDFDFD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Five</w:t>
            </w:r>
            <w:r>
              <w:rPr>
                <w:rFonts w:cs="Segoe UI" w:hAnsi="Segoe UI" w:eastAsia="Segoe UI" w:ascii="Segoe UI"/>
                <w:b/>
                <w:color w:val="FDFDFD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Children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631" w:hRule="exact"/>
        </w:trPr>
        <w:tc>
          <w:tcPr>
            <w:tcW w:w="1618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before="8"/>
              <w:ind w:left="153" w:right="154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Health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Fo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us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ind w:left="501" w:right="50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Areas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520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8"/>
              <w:ind w:left="815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Activities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800" w:type="dxa"/>
            <w:gridSpan w:val="5"/>
            <w:tcBorders>
              <w:top w:val="single" w:sz="8" w:space="0" w:color="5B8547"/>
              <w:left w:val="single" w:sz="8" w:space="0" w:color="5B8547"/>
              <w:bottom w:val="nil" w:sz="6" w:space="0" w:color="auto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8"/>
              <w:ind w:left="133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Implement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228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Period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(Years)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860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8"/>
              <w:ind w:left="8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Total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(MWK)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before="8"/>
              <w:ind w:left="182" w:right="183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Total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ind w:left="386" w:right="386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(USD)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36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520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FDFDFD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40"/>
              <w:ind w:left="11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1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FDFDFD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40"/>
              <w:ind w:left="11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2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40"/>
              <w:ind w:left="11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3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40"/>
              <w:ind w:left="11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4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40"/>
              <w:ind w:left="11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5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860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1416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</w:tr>
      <w:tr>
        <w:trPr>
          <w:trHeight w:val="878" w:hRule="exact"/>
        </w:trPr>
        <w:tc>
          <w:tcPr>
            <w:tcW w:w="1618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252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60" w:right="-8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Collection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rad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teria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progr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mmes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related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children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five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children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FDFDFD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FDFDFD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18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52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75,000,000.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54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93,516.21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404" w:hRule="exact"/>
        </w:trPr>
        <w:tc>
          <w:tcPr>
            <w:tcW w:w="5938" w:type="dxa"/>
            <w:gridSpan w:val="7"/>
            <w:tcBorders>
              <w:top w:val="single" w:sz="8" w:space="0" w:color="5B8547"/>
              <w:left w:val="single" w:sz="8" w:space="0" w:color="5B8547"/>
              <w:bottom w:val="nil" w:sz="6" w:space="0" w:color="auto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right"/>
              <w:spacing w:lineRule="exact" w:line="260"/>
              <w:ind w:right="134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Sub-Total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8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FDFDFD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4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3,175,148,2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0.00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97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3,759,604.71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62" w:hRule="exact"/>
        </w:trPr>
        <w:tc>
          <w:tcPr>
            <w:tcW w:w="9215" w:type="dxa"/>
            <w:gridSpan w:val="9"/>
            <w:tcBorders>
              <w:top w:val="nil" w:sz="6" w:space="0" w:color="auto"/>
              <w:left w:val="single" w:sz="8" w:space="0" w:color="5B8547"/>
              <w:bottom w:val="nil" w:sz="6" w:space="0" w:color="auto"/>
              <w:right w:val="single" w:sz="8" w:space="0" w:color="5B8547"/>
            </w:tcBorders>
            <w:shd w:val="clear" w:color="auto" w:fill="74AE4F"/>
          </w:tcPr>
          <w:p>
            <w:pPr>
              <w:rPr>
                <w:rFonts w:cs="Segoe UI" w:hAnsi="Segoe UI" w:eastAsia="Segoe UI" w:ascii="Segoe UI"/>
                <w:sz w:val="22"/>
                <w:szCs w:val="22"/>
              </w:rPr>
              <w:jc w:val="left"/>
              <w:spacing w:before="9"/>
              <w:ind w:left="-1"/>
            </w:pP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Life</w:t>
            </w:r>
            <w:r>
              <w:rPr>
                <w:rFonts w:cs="Segoe UI" w:hAnsi="Segoe UI" w:eastAsia="Segoe UI" w:ascii="Segoe UI"/>
                <w:b/>
                <w:color w:val="FDFDFD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Stage:</w:t>
            </w:r>
            <w:r>
              <w:rPr>
                <w:rFonts w:cs="Segoe UI" w:hAnsi="Segoe UI" w:eastAsia="Segoe UI" w:ascii="Segoe UI"/>
                <w:b/>
                <w:color w:val="FDFDFD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Care</w:t>
            </w:r>
            <w:r>
              <w:rPr>
                <w:rFonts w:cs="Segoe UI" w:hAnsi="Segoe UI" w:eastAsia="Segoe UI" w:ascii="Segoe UI"/>
                <w:b/>
                <w:color w:val="FDFDFD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Takers</w:t>
            </w:r>
            <w:r>
              <w:rPr>
                <w:rFonts w:cs="Segoe UI" w:hAnsi="Segoe UI" w:eastAsia="Segoe UI" w:ascii="Segoe UI"/>
                <w:b/>
                <w:color w:val="FDFDFD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of</w:t>
            </w:r>
            <w:r>
              <w:rPr>
                <w:rFonts w:cs="Segoe UI" w:hAnsi="Segoe UI" w:eastAsia="Segoe UI" w:ascii="Segoe UI"/>
                <w:b/>
                <w:color w:val="FDFDFD"/>
                <w:spacing w:val="-2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Children</w:t>
            </w:r>
            <w:r>
              <w:rPr>
                <w:rFonts w:cs="Segoe UI" w:hAnsi="Segoe UI" w:eastAsia="Segoe UI" w:ascii="Segoe UI"/>
                <w:b/>
                <w:color w:val="FDFDFD"/>
                <w:spacing w:val="-9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Ages</w:t>
            </w:r>
            <w:r>
              <w:rPr>
                <w:rFonts w:cs="Segoe UI" w:hAnsi="Segoe UI" w:eastAsia="Segoe UI" w:ascii="Segoe UI"/>
                <w:b/>
                <w:color w:val="FDFDFD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6</w:t>
            </w:r>
            <w:r>
              <w:rPr>
                <w:rFonts w:cs="Segoe UI" w:hAnsi="Segoe UI" w:eastAsia="Segoe UI" w:ascii="Segoe UI"/>
                <w:b/>
                <w:color w:val="FDFDFD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–</w:t>
            </w:r>
            <w:r>
              <w:rPr>
                <w:rFonts w:cs="Segoe UI" w:hAnsi="Segoe UI" w:eastAsia="Segoe UI" w:ascii="Segoe UI"/>
                <w:b/>
                <w:color w:val="FDFDFD"/>
                <w:spacing w:val="1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12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632" w:hRule="exact"/>
        </w:trPr>
        <w:tc>
          <w:tcPr>
            <w:tcW w:w="1618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before="8"/>
              <w:ind w:left="153" w:right="154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Health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Fo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us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ind w:left="501" w:right="50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Areas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610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0"/>
              <w:ind w:left="86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Activities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710" w:type="dxa"/>
            <w:gridSpan w:val="5"/>
            <w:tcBorders>
              <w:top w:val="single" w:sz="8" w:space="0" w:color="5B8547"/>
              <w:left w:val="single" w:sz="8" w:space="0" w:color="5B8547"/>
              <w:bottom w:val="nil" w:sz="6" w:space="0" w:color="auto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8"/>
              <w:ind w:left="88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Implement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83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Period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(Years)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860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0"/>
              <w:ind w:left="8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Total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(MWK)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before="8"/>
              <w:ind w:left="182" w:right="183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Total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ind w:left="386" w:right="386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(USD)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35" w:hRule="exact"/>
        </w:trPr>
        <w:tc>
          <w:tcPr>
            <w:tcW w:w="1618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27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FDFDFD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40"/>
              <w:ind w:left="66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1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FDFDFD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40"/>
              <w:ind w:left="11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2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FDFDFD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40"/>
              <w:ind w:left="11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3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FDFDFD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40"/>
              <w:ind w:left="11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4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FDFDFD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40"/>
              <w:ind w:left="11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5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860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1416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</w:tr>
      <w:tr>
        <w:trPr>
          <w:trHeight w:val="1145" w:hRule="exact"/>
        </w:trPr>
        <w:tc>
          <w:tcPr>
            <w:tcW w:w="1618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79" w:right="39"/>
            </w:pPr>
            <w:r>
              <w:rPr>
                <w:rFonts w:cs="Segoe UI" w:hAnsi="Segoe UI" w:eastAsia="Segoe UI" w:ascii="Segoe UI"/>
                <w:color w:val="363435"/>
                <w:sz w:val="20"/>
                <w:szCs w:val="20"/>
              </w:rPr>
              <w:t>Bilharzia;</w:t>
            </w:r>
            <w:r>
              <w:rPr>
                <w:rFonts w:cs="Segoe UI" w:hAnsi="Segoe UI" w:eastAsia="Segoe UI" w:ascii="Segoe UI"/>
                <w:color w:val="363435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z w:val="20"/>
                <w:szCs w:val="20"/>
              </w:rPr>
              <w:t>Scabies;</w:t>
            </w:r>
            <w:r>
              <w:rPr>
                <w:rFonts w:cs="Segoe UI" w:hAnsi="Segoe UI" w:eastAsia="Segoe UI" w:ascii="Segoe UI"/>
                <w:color w:val="363435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Trachoma;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I;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Dental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h;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SRH;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utr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;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Malaria;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LLIN;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IRS;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WASH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food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safety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ART;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VMMC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61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0" w:right="217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Conduct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sage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development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care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takers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hildren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ages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6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-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12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7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8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78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54,000,000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55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67,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3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31.67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144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100" w:right="18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Conduct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sessi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materials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care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take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childr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ages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6-12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7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8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2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200,800,000.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4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250,374.06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879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"/>
              <w:ind w:left="100" w:right="227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ucti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communicat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materials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childr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6-12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7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18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2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700,000,000.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47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672,8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1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7.96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878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100" w:right="9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Printing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communic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materials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hildren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ages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6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-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12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7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18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2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500,000,000.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4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623,441.40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144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100" w:right="15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Broadca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mmunic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mater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als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national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community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os</w:t>
            </w:r>
            <w:r>
              <w:rPr>
                <w:rFonts w:cs="Segoe UI" w:hAnsi="Segoe UI" w:eastAsia="Segoe UI" w:ascii="Segoe UI"/>
                <w:color w:val="363435"/>
                <w:spacing w:val="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children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ages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6-12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7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8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2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100,000,0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0.00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605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124,688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878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both"/>
              <w:spacing w:before="2" w:lineRule="exact" w:line="260"/>
              <w:ind w:left="100" w:right="23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Broadca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TV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spots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issues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ages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6-12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7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8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2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800,416,000.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4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998,024.94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410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100" w:right="487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Conduct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personal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communicat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with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childr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ages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6-12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using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0" w:right="457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care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grou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HSAs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other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vo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ers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7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8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2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100,707,200.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34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125,570.08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145" w:hRule="exact"/>
        </w:trPr>
        <w:tc>
          <w:tcPr>
            <w:tcW w:w="1618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100" w:right="34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Conduct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ommunity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filming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shows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0" w:right="25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issues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6-12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7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18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2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450,161,000.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34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561,865.34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center"/>
        <w:spacing w:before="17"/>
        <w:ind w:left="4462" w:right="4574"/>
        <w:sectPr>
          <w:pgMar w:footer="0" w:header="0" w:top="1340" w:bottom="280" w:left="1320" w:right="1140"/>
          <w:footerReference w:type="default" r:id="rId52"/>
          <w:pgSz w:w="11920" w:h="16840"/>
        </w:sectPr>
      </w:pPr>
      <w:r>
        <w:rPr>
          <w:rFonts w:cs="Arial" w:hAnsi="Arial" w:eastAsia="Arial" w:ascii="Arial"/>
          <w:color w:val="363435"/>
          <w:w w:val="167"/>
          <w:sz w:val="24"/>
          <w:szCs w:val="24"/>
        </w:rPr>
        <w:t>   </w:t>
      </w:r>
      <w:r>
        <w:rPr>
          <w:rFonts w:cs="Arial" w:hAnsi="Arial" w:eastAsia="Arial" w:ascii="Arial"/>
          <w:color w:val="000000"/>
          <w:w w:val="100"/>
          <w:sz w:val="24"/>
          <w:szCs w:val="24"/>
        </w:rPr>
      </w:r>
    </w:p>
    <w:p>
      <w:pPr>
        <w:rPr>
          <w:sz w:val="9"/>
          <w:szCs w:val="9"/>
        </w:rPr>
        <w:jc w:val="left"/>
        <w:spacing w:lineRule="exact" w:line="80"/>
      </w:pPr>
      <w:r>
        <w:rPr>
          <w:sz w:val="9"/>
          <w:szCs w:val="9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63" w:hRule="exact"/>
        </w:trPr>
        <w:tc>
          <w:tcPr>
            <w:tcW w:w="9215" w:type="dxa"/>
            <w:gridSpan w:val="10"/>
            <w:tcBorders>
              <w:top w:val="single" w:sz="8" w:space="0" w:color="5B8547"/>
              <w:left w:val="single" w:sz="8" w:space="0" w:color="5B8547"/>
              <w:bottom w:val="nil" w:sz="6" w:space="0" w:color="auto"/>
              <w:right w:val="single" w:sz="8" w:space="0" w:color="5B8547"/>
            </w:tcBorders>
            <w:shd w:val="clear" w:color="auto" w:fill="74AE4F"/>
          </w:tcPr>
          <w:p>
            <w:pPr>
              <w:rPr>
                <w:rFonts w:cs="Segoe UI" w:hAnsi="Segoe UI" w:eastAsia="Segoe UI" w:ascii="Segoe UI"/>
                <w:sz w:val="22"/>
                <w:szCs w:val="22"/>
              </w:rPr>
              <w:jc w:val="left"/>
              <w:spacing w:lineRule="exact" w:line="280"/>
              <w:ind w:left="-1"/>
            </w:pP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Life</w:t>
            </w:r>
            <w:r>
              <w:rPr>
                <w:rFonts w:cs="Segoe UI" w:hAnsi="Segoe UI" w:eastAsia="Segoe UI" w:ascii="Segoe UI"/>
                <w:b/>
                <w:color w:val="FDFDFD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Stage:</w:t>
            </w:r>
            <w:r>
              <w:rPr>
                <w:rFonts w:cs="Segoe UI" w:hAnsi="Segoe UI" w:eastAsia="Segoe UI" w:ascii="Segoe UI"/>
                <w:b/>
                <w:color w:val="FDFDFD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Care</w:t>
            </w:r>
            <w:r>
              <w:rPr>
                <w:rFonts w:cs="Segoe UI" w:hAnsi="Segoe UI" w:eastAsia="Segoe UI" w:ascii="Segoe UI"/>
                <w:b/>
                <w:color w:val="FDFDFD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Takers</w:t>
            </w:r>
            <w:r>
              <w:rPr>
                <w:rFonts w:cs="Segoe UI" w:hAnsi="Segoe UI" w:eastAsia="Segoe UI" w:ascii="Segoe UI"/>
                <w:b/>
                <w:color w:val="FDFDFD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Of</w:t>
            </w:r>
            <w:r>
              <w:rPr>
                <w:rFonts w:cs="Segoe UI" w:hAnsi="Segoe UI" w:eastAsia="Segoe UI" w:ascii="Segoe UI"/>
                <w:b/>
                <w:color w:val="FDFDFD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Under</w:t>
            </w:r>
            <w:r>
              <w:rPr>
                <w:rFonts w:cs="Segoe UI" w:hAnsi="Segoe UI" w:eastAsia="Segoe UI" w:ascii="Segoe UI"/>
                <w:b/>
                <w:color w:val="FDFDFD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Five</w:t>
            </w:r>
            <w:r>
              <w:rPr>
                <w:rFonts w:cs="Segoe UI" w:hAnsi="Segoe UI" w:eastAsia="Segoe UI" w:ascii="Segoe UI"/>
                <w:b/>
                <w:color w:val="FDFDFD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Children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631" w:hRule="exact"/>
        </w:trPr>
        <w:tc>
          <w:tcPr>
            <w:tcW w:w="1618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before="8"/>
              <w:ind w:left="153" w:right="154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Health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Fo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us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ind w:left="501" w:right="50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Areas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520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8"/>
              <w:ind w:left="815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Activities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800" w:type="dxa"/>
            <w:gridSpan w:val="6"/>
            <w:tcBorders>
              <w:top w:val="single" w:sz="8" w:space="0" w:color="5B8547"/>
              <w:left w:val="single" w:sz="8" w:space="0" w:color="5B8547"/>
              <w:bottom w:val="nil" w:sz="6" w:space="0" w:color="auto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8"/>
              <w:ind w:left="133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Implement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228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Period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(Years)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860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8"/>
              <w:ind w:left="8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Total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(MWK)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before="8"/>
              <w:ind w:left="182" w:right="183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Total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ind w:left="386" w:right="386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(USD)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36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520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nil" w:sz="6" w:space="0" w:color="auto"/>
              <w:right w:val="single" w:sz="8" w:space="0" w:color="5B8547"/>
            </w:tcBorders>
            <w:shd w:val="clear" w:color="auto" w:fill="FDFDFD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40"/>
              <w:ind w:left="11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1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FDFDFD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40"/>
              <w:ind w:left="11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2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40"/>
              <w:ind w:left="11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3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40"/>
              <w:ind w:left="11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4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40"/>
              <w:ind w:left="11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5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860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1416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</w:tr>
      <w:tr>
        <w:trPr>
          <w:trHeight w:val="1942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80" w:right="45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Sup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ort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ommunity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groups,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rad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stening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clubs,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dra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groups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8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interactive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health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80" w:right="27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educati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sions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issues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6-12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7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18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52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60,000,000.00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54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74,812.96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878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80" w:right="24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Brief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celebrities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give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inform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ated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childr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ages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6-12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7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8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2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100,000,000.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4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124,688.28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878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80" w:right="11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Sending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SMS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IVR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caretakers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children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ages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8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6-12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7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8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52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75,000,000.00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54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93,516.21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144" w:hRule="exact"/>
        </w:trPr>
        <w:tc>
          <w:tcPr>
            <w:tcW w:w="1618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80" w:right="183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Collection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radio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materials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programm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8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ated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chi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ages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6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-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8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12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7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18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79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54,000,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55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67,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3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31.67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46" w:hRule="exact"/>
        </w:trPr>
        <w:tc>
          <w:tcPr>
            <w:tcW w:w="5938" w:type="dxa"/>
            <w:gridSpan w:val="8"/>
            <w:tcBorders>
              <w:top w:val="single" w:sz="8" w:space="0" w:color="5B8547"/>
              <w:left w:val="single" w:sz="8" w:space="0" w:color="5B8547"/>
              <w:bottom w:val="nil" w:sz="6" w:space="0" w:color="auto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right"/>
              <w:ind w:right="10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Sub-to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al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8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4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3,195,084,2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0.00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97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3,784,462.57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02" w:hRule="exact"/>
        </w:trPr>
        <w:tc>
          <w:tcPr>
            <w:tcW w:w="9205" w:type="dxa"/>
            <w:gridSpan w:val="9"/>
            <w:tcBorders>
              <w:top w:val="nil" w:sz="6" w:space="0" w:color="auto"/>
              <w:left w:val="single" w:sz="8" w:space="0" w:color="5B8547"/>
              <w:bottom w:val="nil" w:sz="6" w:space="0" w:color="auto"/>
              <w:right w:val="single" w:sz="8" w:space="0" w:color="5B8547"/>
            </w:tcBorders>
            <w:shd w:val="clear" w:color="auto" w:fill="74AE4F"/>
          </w:tcPr>
          <w:p>
            <w:pPr>
              <w:rPr>
                <w:rFonts w:cs="Segoe UI" w:hAnsi="Segoe UI" w:eastAsia="Segoe UI" w:ascii="Segoe UI"/>
                <w:sz w:val="22"/>
                <w:szCs w:val="22"/>
              </w:rPr>
              <w:jc w:val="left"/>
              <w:spacing w:before="9"/>
              <w:ind w:left="-1"/>
            </w:pP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Life</w:t>
            </w:r>
            <w:r>
              <w:rPr>
                <w:rFonts w:cs="Segoe UI" w:hAnsi="Segoe UI" w:eastAsia="Segoe UI" w:ascii="Segoe UI"/>
                <w:b/>
                <w:color w:val="FDFDFD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Stage:</w:t>
            </w:r>
            <w:r>
              <w:rPr>
                <w:rFonts w:cs="Segoe UI" w:hAnsi="Segoe UI" w:eastAsia="Segoe UI" w:ascii="Segoe UI"/>
                <w:b/>
                <w:color w:val="FDFDFD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Adolescents</w:t>
            </w:r>
            <w:r>
              <w:rPr>
                <w:rFonts w:cs="Segoe UI" w:hAnsi="Segoe UI" w:eastAsia="Segoe UI" w:ascii="Segoe UI"/>
                <w:b/>
                <w:color w:val="FDFDFD"/>
                <w:spacing w:val="-12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(Ages</w:t>
            </w:r>
            <w:r>
              <w:rPr>
                <w:rFonts w:cs="Segoe UI" w:hAnsi="Segoe UI" w:eastAsia="Segoe UI" w:ascii="Segoe UI"/>
                <w:b/>
                <w:color w:val="FDFDFD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13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–</w:t>
            </w:r>
            <w:r>
              <w:rPr>
                <w:rFonts w:cs="Segoe UI" w:hAnsi="Segoe UI" w:eastAsia="Segoe UI" w:ascii="Segoe UI"/>
                <w:b/>
                <w:color w:val="FDFDFD"/>
                <w:spacing w:val="-1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19</w:t>
            </w:r>
            <w:r>
              <w:rPr>
                <w:rFonts w:cs="Segoe UI" w:hAnsi="Segoe UI" w:eastAsia="Segoe UI" w:ascii="Segoe UI"/>
                <w:b/>
                <w:color w:val="FDFDFD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Years)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86" w:hRule="exact"/>
        </w:trPr>
        <w:tc>
          <w:tcPr>
            <w:tcW w:w="1608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0"/>
              <w:ind w:left="-1" w:right="-60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Health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     </w:t>
            </w:r>
            <w:r>
              <w:rPr>
                <w:rFonts w:cs="Segoe UI" w:hAnsi="Segoe UI" w:eastAsia="Segoe UI" w:ascii="Segoe UI"/>
                <w:b/>
                <w:color w:val="363435"/>
                <w:spacing w:val="48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Focus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-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Areas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610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0"/>
              <w:ind w:left="86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Activities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982" w:type="dxa"/>
            <w:gridSpan w:val="5"/>
            <w:tcBorders>
              <w:top w:val="single" w:sz="8" w:space="0" w:color="5B8547"/>
              <w:left w:val="single" w:sz="8" w:space="0" w:color="5B8547"/>
              <w:bottom w:val="nil" w:sz="6" w:space="0" w:color="auto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0"/>
              <w:ind w:left="225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Implement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19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Period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(Years)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88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before="10"/>
              <w:ind w:left="267" w:right="269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Total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ind w:left="413" w:right="414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(MWK)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before="10"/>
              <w:ind w:left="182" w:right="183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Total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ind w:left="386" w:right="386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(USD)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482" w:hRule="exact"/>
        </w:trPr>
        <w:tc>
          <w:tcPr>
            <w:tcW w:w="1608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36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13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1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ind w:left="121" w:right="12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2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1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3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1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4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ind w:left="121" w:right="12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5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88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1416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</w:tr>
      <w:tr>
        <w:trPr>
          <w:trHeight w:val="938" w:hRule="exact"/>
        </w:trPr>
        <w:tc>
          <w:tcPr>
            <w:tcW w:w="1608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79" w:right="8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Adolescents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delay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sexual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debut;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Prevention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unpl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nned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pregnancies,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HIV,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STIs,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Menstrual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hyg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ene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management;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Malaria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preventi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treatment;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rly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healthcare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seek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behaviour;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WASH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"/>
              <w:ind w:left="79" w:right="29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food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safe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y;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Dental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aries;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61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0" w:right="31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Conduct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sage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development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54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issues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related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olescents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1588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518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54,000,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54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67,331.67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204" w:hRule="exact"/>
        </w:trPr>
        <w:tc>
          <w:tcPr>
            <w:tcW w:w="160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100" w:right="5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Conduct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sessi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oduce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omm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u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nicati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targeting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issues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related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adolescents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1588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sz w:val="19"/>
                <w:szCs w:val="19"/>
              </w:rPr>
              <w:jc w:val="left"/>
              <w:spacing w:before="9" w:lineRule="exact" w:line="180"/>
            </w:pPr>
            <w:r>
              <w:rPr>
                <w:sz w:val="19"/>
                <w:szCs w:val="19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4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200,800,000.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4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250,374.06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205" w:hRule="exact"/>
        </w:trPr>
        <w:tc>
          <w:tcPr>
            <w:tcW w:w="160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0" w:right="227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ucti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communicat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materials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issues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rel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adolescents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1588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sz w:val="26"/>
                <w:szCs w:val="26"/>
              </w:rPr>
              <w:jc w:val="left"/>
              <w:spacing w:before="7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4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700,000,000.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sz w:val="26"/>
                <w:szCs w:val="26"/>
              </w:rPr>
              <w:jc w:val="left"/>
              <w:spacing w:before="7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4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672,817.96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938" w:hRule="exact"/>
        </w:trPr>
        <w:tc>
          <w:tcPr>
            <w:tcW w:w="160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both"/>
              <w:spacing w:before="2" w:lineRule="exact" w:line="260"/>
              <w:ind w:left="100" w:right="9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Printing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communic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materials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issues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related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olescents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1588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4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500,000,000.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34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623,441.40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820" w:hRule="exact"/>
        </w:trPr>
        <w:tc>
          <w:tcPr>
            <w:tcW w:w="1608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3" w:lineRule="exact" w:line="260"/>
              <w:ind w:left="100" w:right="227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Broadca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communicat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materials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national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community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588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sz w:val="26"/>
                <w:szCs w:val="26"/>
              </w:rPr>
              <w:jc w:val="left"/>
              <w:spacing w:before="7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4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100,000,000.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605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124,688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center"/>
        <w:spacing w:before="17"/>
        <w:ind w:left="4462" w:right="4574"/>
        <w:sectPr>
          <w:pgMar w:footer="0" w:header="0" w:top="1340" w:bottom="280" w:left="1320" w:right="1140"/>
          <w:footerReference w:type="default" r:id="rId53"/>
          <w:pgSz w:w="11920" w:h="16840"/>
        </w:sectPr>
      </w:pPr>
      <w:r>
        <w:rPr>
          <w:rFonts w:cs="Arial" w:hAnsi="Arial" w:eastAsia="Arial" w:ascii="Arial"/>
          <w:color w:val="363435"/>
          <w:w w:val="167"/>
          <w:sz w:val="24"/>
          <w:szCs w:val="24"/>
        </w:rPr>
        <w:t>   </w:t>
      </w:r>
      <w:r>
        <w:rPr>
          <w:rFonts w:cs="Arial" w:hAnsi="Arial" w:eastAsia="Arial" w:ascii="Arial"/>
          <w:color w:val="000000"/>
          <w:w w:val="100"/>
          <w:sz w:val="24"/>
          <w:szCs w:val="24"/>
        </w:rPr>
      </w:r>
    </w:p>
    <w:p>
      <w:pPr>
        <w:rPr>
          <w:sz w:val="9"/>
          <w:szCs w:val="9"/>
        </w:rPr>
        <w:jc w:val="left"/>
        <w:spacing w:lineRule="exact" w:line="80"/>
      </w:pPr>
      <w:r>
        <w:rPr>
          <w:sz w:val="9"/>
          <w:szCs w:val="9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63" w:hRule="exact"/>
        </w:trPr>
        <w:tc>
          <w:tcPr>
            <w:tcW w:w="9205" w:type="dxa"/>
            <w:gridSpan w:val="15"/>
            <w:tcBorders>
              <w:top w:val="single" w:sz="8" w:space="0" w:color="5B8547"/>
              <w:left w:val="single" w:sz="8" w:space="0" w:color="5B8547"/>
              <w:bottom w:val="nil" w:sz="6" w:space="0" w:color="auto"/>
              <w:right w:val="single" w:sz="8" w:space="0" w:color="5B8547"/>
            </w:tcBorders>
            <w:shd w:val="clear" w:color="auto" w:fill="74AE4F"/>
          </w:tcPr>
          <w:p>
            <w:pPr>
              <w:rPr>
                <w:rFonts w:cs="Segoe UI" w:hAnsi="Segoe UI" w:eastAsia="Segoe UI" w:ascii="Segoe UI"/>
                <w:sz w:val="22"/>
                <w:szCs w:val="22"/>
              </w:rPr>
              <w:jc w:val="left"/>
              <w:spacing w:lineRule="exact" w:line="280"/>
              <w:ind w:left="-11"/>
            </w:pP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Life</w:t>
            </w:r>
            <w:r>
              <w:rPr>
                <w:rFonts w:cs="Segoe UI" w:hAnsi="Segoe UI" w:eastAsia="Segoe UI" w:ascii="Segoe UI"/>
                <w:b/>
                <w:color w:val="FDFDFD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Stage:</w:t>
            </w:r>
            <w:r>
              <w:rPr>
                <w:rFonts w:cs="Segoe UI" w:hAnsi="Segoe UI" w:eastAsia="Segoe UI" w:ascii="Segoe UI"/>
                <w:b/>
                <w:color w:val="FDFDFD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Care</w:t>
            </w:r>
            <w:r>
              <w:rPr>
                <w:rFonts w:cs="Segoe UI" w:hAnsi="Segoe UI" w:eastAsia="Segoe UI" w:ascii="Segoe UI"/>
                <w:b/>
                <w:color w:val="FDFDFD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Takers</w:t>
            </w:r>
            <w:r>
              <w:rPr>
                <w:rFonts w:cs="Segoe UI" w:hAnsi="Segoe UI" w:eastAsia="Segoe UI" w:ascii="Segoe UI"/>
                <w:b/>
                <w:color w:val="FDFDFD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Of</w:t>
            </w:r>
            <w:r>
              <w:rPr>
                <w:rFonts w:cs="Segoe UI" w:hAnsi="Segoe UI" w:eastAsia="Segoe UI" w:ascii="Segoe UI"/>
                <w:b/>
                <w:color w:val="FDFDFD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Under</w:t>
            </w:r>
            <w:r>
              <w:rPr>
                <w:rFonts w:cs="Segoe UI" w:hAnsi="Segoe UI" w:eastAsia="Segoe UI" w:ascii="Segoe UI"/>
                <w:b/>
                <w:color w:val="FDFDFD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Five</w:t>
            </w:r>
            <w:r>
              <w:rPr>
                <w:rFonts w:cs="Segoe UI" w:hAnsi="Segoe UI" w:eastAsia="Segoe UI" w:ascii="Segoe UI"/>
                <w:b/>
                <w:color w:val="FDFDFD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Children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631" w:hRule="exact"/>
        </w:trPr>
        <w:tc>
          <w:tcPr>
            <w:tcW w:w="1608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8"/>
              <w:ind w:left="183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Health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Fo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us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ind w:left="491" w:right="50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Areas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6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99" w:right="65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Bilharzia;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Nutrition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520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8"/>
              <w:ind w:left="815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Activities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800" w:type="dxa"/>
            <w:gridSpan w:val="10"/>
            <w:tcBorders>
              <w:top w:val="single" w:sz="8" w:space="0" w:color="5B8547"/>
              <w:left w:val="single" w:sz="8" w:space="0" w:color="5B8547"/>
              <w:bottom w:val="nil" w:sz="6" w:space="0" w:color="auto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8"/>
              <w:ind w:left="133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Implement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228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Period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(Years)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860" w:type="dxa"/>
            <w:gridSpan w:val="2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8"/>
              <w:ind w:left="8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Total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(MWK)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before="8"/>
              <w:ind w:left="182" w:right="183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Total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ind w:left="386" w:right="386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(USD)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37" w:hRule="exact"/>
        </w:trPr>
        <w:tc>
          <w:tcPr>
            <w:tcW w:w="160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520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nil" w:sz="6" w:space="0" w:color="auto"/>
              <w:right w:val="single" w:sz="8" w:space="0" w:color="5B8547"/>
            </w:tcBorders>
            <w:shd w:val="clear" w:color="auto" w:fill="FDFDFD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40"/>
              <w:ind w:left="11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1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nil" w:sz="6" w:space="0" w:color="auto"/>
              <w:right w:val="single" w:sz="8" w:space="0" w:color="5B8547"/>
            </w:tcBorders>
            <w:shd w:val="clear" w:color="auto" w:fill="FDFDFD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40"/>
              <w:ind w:left="11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2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nil" w:sz="6" w:space="0" w:color="auto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40"/>
              <w:ind w:left="11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3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nil" w:sz="6" w:space="0" w:color="auto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40"/>
              <w:ind w:left="11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4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nil" w:sz="6" w:space="0" w:color="auto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40"/>
              <w:ind w:left="11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5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860" w:type="dxa"/>
            <w:gridSpan w:val="2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1416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</w:tr>
      <w:tr>
        <w:trPr>
          <w:trHeight w:val="672" w:hRule="exact"/>
        </w:trPr>
        <w:tc>
          <w:tcPr>
            <w:tcW w:w="160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100" w:right="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rad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os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issues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ated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adolescents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2" w:type="dxa"/>
            <w:gridSpan w:val="2"/>
            <w:tcBorders>
              <w:top w:val="single" w:sz="1" w:space="0" w:color="74AE4F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gridSpan w:val="2"/>
            <w:tcBorders>
              <w:top w:val="nil" w:sz="6" w:space="0" w:color="auto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nil" w:sz="6" w:space="0" w:color="auto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nil" w:sz="6" w:space="0" w:color="auto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gridSpan w:val="2"/>
            <w:tcBorders>
              <w:top w:val="nil" w:sz="6" w:space="0" w:color="auto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588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</w:tr>
      <w:tr>
        <w:trPr>
          <w:trHeight w:val="938" w:hRule="exact"/>
        </w:trPr>
        <w:tc>
          <w:tcPr>
            <w:tcW w:w="160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100" w:right="535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Broadca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TV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spots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issues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adolescents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2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588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sz w:val="26"/>
                <w:szCs w:val="26"/>
              </w:rPr>
              <w:jc w:val="left"/>
              <w:spacing w:before="6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4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800,416,000.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4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998,024.94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204" w:hRule="exact"/>
        </w:trPr>
        <w:tc>
          <w:tcPr>
            <w:tcW w:w="160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100" w:right="487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Conduct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personal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communicat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with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adolescents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related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olescents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2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588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sz w:val="26"/>
                <w:szCs w:val="26"/>
              </w:rPr>
              <w:jc w:val="left"/>
              <w:spacing w:before="6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4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100,707,200.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sz w:val="26"/>
                <w:szCs w:val="26"/>
              </w:rPr>
              <w:jc w:val="left"/>
              <w:spacing w:before="6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4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125,570.08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204" w:hRule="exact"/>
        </w:trPr>
        <w:tc>
          <w:tcPr>
            <w:tcW w:w="160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100" w:right="5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Conduct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ommunity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filming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shows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addressing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issues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related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adolescents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2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FDFDFD"/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1588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sz w:val="26"/>
                <w:szCs w:val="26"/>
              </w:rPr>
              <w:jc w:val="left"/>
              <w:spacing w:before="6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4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450,161,000.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47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561,8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6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5.34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737" w:hRule="exact"/>
        </w:trPr>
        <w:tc>
          <w:tcPr>
            <w:tcW w:w="160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0" w:right="43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Sup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ort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ommunity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groups,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rad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stening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clubs,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dra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groups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3" w:lineRule="exact" w:line="260"/>
              <w:ind w:left="100" w:right="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interactive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health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ucation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sessions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related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olescents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2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FDFDFD"/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588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257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60,000,000.00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54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74,812.96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938" w:hRule="exact"/>
        </w:trPr>
        <w:tc>
          <w:tcPr>
            <w:tcW w:w="160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100" w:right="45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Brief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celebrities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give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th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related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olescents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2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FDFDFD"/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588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4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100,000,000.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4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124,688.28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204" w:hRule="exact"/>
        </w:trPr>
        <w:tc>
          <w:tcPr>
            <w:tcW w:w="160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100" w:right="163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Collection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radio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materials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programm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 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issues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adolescents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2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1588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517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54,000,000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54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67,331.67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938" w:hRule="exact"/>
        </w:trPr>
        <w:tc>
          <w:tcPr>
            <w:tcW w:w="1608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0" w:right="305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Sending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SMS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IVR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issues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adolescents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2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2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588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257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75,000,000.00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54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93,516.21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406" w:hRule="exact"/>
        </w:trPr>
        <w:tc>
          <w:tcPr>
            <w:tcW w:w="6201" w:type="dxa"/>
            <w:gridSpan w:val="13"/>
            <w:tcBorders>
              <w:top w:val="single" w:sz="8" w:space="0" w:color="5B8547"/>
              <w:left w:val="single" w:sz="8" w:space="0" w:color="5B8547"/>
              <w:bottom w:val="nil" w:sz="6" w:space="0" w:color="auto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right"/>
              <w:ind w:right="106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Sub-to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al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88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53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3,195,084,2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97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3,784,462.57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02" w:hRule="exact"/>
        </w:trPr>
        <w:tc>
          <w:tcPr>
            <w:tcW w:w="9215" w:type="dxa"/>
            <w:gridSpan w:val="9"/>
            <w:tcBorders>
              <w:top w:val="nil" w:sz="6" w:space="0" w:color="auto"/>
              <w:left w:val="single" w:sz="8" w:space="0" w:color="5B8547"/>
              <w:bottom w:val="nil" w:sz="6" w:space="0" w:color="auto"/>
              <w:right w:val="single" w:sz="8" w:space="0" w:color="5B8547"/>
            </w:tcBorders>
            <w:shd w:val="clear" w:color="auto" w:fill="74AE4F"/>
          </w:tcPr>
          <w:p>
            <w:pPr>
              <w:rPr>
                <w:rFonts w:cs="Segoe UI" w:hAnsi="Segoe UI" w:eastAsia="Segoe UI" w:ascii="Segoe UI"/>
                <w:sz w:val="22"/>
                <w:szCs w:val="22"/>
              </w:rPr>
              <w:jc w:val="left"/>
              <w:spacing w:before="9"/>
              <w:ind w:left="-1"/>
            </w:pP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Life</w:t>
            </w:r>
            <w:r>
              <w:rPr>
                <w:rFonts w:cs="Segoe UI" w:hAnsi="Segoe UI" w:eastAsia="Segoe UI" w:ascii="Segoe UI"/>
                <w:b/>
                <w:color w:val="FDFDFD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Stage:</w:t>
            </w:r>
            <w:r>
              <w:rPr>
                <w:rFonts w:cs="Segoe UI" w:hAnsi="Segoe UI" w:eastAsia="Segoe UI" w:ascii="Segoe UI"/>
                <w:b/>
                <w:color w:val="FDFDFD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Pe</w:t>
            </w:r>
            <w:r>
              <w:rPr>
                <w:rFonts w:cs="Segoe UI" w:hAnsi="Segoe UI" w:eastAsia="Segoe UI" w:ascii="Segoe UI"/>
                <w:b/>
                <w:color w:val="FDFDFD"/>
                <w:spacing w:val="1"/>
                <w:w w:val="100"/>
                <w:sz w:val="22"/>
                <w:szCs w:val="22"/>
              </w:rPr>
              <w:t>o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ple</w:t>
            </w:r>
            <w:r>
              <w:rPr>
                <w:rFonts w:cs="Segoe UI" w:hAnsi="Segoe UI" w:eastAsia="Segoe UI" w:ascii="Segoe UI"/>
                <w:b/>
                <w:color w:val="FDFDFD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1"/>
                <w:w w:val="100"/>
                <w:sz w:val="22"/>
                <w:szCs w:val="22"/>
              </w:rPr>
              <w:t>A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ges</w:t>
            </w:r>
            <w:r>
              <w:rPr>
                <w:rFonts w:cs="Segoe UI" w:hAnsi="Segoe UI" w:eastAsia="Segoe UI" w:ascii="Segoe UI"/>
                <w:b/>
                <w:color w:val="FDFDFD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20</w:t>
            </w:r>
            <w:r>
              <w:rPr>
                <w:rFonts w:cs="Segoe UI" w:hAnsi="Segoe UI" w:eastAsia="Segoe UI" w:ascii="Segoe UI"/>
                <w:b/>
                <w:color w:val="FDFDFD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+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62" w:hRule="exact"/>
        </w:trPr>
        <w:tc>
          <w:tcPr>
            <w:tcW w:w="1618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before="10"/>
              <w:ind w:left="153" w:right="154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Health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Fo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us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lineRule="exact" w:line="260"/>
              <w:ind w:left="501" w:right="50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Areas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610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0"/>
              <w:ind w:left="86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Activities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982" w:type="dxa"/>
            <w:gridSpan w:val="5"/>
            <w:tcBorders>
              <w:top w:val="single" w:sz="8" w:space="0" w:color="5B8547"/>
              <w:left w:val="single" w:sz="8" w:space="0" w:color="5B8547"/>
              <w:bottom w:val="nil" w:sz="6" w:space="0" w:color="auto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0"/>
              <w:ind w:left="225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Implement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319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Period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(Years)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88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before="10"/>
              <w:ind w:left="267" w:right="269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Total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lineRule="exact" w:line="260"/>
              <w:ind w:left="413" w:right="414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(MWK)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before="10"/>
              <w:ind w:left="182" w:right="183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Total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lineRule="exact" w:line="260"/>
              <w:ind w:left="386" w:right="386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(USD)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407" w:hRule="exact"/>
        </w:trPr>
        <w:tc>
          <w:tcPr>
            <w:tcW w:w="1618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36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FDFDFD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13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1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FDFDFD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ind w:left="121" w:right="12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2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1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3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1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4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ind w:left="121" w:right="12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5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88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1416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</w:tr>
      <w:tr>
        <w:trPr>
          <w:trHeight w:val="1204" w:hRule="exact"/>
        </w:trPr>
        <w:tc>
          <w:tcPr>
            <w:tcW w:w="1618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99" w:right="464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Prevent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BP;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Diabetes;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9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Cardiovascul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99" w:right="194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seases;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Mental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health;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TB;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Family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61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" w:lineRule="exact" w:line="260"/>
              <w:ind w:left="100" w:right="31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Conduct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sage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development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54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issues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peop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ages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20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above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1588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517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54,000,000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54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67,331.67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553" w:hRule="exact"/>
        </w:trPr>
        <w:tc>
          <w:tcPr>
            <w:tcW w:w="1618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100" w:right="18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Conduct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sessi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uni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1588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73"/>
              <w:ind w:left="14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200,800,000.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4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250,374.06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rFonts w:cs="Arial" w:hAnsi="Arial" w:eastAsia="Arial" w:ascii="Arial"/>
          <w:sz w:val="24"/>
          <w:szCs w:val="24"/>
        </w:rPr>
        <w:jc w:val="center"/>
        <w:spacing w:before="17"/>
        <w:ind w:left="4462" w:right="4574"/>
        <w:sectPr>
          <w:pgMar w:footer="0" w:header="0" w:top="1340" w:bottom="280" w:left="1320" w:right="1140"/>
          <w:footerReference w:type="default" r:id="rId54"/>
          <w:pgSz w:w="11920" w:h="16840"/>
        </w:sectPr>
      </w:pPr>
      <w:r>
        <w:rPr>
          <w:rFonts w:cs="Arial" w:hAnsi="Arial" w:eastAsia="Arial" w:ascii="Arial"/>
          <w:color w:val="363435"/>
          <w:w w:val="167"/>
          <w:sz w:val="24"/>
          <w:szCs w:val="24"/>
        </w:rPr>
        <w:t>   </w:t>
      </w:r>
      <w:r>
        <w:rPr>
          <w:rFonts w:cs="Arial" w:hAnsi="Arial" w:eastAsia="Arial" w:ascii="Arial"/>
          <w:color w:val="000000"/>
          <w:w w:val="100"/>
          <w:sz w:val="24"/>
          <w:szCs w:val="24"/>
        </w:rPr>
      </w:r>
    </w:p>
    <w:p>
      <w:pPr>
        <w:rPr>
          <w:sz w:val="9"/>
          <w:szCs w:val="9"/>
        </w:rPr>
        <w:jc w:val="left"/>
        <w:spacing w:lineRule="exact" w:line="80"/>
      </w:pPr>
      <w:r>
        <w:rPr>
          <w:sz w:val="9"/>
          <w:szCs w:val="9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63" w:hRule="exact"/>
        </w:trPr>
        <w:tc>
          <w:tcPr>
            <w:tcW w:w="9215" w:type="dxa"/>
            <w:gridSpan w:val="15"/>
            <w:tcBorders>
              <w:top w:val="single" w:sz="8" w:space="0" w:color="5B8547"/>
              <w:left w:val="single" w:sz="8" w:space="0" w:color="5B8547"/>
              <w:bottom w:val="nil" w:sz="6" w:space="0" w:color="auto"/>
              <w:right w:val="single" w:sz="8" w:space="0" w:color="5B8547"/>
            </w:tcBorders>
            <w:shd w:val="clear" w:color="auto" w:fill="74AE4F"/>
          </w:tcPr>
          <w:p>
            <w:pPr>
              <w:rPr>
                <w:rFonts w:cs="Segoe UI" w:hAnsi="Segoe UI" w:eastAsia="Segoe UI" w:ascii="Segoe UI"/>
                <w:sz w:val="22"/>
                <w:szCs w:val="22"/>
              </w:rPr>
              <w:jc w:val="left"/>
              <w:spacing w:lineRule="exact" w:line="280"/>
              <w:ind w:left="-1"/>
            </w:pP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Life</w:t>
            </w:r>
            <w:r>
              <w:rPr>
                <w:rFonts w:cs="Segoe UI" w:hAnsi="Segoe UI" w:eastAsia="Segoe UI" w:ascii="Segoe UI"/>
                <w:b/>
                <w:color w:val="FDFDFD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Stage:</w:t>
            </w:r>
            <w:r>
              <w:rPr>
                <w:rFonts w:cs="Segoe UI" w:hAnsi="Segoe UI" w:eastAsia="Segoe UI" w:ascii="Segoe UI"/>
                <w:b/>
                <w:color w:val="FDFDFD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Care</w:t>
            </w:r>
            <w:r>
              <w:rPr>
                <w:rFonts w:cs="Segoe UI" w:hAnsi="Segoe UI" w:eastAsia="Segoe UI" w:ascii="Segoe UI"/>
                <w:b/>
                <w:color w:val="FDFDFD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Takers</w:t>
            </w:r>
            <w:r>
              <w:rPr>
                <w:rFonts w:cs="Segoe UI" w:hAnsi="Segoe UI" w:eastAsia="Segoe UI" w:ascii="Segoe UI"/>
                <w:b/>
                <w:color w:val="FDFDFD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Of</w:t>
            </w:r>
            <w:r>
              <w:rPr>
                <w:rFonts w:cs="Segoe UI" w:hAnsi="Segoe UI" w:eastAsia="Segoe UI" w:ascii="Segoe UI"/>
                <w:b/>
                <w:color w:val="FDFDFD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Under</w:t>
            </w:r>
            <w:r>
              <w:rPr>
                <w:rFonts w:cs="Segoe UI" w:hAnsi="Segoe UI" w:eastAsia="Segoe UI" w:ascii="Segoe UI"/>
                <w:b/>
                <w:color w:val="FDFDFD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Five</w:t>
            </w:r>
            <w:r>
              <w:rPr>
                <w:rFonts w:cs="Segoe UI" w:hAnsi="Segoe UI" w:eastAsia="Segoe UI" w:ascii="Segoe UI"/>
                <w:b/>
                <w:color w:val="FDFDFD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Children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631" w:hRule="exact"/>
        </w:trPr>
        <w:tc>
          <w:tcPr>
            <w:tcW w:w="1618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8"/>
              <w:ind w:left="193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Health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Fo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us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ind w:left="501" w:right="50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Areas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6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99" w:right="10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plann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(Modern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contraceptive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methods);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HIV;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Malaria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preventi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treatment;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WASH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Food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safety;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hocercia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is;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SRH;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Dental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h;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Nutrition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520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8"/>
              <w:ind w:left="815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Activities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800" w:type="dxa"/>
            <w:gridSpan w:val="10"/>
            <w:tcBorders>
              <w:top w:val="single" w:sz="8" w:space="0" w:color="5B8547"/>
              <w:left w:val="single" w:sz="8" w:space="0" w:color="5B8547"/>
              <w:bottom w:val="nil" w:sz="6" w:space="0" w:color="auto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8"/>
              <w:ind w:left="133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Implement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228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Period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(Years)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860" w:type="dxa"/>
            <w:gridSpan w:val="2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8"/>
              <w:ind w:left="8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Total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(MWK)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before="8"/>
              <w:ind w:left="182" w:right="183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Total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ind w:left="386" w:right="386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(USD)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36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520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nil" w:sz="6" w:space="0" w:color="auto"/>
              <w:right w:val="single" w:sz="8" w:space="0" w:color="5B8547"/>
            </w:tcBorders>
            <w:shd w:val="clear" w:color="auto" w:fill="FDFDFD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40"/>
              <w:ind w:left="11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1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nil" w:sz="6" w:space="0" w:color="auto"/>
              <w:right w:val="single" w:sz="8" w:space="0" w:color="5B8547"/>
            </w:tcBorders>
            <w:shd w:val="clear" w:color="auto" w:fill="FDFDFD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40"/>
              <w:ind w:left="11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2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nil" w:sz="6" w:space="0" w:color="auto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40"/>
              <w:ind w:left="11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3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nil" w:sz="6" w:space="0" w:color="auto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40"/>
              <w:ind w:left="11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4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nil" w:sz="6" w:space="0" w:color="auto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40"/>
              <w:ind w:left="11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5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860" w:type="dxa"/>
            <w:gridSpan w:val="2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1416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</w:tr>
      <w:tr>
        <w:trPr>
          <w:trHeight w:val="938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100" w:right="11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mater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als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issues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related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peop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20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above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2" w:type="dxa"/>
            <w:gridSpan w:val="2"/>
            <w:tcBorders>
              <w:top w:val="single" w:sz="1" w:space="0" w:color="74AE4F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360" w:type="dxa"/>
            <w:gridSpan w:val="2"/>
            <w:tcBorders>
              <w:top w:val="nil" w:sz="6" w:space="0" w:color="auto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nil" w:sz="6" w:space="0" w:color="auto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1588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</w:tr>
      <w:tr>
        <w:trPr>
          <w:trHeight w:val="1204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100" w:right="218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ucti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communicat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materials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 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issues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related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people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ages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20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above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2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1588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sz w:val="26"/>
                <w:szCs w:val="26"/>
              </w:rPr>
              <w:jc w:val="left"/>
              <w:spacing w:before="6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4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700,000,000.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sz w:val="26"/>
                <w:szCs w:val="26"/>
              </w:rPr>
              <w:jc w:val="left"/>
              <w:spacing w:before="6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4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672,817.96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204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100" w:right="9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Printing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communic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mater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als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sues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peop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20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above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2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1588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4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500,000,000.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4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623,441.40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470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0" w:right="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Broadca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mmunic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mater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als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nati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community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dios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peop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ages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20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above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2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588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sz w:val="26"/>
                <w:szCs w:val="26"/>
              </w:rPr>
              <w:jc w:val="left"/>
              <w:spacing w:before="7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4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100,000,000.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605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124,688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939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0" w:right="25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Broadca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TV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spots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issues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peop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ages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20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bove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2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588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sz w:val="26"/>
                <w:szCs w:val="26"/>
              </w:rPr>
              <w:jc w:val="left"/>
              <w:spacing w:before="7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4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800,416,000.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4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998,024.94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470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100" w:right="124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Conduct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personal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communicat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with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people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ages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20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above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 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issues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people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ages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20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above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2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588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sz w:val="26"/>
                <w:szCs w:val="26"/>
              </w:rPr>
              <w:jc w:val="left"/>
              <w:spacing w:before="6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4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100,707,200.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sz w:val="26"/>
                <w:szCs w:val="26"/>
              </w:rPr>
              <w:jc w:val="left"/>
              <w:spacing w:before="6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4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125,570.08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205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Conduct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ommunity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100" w:right="6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filming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b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shows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issues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peop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ages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20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bove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2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588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sz w:val="26"/>
                <w:szCs w:val="26"/>
              </w:rPr>
              <w:jc w:val="left"/>
              <w:spacing w:before="7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4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450,161,000.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47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561,8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6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5.34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002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100" w:right="474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Sup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ort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ommunity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groups,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rad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stening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clubs,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drama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groups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interactive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health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ucation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sessions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related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100" w:right="47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peop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20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above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2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588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257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60,000,000.00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54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74,812.96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204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100" w:right="137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Brief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celebrities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provide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inform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peop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ages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20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above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2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FDFDFD"/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FDFDFD"/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FDFDFD"/>
          </w:tcPr>
          <w:p/>
        </w:tc>
        <w:tc>
          <w:tcPr>
            <w:tcW w:w="1588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4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100,000,000.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4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124,688.28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772" w:hRule="exact"/>
        </w:trPr>
        <w:tc>
          <w:tcPr>
            <w:tcW w:w="1618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3" w:lineRule="exact" w:line="260"/>
              <w:ind w:left="100" w:right="163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Collection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radio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materials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programm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2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588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517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54,000,000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54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67,331.67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4"/>
          <w:szCs w:val="24"/>
        </w:rPr>
        <w:jc w:val="center"/>
        <w:spacing w:before="17"/>
        <w:ind w:left="4462" w:right="4574"/>
        <w:sectPr>
          <w:pgMar w:footer="0" w:header="0" w:top="1340" w:bottom="280" w:left="1320" w:right="1140"/>
          <w:footerReference w:type="default" r:id="rId55"/>
          <w:pgSz w:w="11920" w:h="16840"/>
        </w:sectPr>
      </w:pPr>
      <w:r>
        <w:rPr>
          <w:rFonts w:cs="Arial" w:hAnsi="Arial" w:eastAsia="Arial" w:ascii="Arial"/>
          <w:color w:val="363435"/>
          <w:w w:val="167"/>
          <w:sz w:val="24"/>
          <w:szCs w:val="24"/>
        </w:rPr>
        <w:t>   </w:t>
      </w:r>
      <w:r>
        <w:rPr>
          <w:rFonts w:cs="Arial" w:hAnsi="Arial" w:eastAsia="Arial" w:ascii="Arial"/>
          <w:color w:val="000000"/>
          <w:w w:val="100"/>
          <w:sz w:val="24"/>
          <w:szCs w:val="24"/>
        </w:rPr>
      </w:r>
    </w:p>
    <w:p>
      <w:pPr>
        <w:rPr>
          <w:sz w:val="9"/>
          <w:szCs w:val="9"/>
        </w:rPr>
        <w:jc w:val="left"/>
        <w:spacing w:lineRule="exact" w:line="80"/>
      </w:pPr>
      <w:r>
        <w:rPr>
          <w:sz w:val="9"/>
          <w:szCs w:val="9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63" w:hRule="exact"/>
        </w:trPr>
        <w:tc>
          <w:tcPr>
            <w:tcW w:w="9187" w:type="dxa"/>
            <w:gridSpan w:val="15"/>
            <w:tcBorders>
              <w:top w:val="single" w:sz="8" w:space="0" w:color="5B8547"/>
              <w:left w:val="single" w:sz="8" w:space="0" w:color="5B8547"/>
              <w:bottom w:val="nil" w:sz="6" w:space="0" w:color="auto"/>
              <w:right w:val="single" w:sz="8" w:space="0" w:color="5B8547"/>
            </w:tcBorders>
            <w:shd w:val="clear" w:color="auto" w:fill="74AE4F"/>
          </w:tcPr>
          <w:p>
            <w:pPr>
              <w:rPr>
                <w:rFonts w:cs="Segoe UI" w:hAnsi="Segoe UI" w:eastAsia="Segoe UI" w:ascii="Segoe UI"/>
                <w:sz w:val="22"/>
                <w:szCs w:val="22"/>
              </w:rPr>
              <w:jc w:val="left"/>
              <w:spacing w:lineRule="exact" w:line="280"/>
              <w:ind w:left="-1"/>
            </w:pP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Life</w:t>
            </w:r>
            <w:r>
              <w:rPr>
                <w:rFonts w:cs="Segoe UI" w:hAnsi="Segoe UI" w:eastAsia="Segoe UI" w:ascii="Segoe UI"/>
                <w:b/>
                <w:color w:val="FDFDFD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Stage:</w:t>
            </w:r>
            <w:r>
              <w:rPr>
                <w:rFonts w:cs="Segoe UI" w:hAnsi="Segoe UI" w:eastAsia="Segoe UI" w:ascii="Segoe UI"/>
                <w:b/>
                <w:color w:val="FDFDFD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Care</w:t>
            </w:r>
            <w:r>
              <w:rPr>
                <w:rFonts w:cs="Segoe UI" w:hAnsi="Segoe UI" w:eastAsia="Segoe UI" w:ascii="Segoe UI"/>
                <w:b/>
                <w:color w:val="FDFDFD"/>
                <w:spacing w:val="-5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Takers</w:t>
            </w:r>
            <w:r>
              <w:rPr>
                <w:rFonts w:cs="Segoe UI" w:hAnsi="Segoe UI" w:eastAsia="Segoe UI" w:ascii="Segoe UI"/>
                <w:b/>
                <w:color w:val="FDFDFD"/>
                <w:spacing w:val="-7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Of</w:t>
            </w:r>
            <w:r>
              <w:rPr>
                <w:rFonts w:cs="Segoe UI" w:hAnsi="Segoe UI" w:eastAsia="Segoe UI" w:ascii="Segoe UI"/>
                <w:b/>
                <w:color w:val="FDFDFD"/>
                <w:spacing w:val="-3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Under</w:t>
            </w:r>
            <w:r>
              <w:rPr>
                <w:rFonts w:cs="Segoe UI" w:hAnsi="Segoe UI" w:eastAsia="Segoe UI" w:ascii="Segoe UI"/>
                <w:b/>
                <w:color w:val="FDFDFD"/>
                <w:spacing w:val="-6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Five</w:t>
            </w:r>
            <w:r>
              <w:rPr>
                <w:rFonts w:cs="Segoe UI" w:hAnsi="Segoe UI" w:eastAsia="Segoe UI" w:ascii="Segoe UI"/>
                <w:b/>
                <w:color w:val="FDFDFD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Children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631" w:hRule="exact"/>
        </w:trPr>
        <w:tc>
          <w:tcPr>
            <w:tcW w:w="1618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before="8"/>
              <w:ind w:left="153" w:right="154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Health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Fo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us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ind w:left="501" w:right="50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Areas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520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8"/>
              <w:ind w:left="815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Activities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800" w:type="dxa"/>
            <w:gridSpan w:val="10"/>
            <w:tcBorders>
              <w:top w:val="single" w:sz="8" w:space="0" w:color="5B8547"/>
              <w:left w:val="single" w:sz="8" w:space="0" w:color="5B8547"/>
              <w:bottom w:val="nil" w:sz="6" w:space="0" w:color="auto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8"/>
              <w:ind w:left="133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Implement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228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Period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(Years)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833" w:type="dxa"/>
            <w:gridSpan w:val="2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8"/>
              <w:ind w:left="8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Total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(MWK)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before="8"/>
              <w:ind w:left="182" w:right="183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Total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ind w:left="386" w:right="386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(USD)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37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520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nil" w:sz="6" w:space="0" w:color="auto"/>
              <w:right w:val="single" w:sz="8" w:space="0" w:color="5B8547"/>
            </w:tcBorders>
            <w:shd w:val="clear" w:color="auto" w:fill="FDFDFD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40"/>
              <w:ind w:left="11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1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nil" w:sz="6" w:space="0" w:color="auto"/>
              <w:right w:val="single" w:sz="8" w:space="0" w:color="5B8547"/>
            </w:tcBorders>
            <w:shd w:val="clear" w:color="auto" w:fill="FDFDFD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40"/>
              <w:ind w:left="11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2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nil" w:sz="6" w:space="0" w:color="auto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40"/>
              <w:ind w:left="11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3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nil" w:sz="6" w:space="0" w:color="auto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40"/>
              <w:ind w:left="11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4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nil" w:sz="6" w:space="0" w:color="auto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40"/>
              <w:ind w:left="11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5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833" w:type="dxa"/>
            <w:gridSpan w:val="2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1416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</w:tr>
      <w:tr>
        <w:trPr>
          <w:trHeight w:val="770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120" w:right="48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sues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related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peop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20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bove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2" w:type="dxa"/>
            <w:gridSpan w:val="2"/>
            <w:tcBorders>
              <w:top w:val="single" w:sz="1" w:space="0" w:color="74AE4F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gridSpan w:val="2"/>
            <w:tcBorders>
              <w:top w:val="nil" w:sz="6" w:space="0" w:color="auto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nil" w:sz="6" w:space="0" w:color="auto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nil" w:sz="6" w:space="0" w:color="auto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gridSpan w:val="2"/>
            <w:tcBorders>
              <w:top w:val="nil" w:sz="6" w:space="0" w:color="auto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5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</w:tr>
      <w:tr>
        <w:trPr>
          <w:trHeight w:val="1097" w:hRule="exact"/>
        </w:trPr>
        <w:tc>
          <w:tcPr>
            <w:tcW w:w="1618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120" w:right="235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Sending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SMS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IVR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issues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peop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ages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20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bove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2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5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257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75,000,000.00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54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93,516.21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526" w:hRule="exact"/>
        </w:trPr>
        <w:tc>
          <w:tcPr>
            <w:tcW w:w="6211" w:type="dxa"/>
            <w:gridSpan w:val="13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right"/>
              <w:spacing w:lineRule="exact" w:line="260"/>
              <w:ind w:right="77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Sub-to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al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53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3,195,084,2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97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3,784,462.57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03" w:hRule="exact"/>
        </w:trPr>
        <w:tc>
          <w:tcPr>
            <w:tcW w:w="9187" w:type="dxa"/>
            <w:gridSpan w:val="15"/>
            <w:tcBorders>
              <w:top w:val="nil" w:sz="6" w:space="0" w:color="auto"/>
              <w:left w:val="single" w:sz="8" w:space="0" w:color="5B8547"/>
              <w:bottom w:val="nil" w:sz="6" w:space="0" w:color="auto"/>
              <w:right w:val="single" w:sz="8" w:space="0" w:color="5B8547"/>
            </w:tcBorders>
            <w:shd w:val="clear" w:color="auto" w:fill="74AE4F"/>
          </w:tcPr>
          <w:p>
            <w:pPr>
              <w:rPr>
                <w:rFonts w:cs="Segoe UI" w:hAnsi="Segoe UI" w:eastAsia="Segoe UI" w:ascii="Segoe UI"/>
                <w:sz w:val="22"/>
                <w:szCs w:val="22"/>
              </w:rPr>
              <w:jc w:val="left"/>
              <w:spacing w:before="10"/>
              <w:ind w:left="-1"/>
            </w:pP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Emergi</w:t>
            </w:r>
            <w:r>
              <w:rPr>
                <w:rFonts w:cs="Segoe UI" w:hAnsi="Segoe UI" w:eastAsia="Segoe UI" w:ascii="Segoe UI"/>
                <w:b/>
                <w:color w:val="FDFDFD"/>
                <w:spacing w:val="1"/>
                <w:w w:val="100"/>
                <w:sz w:val="22"/>
                <w:szCs w:val="22"/>
              </w:rPr>
              <w:t>n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Segoe UI" w:hAnsi="Segoe UI" w:eastAsia="Segoe UI" w:ascii="Segoe UI"/>
                <w:b/>
                <w:color w:val="FDFDFD"/>
                <w:spacing w:val="-11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I</w:t>
            </w:r>
            <w:r>
              <w:rPr>
                <w:rFonts w:cs="Segoe UI" w:hAnsi="Segoe UI" w:eastAsia="Segoe UI" w:ascii="Segoe UI"/>
                <w:b/>
                <w:color w:val="FDFDFD"/>
                <w:spacing w:val="2"/>
                <w:w w:val="100"/>
                <w:sz w:val="22"/>
                <w:szCs w:val="22"/>
              </w:rPr>
              <w:t>s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sues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71" w:hRule="exact"/>
        </w:trPr>
        <w:tc>
          <w:tcPr>
            <w:tcW w:w="1618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before="8"/>
              <w:ind w:left="153" w:right="154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Health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Fo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us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ind w:left="501" w:right="50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Areas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610" w:type="dxa"/>
            <w:gridSpan w:val="2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8"/>
              <w:ind w:left="86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Activities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982" w:type="dxa"/>
            <w:gridSpan w:val="10"/>
            <w:tcBorders>
              <w:top w:val="single" w:sz="8" w:space="0" w:color="5B8547"/>
              <w:left w:val="single" w:sz="8" w:space="0" w:color="5B8547"/>
              <w:bottom w:val="nil" w:sz="6" w:space="0" w:color="auto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8"/>
              <w:ind w:left="238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Implement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33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Period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(Years)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60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before="8"/>
              <w:ind w:left="253" w:right="256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Total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ind w:left="399" w:right="40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(MWK)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before="8"/>
              <w:ind w:left="182" w:right="183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Total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ind w:left="386" w:right="386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(USD)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365" w:hRule="exact"/>
        </w:trPr>
        <w:tc>
          <w:tcPr>
            <w:tcW w:w="1618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gridSpan w:val="2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362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FDFDFD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40"/>
              <w:ind w:left="113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1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FDFDFD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lineRule="exact" w:line="240"/>
              <w:ind w:left="121" w:right="12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2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FDFDFD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40"/>
              <w:ind w:left="11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3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FDFDFD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40"/>
              <w:ind w:left="11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4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FDFDFD"/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lineRule="exact" w:line="240"/>
              <w:ind w:left="134" w:right="109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5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60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1416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</w:tr>
      <w:tr>
        <w:trPr>
          <w:trHeight w:val="938" w:hRule="exact"/>
        </w:trPr>
        <w:tc>
          <w:tcPr>
            <w:tcW w:w="1618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119" w:right="167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People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adhe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prev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ntive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measures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COVID-19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61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120" w:right="32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Conduct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sessi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oduce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omm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u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nicati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materials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2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5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9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54,000,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54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67,331.67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672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120" w:right="7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Printing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communic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materials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2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15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2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500,000,000.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34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623,441.40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939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both"/>
              <w:spacing w:before="2" w:lineRule="exact" w:line="260"/>
              <w:ind w:left="120" w:right="13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Broadca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mmunic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mater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als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nati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and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community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dios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2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5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sz w:val="26"/>
                <w:szCs w:val="26"/>
              </w:rPr>
              <w:jc w:val="left"/>
              <w:spacing w:before="6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2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100,000,000.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605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124,688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685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6"/>
              <w:ind w:left="120" w:right="34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Conduct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media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briefing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with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media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ersonnel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2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5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sz w:val="26"/>
                <w:szCs w:val="26"/>
              </w:rPr>
              <w:jc w:val="left"/>
              <w:spacing w:before="6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2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100,707,200.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sz w:val="26"/>
                <w:szCs w:val="26"/>
              </w:rPr>
              <w:jc w:val="left"/>
              <w:spacing w:before="6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4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125,570.08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736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0" w:right="43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Sup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ort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ommunity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groups,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rad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stening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clubs,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dra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groups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0" w:right="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interactive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health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ucation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sessions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related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emerg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lth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2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15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22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60,000,000.00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54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74,812.96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938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120" w:right="20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Brief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celebrities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give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inform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ated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emerging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issues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2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5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2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100,000,000.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46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124,688.28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204" w:hRule="exact"/>
        </w:trPr>
        <w:tc>
          <w:tcPr>
            <w:tcW w:w="1618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261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120" w:right="143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Collection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radio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materials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programm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2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related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emerging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2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issues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2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450" w:type="dxa"/>
            <w:gridSpan w:val="2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15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9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54,000,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454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67,331.67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527" w:hRule="exact"/>
        </w:trPr>
        <w:tc>
          <w:tcPr>
            <w:tcW w:w="6211" w:type="dxa"/>
            <w:gridSpan w:val="13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right"/>
              <w:ind w:right="49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Sub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Total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968,707,200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.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00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416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97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1,207,864.06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4"/>
          <w:szCs w:val="24"/>
        </w:rPr>
        <w:jc w:val="center"/>
        <w:spacing w:before="17"/>
        <w:ind w:left="4462" w:right="4574"/>
        <w:sectPr>
          <w:pgMar w:footer="0" w:header="0" w:top="1340" w:bottom="280" w:left="1320" w:right="1140"/>
          <w:footerReference w:type="default" r:id="rId56"/>
          <w:pgSz w:w="11920" w:h="16840"/>
        </w:sectPr>
      </w:pPr>
      <w:r>
        <w:rPr>
          <w:rFonts w:cs="Arial" w:hAnsi="Arial" w:eastAsia="Arial" w:ascii="Arial"/>
          <w:color w:val="363435"/>
          <w:w w:val="167"/>
          <w:sz w:val="24"/>
          <w:szCs w:val="24"/>
        </w:rPr>
        <w:t>   </w:t>
      </w:r>
      <w:r>
        <w:rPr>
          <w:rFonts w:cs="Arial" w:hAnsi="Arial" w:eastAsia="Arial" w:ascii="Arial"/>
          <w:color w:val="000000"/>
          <w:w w:val="100"/>
          <w:sz w:val="24"/>
          <w:szCs w:val="24"/>
        </w:rPr>
      </w:r>
    </w:p>
    <w:p>
      <w:pPr>
        <w:rPr>
          <w:sz w:val="9"/>
          <w:szCs w:val="9"/>
        </w:rPr>
        <w:jc w:val="left"/>
        <w:spacing w:lineRule="exact" w:line="80"/>
      </w:pPr>
      <w:r>
        <w:rPr>
          <w:sz w:val="9"/>
          <w:szCs w:val="9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03" w:hRule="exact"/>
        </w:trPr>
        <w:tc>
          <w:tcPr>
            <w:tcW w:w="9499" w:type="dxa"/>
            <w:gridSpan w:val="9"/>
            <w:tcBorders>
              <w:top w:val="single" w:sz="8" w:space="0" w:color="5B8547"/>
              <w:left w:val="single" w:sz="8" w:space="0" w:color="5B8547"/>
              <w:bottom w:val="nil" w:sz="6" w:space="0" w:color="auto"/>
              <w:right w:val="single" w:sz="8" w:space="0" w:color="5B8547"/>
            </w:tcBorders>
            <w:shd w:val="clear" w:color="auto" w:fill="74AE4F"/>
          </w:tcPr>
          <w:p>
            <w:pPr>
              <w:rPr>
                <w:rFonts w:cs="Segoe UI" w:hAnsi="Segoe UI" w:eastAsia="Segoe UI" w:ascii="Segoe UI"/>
                <w:sz w:val="22"/>
                <w:szCs w:val="22"/>
              </w:rPr>
              <w:jc w:val="left"/>
              <w:spacing w:lineRule="exact" w:line="280"/>
              <w:ind w:left="-1"/>
            </w:pP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Coordi</w:t>
            </w:r>
            <w:r>
              <w:rPr>
                <w:rFonts w:cs="Segoe UI" w:hAnsi="Segoe UI" w:eastAsia="Segoe UI" w:ascii="Segoe UI"/>
                <w:b/>
                <w:color w:val="FDFDFD"/>
                <w:spacing w:val="2"/>
                <w:w w:val="100"/>
                <w:sz w:val="22"/>
                <w:szCs w:val="22"/>
              </w:rPr>
              <w:t>n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ati</w:t>
            </w:r>
            <w:r>
              <w:rPr>
                <w:rFonts w:cs="Segoe UI" w:hAnsi="Segoe UI" w:eastAsia="Segoe UI" w:ascii="Segoe UI"/>
                <w:b/>
                <w:color w:val="FDFDFD"/>
                <w:spacing w:val="1"/>
                <w:w w:val="100"/>
                <w:sz w:val="22"/>
                <w:szCs w:val="22"/>
              </w:rPr>
              <w:t>o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Segoe UI" w:hAnsi="Segoe UI" w:eastAsia="Segoe UI" w:ascii="Segoe UI"/>
                <w:b/>
                <w:color w:val="FDFDFD"/>
                <w:spacing w:val="-14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cs="Segoe UI" w:hAnsi="Segoe UI" w:eastAsia="Segoe UI" w:ascii="Segoe UI"/>
                <w:b/>
                <w:color w:val="FDFDFD"/>
                <w:spacing w:val="1"/>
                <w:w w:val="100"/>
                <w:sz w:val="22"/>
                <w:szCs w:val="22"/>
              </w:rPr>
              <w:t>n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Segoe UI" w:hAnsi="Segoe UI" w:eastAsia="Segoe UI" w:ascii="Segoe UI"/>
                <w:b/>
                <w:color w:val="FDFDFD"/>
                <w:spacing w:val="-4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Capacity</w:t>
            </w:r>
            <w:r>
              <w:rPr>
                <w:rFonts w:cs="Segoe UI" w:hAnsi="Segoe UI" w:eastAsia="Segoe UI" w:ascii="Segoe UI"/>
                <w:b/>
                <w:color w:val="FDFDFD"/>
                <w:spacing w:val="-9"/>
                <w:w w:val="100"/>
                <w:sz w:val="22"/>
                <w:szCs w:val="22"/>
              </w:rPr>
              <w:t> 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Bui</w:t>
            </w:r>
            <w:r>
              <w:rPr>
                <w:rFonts w:cs="Segoe UI" w:hAnsi="Segoe UI" w:eastAsia="Segoe UI" w:ascii="Segoe UI"/>
                <w:b/>
                <w:color w:val="FDFDFD"/>
                <w:spacing w:val="1"/>
                <w:w w:val="100"/>
                <w:sz w:val="22"/>
                <w:szCs w:val="22"/>
              </w:rPr>
              <w:t>l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di</w:t>
            </w:r>
            <w:r>
              <w:rPr>
                <w:rFonts w:cs="Segoe UI" w:hAnsi="Segoe UI" w:eastAsia="Segoe UI" w:ascii="Segoe UI"/>
                <w:b/>
                <w:color w:val="FDFDFD"/>
                <w:spacing w:val="1"/>
                <w:w w:val="100"/>
                <w:sz w:val="22"/>
                <w:szCs w:val="22"/>
              </w:rPr>
              <w:t>n</w:t>
            </w:r>
            <w:r>
              <w:rPr>
                <w:rFonts w:cs="Segoe UI" w:hAnsi="Segoe UI" w:eastAsia="Segoe UI" w:ascii="Segoe UI"/>
                <w:b/>
                <w:color w:val="FDFDFD"/>
                <w:spacing w:val="0"/>
                <w:w w:val="100"/>
                <w:sz w:val="22"/>
                <w:szCs w:val="22"/>
              </w:rPr>
              <w:t>g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562" w:hRule="exact"/>
        </w:trPr>
        <w:tc>
          <w:tcPr>
            <w:tcW w:w="1618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8"/>
              <w:ind w:left="243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Focus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Areas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520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8"/>
              <w:ind w:left="815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Activities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072" w:type="dxa"/>
            <w:gridSpan w:val="5"/>
            <w:tcBorders>
              <w:top w:val="single" w:sz="8" w:space="0" w:color="5B8547"/>
              <w:left w:val="single" w:sz="8" w:space="0" w:color="5B8547"/>
              <w:bottom w:val="nil" w:sz="6" w:space="0" w:color="auto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8"/>
              <w:ind w:left="270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Implement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65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Period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(Years)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728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8"/>
              <w:ind w:left="15" w:right="-33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Total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(MWK)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60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before="8"/>
              <w:ind w:left="253" w:right="256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Total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Co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ind w:left="457" w:right="460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(USD)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286" w:hRule="exact"/>
        </w:trPr>
        <w:tc>
          <w:tcPr>
            <w:tcW w:w="1618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2520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lineRule="exact" w:line="260"/>
              <w:ind w:left="121" w:right="12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1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lineRule="exact" w:line="260"/>
              <w:ind w:left="121" w:right="12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2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center"/>
              <w:spacing w:lineRule="exact" w:line="260"/>
              <w:ind w:left="121" w:right="122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3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13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4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1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5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728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1560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</w:tr>
      <w:tr>
        <w:trPr>
          <w:trHeight w:val="526" w:hRule="exact"/>
        </w:trPr>
        <w:tc>
          <w:tcPr>
            <w:tcW w:w="1618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9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Coordination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52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HP-TWG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district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level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728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98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15,000,000.00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597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18,703.25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527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52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HP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national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level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728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98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40,000,000.00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597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49,875.31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204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52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Review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meet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ngs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with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0" w:right="423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DHPO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gress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activities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728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398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80,000,000.00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597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99,750.62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672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52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100" w:right="397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Meetings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with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distri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programme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managers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728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98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30,000,000.00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597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37,406.49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672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52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100" w:right="298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Meetings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with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focal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persons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728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98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75,000,000.00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597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83,516.21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617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52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National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sup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rvisions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36" w:space="0" w:color="74AE4F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36" w:space="0" w:color="74AE4F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36" w:space="0" w:color="74AE4F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2" w:type="dxa"/>
            <w:tcBorders>
              <w:top w:val="single" w:sz="8" w:space="0" w:color="5B8547"/>
              <w:left w:val="single" w:sz="8" w:space="0" w:color="5B8547"/>
              <w:bottom w:val="single" w:sz="36" w:space="0" w:color="74AE4F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36" w:space="0" w:color="74AE4F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728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28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120,000,000.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8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149,625.94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617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52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District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supe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vision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50" w:type="dxa"/>
            <w:tcBorders>
              <w:top w:val="single" w:sz="36" w:space="0" w:color="74AE4F"/>
              <w:left w:val="single" w:sz="8" w:space="0" w:color="5B8547"/>
              <w:bottom w:val="single" w:sz="36" w:space="0" w:color="74AE4F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tcBorders>
              <w:top w:val="single" w:sz="36" w:space="0" w:color="74AE4F"/>
              <w:left w:val="single" w:sz="8" w:space="0" w:color="5B8547"/>
              <w:bottom w:val="single" w:sz="36" w:space="0" w:color="74AE4F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tcBorders>
              <w:top w:val="single" w:sz="36" w:space="0" w:color="74AE4F"/>
              <w:left w:val="single" w:sz="8" w:space="0" w:color="5B8547"/>
              <w:bottom w:val="single" w:sz="36" w:space="0" w:color="74AE4F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2" w:type="dxa"/>
            <w:tcBorders>
              <w:top w:val="single" w:sz="36" w:space="0" w:color="74AE4F"/>
              <w:left w:val="single" w:sz="8" w:space="0" w:color="5B8547"/>
              <w:bottom w:val="single" w:sz="36" w:space="0" w:color="74AE4F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36" w:space="0" w:color="74AE4F"/>
              <w:left w:val="single" w:sz="8" w:space="0" w:color="5B8547"/>
              <w:bottom w:val="single" w:sz="36" w:space="0" w:color="74AE4F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728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98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60,000,000.00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597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74,812.96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686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52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13"/>
              <w:ind w:left="100" w:right="1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motion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national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i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sseminati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confer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nce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50" w:type="dxa"/>
            <w:tcBorders>
              <w:top w:val="single" w:sz="36" w:space="0" w:color="74AE4F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tcBorders>
              <w:top w:val="single" w:sz="36" w:space="0" w:color="74AE4F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tcBorders>
              <w:top w:val="single" w:sz="36" w:space="0" w:color="74AE4F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2" w:type="dxa"/>
            <w:tcBorders>
              <w:top w:val="single" w:sz="36" w:space="0" w:color="74AE4F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36" w:space="0" w:color="74AE4F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728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sz w:val="14"/>
                <w:szCs w:val="14"/>
              </w:rPr>
              <w:jc w:val="left"/>
              <w:spacing w:before="1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98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60,000,000.00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597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74.812.96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792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52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100" w:right="65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urem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office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equipment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district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level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728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28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200,000,000.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9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249,3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7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6.56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938" w:hRule="exact"/>
        </w:trPr>
        <w:tc>
          <w:tcPr>
            <w:tcW w:w="1618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252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both"/>
              <w:spacing w:before="2" w:lineRule="exact" w:line="260"/>
              <w:ind w:left="100" w:right="407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Pro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urem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office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equipment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tional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level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728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sz w:val="26"/>
                <w:szCs w:val="26"/>
              </w:rPr>
              <w:jc w:val="left"/>
              <w:spacing w:before="6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28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400,000,000.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489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498,753.12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672" w:hRule="exact"/>
        </w:trPr>
        <w:tc>
          <w:tcPr>
            <w:tcW w:w="1618" w:type="dxa"/>
            <w:vMerge w:val="restart"/>
            <w:tcBorders>
              <w:top w:val="single" w:sz="8" w:space="0" w:color="5B8547"/>
              <w:left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before="2" w:lineRule="exact" w:line="260"/>
              <w:ind w:left="99" w:right="707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Capacity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building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252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Training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HPOS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SBBC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approa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hes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728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398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75,000,000.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597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93,516.21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769" w:hRule="exact"/>
        </w:trPr>
        <w:tc>
          <w:tcPr>
            <w:tcW w:w="1618" w:type="dxa"/>
            <w:vMerge w:val=""/>
            <w:tcBorders>
              <w:left w:val="single" w:sz="8" w:space="0" w:color="5B8547"/>
              <w:right w:val="single" w:sz="8" w:space="0" w:color="5B8547"/>
            </w:tcBorders>
          </w:tcPr>
          <w:p/>
        </w:tc>
        <w:tc>
          <w:tcPr>
            <w:tcW w:w="252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100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Training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HPOS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M&amp;E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1728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398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75,000,000.00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597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93,516.21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1471" w:hRule="exact"/>
        </w:trPr>
        <w:tc>
          <w:tcPr>
            <w:tcW w:w="1618" w:type="dxa"/>
            <w:vMerge w:val=""/>
            <w:tcBorders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252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100" w:right="111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Training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HPOs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adaption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of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videnc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-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based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interventions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/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approa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c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hes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to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Heal</w:t>
            </w:r>
            <w:r>
              <w:rPr>
                <w:rFonts w:cs="Segoe UI" w:hAnsi="Segoe UI" w:eastAsia="Segoe UI" w:ascii="Segoe UI"/>
                <w:color w:val="363435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h</w:t>
            </w:r>
            <w:r>
              <w:rPr>
                <w:rFonts w:cs="Segoe UI" w:hAnsi="Segoe UI" w:eastAsia="Segoe UI" w:ascii="Segoe UI"/>
                <w:color w:val="363435"/>
                <w:spacing w:val="1"/>
                <w:w w:val="100"/>
                <w:sz w:val="20"/>
                <w:szCs w:val="20"/>
              </w:rPr>
              <w:t> 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p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r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omoti</w:t>
            </w:r>
            <w:r>
              <w:rPr>
                <w:rFonts w:cs="Segoe UI" w:hAnsi="Segoe UI" w:eastAsia="Segoe UI" w:ascii="Segoe UI"/>
                <w:color w:val="363435"/>
                <w:spacing w:val="-2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n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  <w:shd w:val="clear" w:color="auto" w:fill="74AE4F"/>
          </w:tcPr>
          <w:p/>
        </w:tc>
        <w:tc>
          <w:tcPr>
            <w:tcW w:w="45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362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3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/>
        </w:tc>
        <w:tc>
          <w:tcPr>
            <w:tcW w:w="1728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398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75,000,000.00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ind w:left="597"/>
            </w:pPr>
            <w:r>
              <w:rPr>
                <w:rFonts w:cs="Segoe UI" w:hAnsi="Segoe UI" w:eastAsia="Segoe UI" w:ascii="Segoe UI"/>
                <w:color w:val="363435"/>
                <w:spacing w:val="0"/>
                <w:w w:val="100"/>
                <w:sz w:val="20"/>
                <w:szCs w:val="20"/>
              </w:rPr>
              <w:t>93,516.21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val="527" w:hRule="exact"/>
        </w:trPr>
        <w:tc>
          <w:tcPr>
            <w:tcW w:w="6211" w:type="dxa"/>
            <w:gridSpan w:val="7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right"/>
              <w:spacing w:lineRule="exact" w:line="260"/>
              <w:ind w:right="-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Sub-T</w:t>
            </w:r>
            <w:r>
              <w:rPr>
                <w:rFonts w:cs="Segoe UI" w:hAnsi="Segoe UI" w:eastAsia="Segoe UI" w:ascii="Segoe UI"/>
                <w:b/>
                <w:color w:val="363435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tal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728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394" w:right="-50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1,305,000,0</w:t>
            </w:r>
            <w:r>
              <w:rPr>
                <w:rFonts w:cs="Segoe UI" w:hAnsi="Segoe UI" w:eastAsia="Segoe UI" w:ascii="Segoe UI"/>
                <w:b/>
                <w:color w:val="363435"/>
                <w:spacing w:val="-2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0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  <w:tc>
          <w:tcPr>
            <w:tcW w:w="1560" w:type="dxa"/>
            <w:tcBorders>
              <w:top w:val="single" w:sz="8" w:space="0" w:color="5B8547"/>
              <w:left w:val="single" w:sz="8" w:space="0" w:color="5B8547"/>
              <w:bottom w:val="single" w:sz="8" w:space="0" w:color="5B8547"/>
              <w:right w:val="single" w:sz="8" w:space="0" w:color="5B8547"/>
            </w:tcBorders>
          </w:tcPr>
          <w:p>
            <w:pPr>
              <w:rPr>
                <w:rFonts w:cs="Segoe UI" w:hAnsi="Segoe UI" w:eastAsia="Segoe UI" w:ascii="Segoe UI"/>
                <w:sz w:val="20"/>
                <w:szCs w:val="20"/>
              </w:rPr>
              <w:jc w:val="left"/>
              <w:spacing w:lineRule="exact" w:line="260"/>
              <w:ind w:left="341" w:right="-51"/>
            </w:pPr>
            <w:r>
              <w:rPr>
                <w:rFonts w:cs="Segoe UI" w:hAnsi="Segoe UI" w:eastAsia="Segoe UI" w:ascii="Segoe UI"/>
                <w:b/>
                <w:color w:val="363435"/>
                <w:spacing w:val="0"/>
                <w:w w:val="100"/>
                <w:sz w:val="20"/>
                <w:szCs w:val="20"/>
              </w:rPr>
              <w:t>1,542,369,09</w:t>
            </w:r>
            <w:r>
              <w:rPr>
                <w:rFonts w:cs="Segoe UI" w:hAnsi="Segoe UI" w:eastAsia="Segoe UI" w:ascii="Segoe UI"/>
                <w:color w:val="000000"/>
                <w:spacing w:val="0"/>
                <w:w w:val="100"/>
                <w:sz w:val="20"/>
                <w:szCs w:val="20"/>
              </w:rPr>
            </w:r>
          </w:p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24"/>
          <w:szCs w:val="24"/>
        </w:rPr>
        <w:jc w:val="center"/>
        <w:spacing w:before="17"/>
        <w:ind w:left="4462" w:right="4854"/>
        <w:sectPr>
          <w:pgMar w:footer="0" w:header="0" w:top="1340" w:bottom="280" w:left="1320" w:right="860"/>
          <w:footerReference w:type="default" r:id="rId57"/>
          <w:pgSz w:w="11920" w:h="16840"/>
        </w:sectPr>
      </w:pPr>
      <w:r>
        <w:rPr>
          <w:rFonts w:cs="Arial" w:hAnsi="Arial" w:eastAsia="Arial" w:ascii="Arial"/>
          <w:color w:val="363435"/>
          <w:w w:val="167"/>
          <w:sz w:val="24"/>
          <w:szCs w:val="24"/>
        </w:rPr>
        <w:t>   </w:t>
      </w:r>
      <w:r>
        <w:rPr>
          <w:rFonts w:cs="Arial" w:hAnsi="Arial" w:eastAsia="Arial" w:ascii="Arial"/>
          <w:color w:val="00000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footer="0" w:header="0" w:top="0" w:bottom="0" w:left="0" w:right="0"/>
          <w:footerReference w:type="default" r:id="rId58"/>
          <w:pgSz w:w="11920" w:h="16840"/>
        </w:sectPr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sectPr>
      <w:pgMar w:footer="0" w:header="0" w:top="1580" w:bottom="280" w:left="1680" w:right="1680"/>
      <w:footerReference w:type="default" r:id="rId59"/>
      <w:pgSz w:w="11920" w:h="16840"/>
    </w:sectPr>
  </w:body>
</w:document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93.28pt;margin-top:779.428pt;width:11.9792pt;height:14pt;mso-position-horizontal-relative:page;mso-position-vertical-relative:page;z-index:-7484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Arial" w:hAnsi="Arial" w:eastAsia="Arial" w:ascii="Arial"/>
                    <w:color w:val="363435"/>
                    <w:w w:val="150"/>
                    <w:sz w:val="24"/>
                    <w:szCs w:val="24"/>
                  </w:rPr>
                  <w:t>  </w:t>
                </w:r>
                <w:r>
                  <w:rPr>
                    <w:rFonts w:cs="Arial" w:hAnsi="Arial" w:eastAsia="Arial" w:ascii="Arial"/>
                    <w:color w:val="00000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93.28pt;margin-top:779.428pt;width:11.9792pt;height:14pt;mso-position-horizontal-relative:page;mso-position-vertical-relative:page;z-index:-7483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Arial" w:hAnsi="Arial" w:eastAsia="Arial" w:ascii="Arial"/>
                    <w:color w:val="363435"/>
                    <w:w w:val="150"/>
                    <w:sz w:val="24"/>
                    <w:szCs w:val="24"/>
                  </w:rPr>
                  <w:t>  </w:t>
                </w:r>
                <w:r>
                  <w:rPr>
                    <w:rFonts w:cs="Arial" w:hAnsi="Arial" w:eastAsia="Arial" w:ascii="Arial"/>
                    <w:color w:val="00000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70.9404pt;margin-top:793.228pt;width:5.336pt;height:14pt;mso-position-horizontal-relative:page;mso-position-vertical-relative:page;z-index:-7482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Arial" w:hAnsi="Arial" w:eastAsia="Arial" w:ascii="Arial"/>
                    <w:color w:val="363435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color w:val="0000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71.0494pt;margin-top:546.538pt;width:5.336pt;height:14pt;mso-position-horizontal-relative:page;mso-position-vertical-relative:page;z-index:-7474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Arial" w:hAnsi="Arial" w:eastAsia="Arial" w:ascii="Arial"/>
                    <w:color w:val="363435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color w:val="0000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89.981pt;margin-top:779.428pt;width:18.6368pt;height:14pt;mso-position-horizontal-relative:page;mso-position-vertical-relative:page;z-index:-7473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Arial" w:hAnsi="Arial" w:eastAsia="Arial" w:ascii="Arial"/>
                    <w:color w:val="363435"/>
                    <w:w w:val="167"/>
                    <w:sz w:val="24"/>
                    <w:szCs w:val="24"/>
                  </w:rPr>
                  <w:t>   </w:t>
                </w:r>
                <w:r>
                  <w:rPr>
                    <w:rFonts w:cs="Arial" w:hAnsi="Arial" w:eastAsia="Arial" w:ascii="Arial"/>
                    <w:color w:val="00000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70.9414pt;margin-top:793.228pt;width:5.336pt;height:14pt;mso-position-horizontal-relative:page;mso-position-vertical-relative:page;z-index:-7472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Arial" w:hAnsi="Arial" w:eastAsia="Arial" w:ascii="Arial"/>
                    <w:color w:val="363435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color w:val="0000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89.981pt;margin-top:779.428pt;width:18.6368pt;height:14pt;mso-position-horizontal-relative:page;mso-position-vertical-relative:page;z-index:-7481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Arial" w:hAnsi="Arial" w:eastAsia="Arial" w:ascii="Arial"/>
                    <w:color w:val="363435"/>
                    <w:w w:val="167"/>
                    <w:sz w:val="24"/>
                    <w:szCs w:val="24"/>
                  </w:rPr>
                  <w:t>   </w:t>
                </w:r>
                <w:r>
                  <w:rPr>
                    <w:rFonts w:cs="Arial" w:hAnsi="Arial" w:eastAsia="Arial" w:ascii="Arial"/>
                    <w:color w:val="00000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70.9414pt;margin-top:793.228pt;width:5.336pt;height:14pt;mso-position-horizontal-relative:page;mso-position-vertical-relative:page;z-index:-7480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Arial" w:hAnsi="Arial" w:eastAsia="Arial" w:ascii="Arial"/>
                    <w:color w:val="363435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color w:val="0000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89.981pt;margin-top:779.428pt;width:18.6368pt;height:14pt;mso-position-horizontal-relative:page;mso-position-vertical-relative:page;z-index:-7479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Arial" w:hAnsi="Arial" w:eastAsia="Arial" w:ascii="Arial"/>
                    <w:color w:val="363435"/>
                    <w:w w:val="167"/>
                    <w:sz w:val="24"/>
                    <w:szCs w:val="24"/>
                  </w:rPr>
                  <w:t>   </w:t>
                </w:r>
                <w:r>
                  <w:rPr>
                    <w:rFonts w:cs="Arial" w:hAnsi="Arial" w:eastAsia="Arial" w:ascii="Arial"/>
                    <w:color w:val="00000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70.9414pt;margin-top:793.228pt;width:5.336pt;height:14pt;mso-position-horizontal-relative:page;mso-position-vertical-relative:page;z-index:-7478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Arial" w:hAnsi="Arial" w:eastAsia="Arial" w:ascii="Arial"/>
                    <w:color w:val="363435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color w:val="0000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89.981pt;margin-top:779.428pt;width:18.6368pt;height:14pt;mso-position-horizontal-relative:page;mso-position-vertical-relative:page;z-index:-7477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Arial" w:hAnsi="Arial" w:eastAsia="Arial" w:ascii="Arial"/>
                    <w:color w:val="363435"/>
                    <w:w w:val="167"/>
                    <w:sz w:val="24"/>
                    <w:szCs w:val="24"/>
                  </w:rPr>
                  <w:t>   </w:t>
                </w:r>
                <w:r>
                  <w:rPr>
                    <w:rFonts w:cs="Arial" w:hAnsi="Arial" w:eastAsia="Arial" w:ascii="Arial"/>
                    <w:color w:val="00000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70.9414pt;margin-top:793.228pt;width:5.336pt;height:14pt;mso-position-horizontal-relative:page;mso-position-vertical-relative:page;z-index:-7476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Arial" w:hAnsi="Arial" w:eastAsia="Arial" w:ascii="Arial"/>
                    <w:color w:val="363435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color w:val="0000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71.0494pt;margin-top:546.538pt;width:5.336pt;height:14pt;mso-position-horizontal-relative:page;mso-position-vertical-relative:page;z-index:-7475" filled="f" stroked="f">
          <v:textbox inset="0,0,0,0">
            <w:txbxContent>
              <w:p>
                <w:pPr>
                  <w:rPr>
                    <w:rFonts w:cs="Arial" w:hAnsi="Arial" w:eastAsia="Arial" w:ascii="Arial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Arial" w:hAnsi="Arial" w:eastAsia="Arial" w:ascii="Arial"/>
                    <w:color w:val="363435"/>
                    <w:sz w:val="24"/>
                    <w:szCs w:val="24"/>
                  </w:rPr>
                  <w:t> </w:t>
                </w:r>
                <w:r>
                  <w:rPr>
                    <w:rFonts w:cs="Arial" w:hAnsi="Arial" w:eastAsia="Arial" w:ascii="Arial"/>
                    <w:color w:val="0000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footer" Target="footer1.xm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oter" Target="footer2.xml"/><Relationship Id="rId10" Type="http://schemas.openxmlformats.org/officeDocument/2006/relationships/footer" Target="footer3.xml"/><Relationship Id="rId11" Type="http://schemas.openxmlformats.org/officeDocument/2006/relationships/footer" Target="footer4.xml"/><Relationship Id="rId12" Type="http://schemas.openxmlformats.org/officeDocument/2006/relationships/footer" Target="footer5.xml"/><Relationship Id="rId13" Type="http://schemas.openxmlformats.org/officeDocument/2006/relationships/image" Target="media/image5.jpg"/><Relationship Id="rId14" Type="http://schemas.openxmlformats.org/officeDocument/2006/relationships/footer" Target="footer6.xml"/><Relationship Id="rId15" Type="http://schemas.openxmlformats.org/officeDocument/2006/relationships/image" Target="media/image6.jpg"/><Relationship Id="rId16" Type="http://schemas.openxmlformats.org/officeDocument/2006/relationships/image" Target="media/image7.jpg"/><Relationship Id="rId17" Type="http://schemas.openxmlformats.org/officeDocument/2006/relationships/image" Target="media/image8.jpg"/><Relationship Id="rId18" Type="http://schemas.openxmlformats.org/officeDocument/2006/relationships/image" Target="media/image9.jpg"/><Relationship Id="rId19" Type="http://schemas.openxmlformats.org/officeDocument/2006/relationships/image" Target="media/image10.jpg"/><Relationship Id="rId20" Type="http://schemas.openxmlformats.org/officeDocument/2006/relationships/image" Target="media/image11.jpg"/><Relationship Id="rId21" Type="http://schemas.openxmlformats.org/officeDocument/2006/relationships/image" Target="media/image12.jpg"/><Relationship Id="rId22" Type="http://schemas.openxmlformats.org/officeDocument/2006/relationships/image" Target="media/image13.jpg"/><Relationship Id="rId23" Type="http://schemas.openxmlformats.org/officeDocument/2006/relationships/image" Target="media/image14.jpg"/><Relationship Id="rId24" Type="http://schemas.openxmlformats.org/officeDocument/2006/relationships/image" Target="media/image15.jpg"/><Relationship Id="rId25" Type="http://schemas.openxmlformats.org/officeDocument/2006/relationships/image" Target="media/image16.jpg"/><Relationship Id="rId26" Type="http://schemas.openxmlformats.org/officeDocument/2006/relationships/image" Target="media/image17.jpg"/><Relationship Id="rId27" Type="http://schemas.openxmlformats.org/officeDocument/2006/relationships/footer" Target="footer7.xml"/><Relationship Id="rId28" Type="http://schemas.openxmlformats.org/officeDocument/2006/relationships/image" Target="media/image18.jpg"/><Relationship Id="rId29" Type="http://schemas.openxmlformats.org/officeDocument/2006/relationships/footer" Target="footer8.xml"/><Relationship Id="rId30" Type="http://schemas.openxmlformats.org/officeDocument/2006/relationships/footer" Target="footer9.xml"/><Relationship Id="rId31" Type="http://schemas.openxmlformats.org/officeDocument/2006/relationships/footer" Target="footer10.xml"/><Relationship Id="rId32" Type="http://schemas.openxmlformats.org/officeDocument/2006/relationships/footer" Target="footer11.xml"/><Relationship Id="rId33" Type="http://schemas.openxmlformats.org/officeDocument/2006/relationships/footer" Target="footer12.xml"/><Relationship Id="rId34" Type="http://schemas.openxmlformats.org/officeDocument/2006/relationships/footer" Target="footer13.xml"/><Relationship Id="rId35" Type="http://schemas.openxmlformats.org/officeDocument/2006/relationships/footer" Target="footer14.xml"/><Relationship Id="rId36" Type="http://schemas.openxmlformats.org/officeDocument/2006/relationships/footer" Target="footer15.xml"/><Relationship Id="rId37" Type="http://schemas.openxmlformats.org/officeDocument/2006/relationships/footer" Target="footer16.xml"/><Relationship Id="rId38" Type="http://schemas.openxmlformats.org/officeDocument/2006/relationships/footer" Target="footer17.xml"/><Relationship Id="rId39" Type="http://schemas.openxmlformats.org/officeDocument/2006/relationships/footer" Target="footer18.xml"/><Relationship Id="rId40" Type="http://schemas.openxmlformats.org/officeDocument/2006/relationships/footer" Target="footer19.xml"/><Relationship Id="rId41" Type="http://schemas.openxmlformats.org/officeDocument/2006/relationships/footer" Target="footer20.xml"/><Relationship Id="rId42" Type="http://schemas.openxmlformats.org/officeDocument/2006/relationships/footer" Target="footer21.xml"/><Relationship Id="rId43" Type="http://schemas.openxmlformats.org/officeDocument/2006/relationships/footer" Target="footer22.xml"/><Relationship Id="rId44" Type="http://schemas.openxmlformats.org/officeDocument/2006/relationships/footer" Target="footer23.xml"/><Relationship Id="rId45" Type="http://schemas.openxmlformats.org/officeDocument/2006/relationships/footer" Target="footer24.xml"/><Relationship Id="rId46" Type="http://schemas.openxmlformats.org/officeDocument/2006/relationships/footer" Target="footer25.xml"/><Relationship Id="rId47" Type="http://schemas.openxmlformats.org/officeDocument/2006/relationships/footer" Target="footer26.xml"/><Relationship Id="rId48" Type="http://schemas.openxmlformats.org/officeDocument/2006/relationships/hyperlink" Target="http://www.fhi360.org/sites/default/files/media/documents/Module2-Practitioner.pdf" TargetMode="External"/><Relationship Id="rId49" Type="http://schemas.openxmlformats.org/officeDocument/2006/relationships/image" Target="media/image19.jpg"/><Relationship Id="rId50" Type="http://schemas.openxmlformats.org/officeDocument/2006/relationships/footer" Target="footer27.xml"/><Relationship Id="rId51" Type="http://schemas.openxmlformats.org/officeDocument/2006/relationships/footer" Target="footer28.xml"/><Relationship Id="rId52" Type="http://schemas.openxmlformats.org/officeDocument/2006/relationships/footer" Target="footer29.xml"/><Relationship Id="rId53" Type="http://schemas.openxmlformats.org/officeDocument/2006/relationships/footer" Target="footer30.xml"/><Relationship Id="rId54" Type="http://schemas.openxmlformats.org/officeDocument/2006/relationships/footer" Target="footer31.xml"/><Relationship Id="rId55" Type="http://schemas.openxmlformats.org/officeDocument/2006/relationships/footer" Target="footer32.xml"/><Relationship Id="rId56" Type="http://schemas.openxmlformats.org/officeDocument/2006/relationships/footer" Target="footer33.xml"/><Relationship Id="rId57" Type="http://schemas.openxmlformats.org/officeDocument/2006/relationships/footer" Target="footer34.xml"/><Relationship Id="rId58" Type="http://schemas.openxmlformats.org/officeDocument/2006/relationships/footer" Target="footer35.xml"/><Relationship Id="rId59" Type="http://schemas.openxmlformats.org/officeDocument/2006/relationships/footer" Target="footer36.xml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